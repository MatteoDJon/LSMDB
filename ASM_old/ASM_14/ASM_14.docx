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6181" w:rsidRPr="00B56181" w:rsidRDefault="00B56181" w:rsidP="00B56181">
      <w:pPr>
        <w:keepNext/>
        <w:keepLines/>
        <w:widowControl w:val="0"/>
        <w:numPr>
          <w:ilvl w:val="0"/>
          <w:numId w:val="17"/>
        </w:numPr>
        <w:spacing w:before="240" w:after="60" w:line="300" w:lineRule="atLeast"/>
        <w:outlineLvl w:val="0"/>
        <w:rPr>
          <w:rFonts w:ascii="Arial" w:eastAsiaTheme="minorEastAsia" w:hAnsi="Arial" w:cs="Arial"/>
          <w:b/>
          <w:bCs/>
          <w:kern w:val="1"/>
          <w:sz w:val="32"/>
          <w:szCs w:val="32"/>
          <w:lang w:eastAsia="ar-SA"/>
        </w:rPr>
      </w:pPr>
      <w:bookmarkStart w:id="0" w:name="_Toc460531415"/>
      <w:bookmarkStart w:id="1" w:name="_Toc464588449"/>
      <w:bookmarkStart w:id="2" w:name="_Toc529728970"/>
      <w:bookmarkStart w:id="3" w:name="_Toc433892568"/>
      <w:bookmarkStart w:id="4" w:name="_Toc457490344"/>
      <w:r w:rsidRPr="00B56181">
        <w:rPr>
          <w:rFonts w:ascii="Arial" w:eastAsiaTheme="minorEastAsia" w:hAnsi="Arial" w:cs="Arial"/>
          <w:b/>
          <w:bCs/>
          <w:kern w:val="1"/>
          <w:sz w:val="32"/>
          <w:szCs w:val="32"/>
          <w:lang w:eastAsia="ar-SA"/>
        </w:rPr>
        <w:t>Denoising</w:t>
      </w:r>
      <w:bookmarkEnd w:id="0"/>
      <w:bookmarkEnd w:id="1"/>
      <w:bookmarkEnd w:id="2"/>
    </w:p>
    <w:p w:rsidR="00B56181" w:rsidRPr="00B56181" w:rsidRDefault="00B56181" w:rsidP="00B56181">
      <w:pPr>
        <w:keepNext/>
        <w:keepLines/>
        <w:widowControl w:val="0"/>
        <w:ind w:firstLine="284"/>
        <w:jc w:val="both"/>
        <w:rPr>
          <w:rFonts w:ascii="Book Antiqua" w:hAnsi="Book Antiqua"/>
          <w:sz w:val="20"/>
        </w:rPr>
      </w:pPr>
      <w:r w:rsidRPr="00B56181">
        <w:rPr>
          <w:rFonts w:ascii="Book Antiqua" w:hAnsi="Book Antiqua"/>
          <w:sz w:val="20"/>
        </w:rPr>
        <w:t>Il termine ‘denoising’ comprende le metodiche lineari e non lineari utilizzate per la riduzione del rumore in un modello additivo di formazione del segnale o dell’immagine.</w:t>
      </w:r>
    </w:p>
    <w:p w:rsidR="00B56181" w:rsidRPr="00B56181" w:rsidRDefault="00B56181" w:rsidP="00B56181">
      <w:pPr>
        <w:keepNext/>
        <w:keepLines/>
        <w:widowControl w:val="0"/>
        <w:numPr>
          <w:ilvl w:val="1"/>
          <w:numId w:val="2"/>
        </w:numPr>
        <w:autoSpaceDE w:val="0"/>
        <w:spacing w:before="360" w:after="120" w:line="240" w:lineRule="auto"/>
        <w:outlineLvl w:val="1"/>
        <w:rPr>
          <w:rFonts w:ascii="Arial" w:eastAsia="Times New Roman" w:hAnsi="Arial" w:cs="Times New Roman"/>
          <w:b/>
          <w:sz w:val="24"/>
          <w:szCs w:val="24"/>
          <w:lang w:eastAsia="ar-SA"/>
        </w:rPr>
      </w:pPr>
      <w:bookmarkStart w:id="5" w:name="_Toc460531416"/>
      <w:bookmarkStart w:id="6" w:name="_Toc464588450"/>
      <w:bookmarkStart w:id="7" w:name="_Toc529728971"/>
      <w:r w:rsidRPr="00B56181">
        <w:rPr>
          <w:rFonts w:ascii="Arial" w:eastAsia="Times New Roman" w:hAnsi="Arial" w:cs="Times New Roman"/>
          <w:b/>
          <w:sz w:val="24"/>
          <w:szCs w:val="24"/>
          <w:lang w:eastAsia="ar-SA"/>
        </w:rPr>
        <w:t>Denoising lineare</w:t>
      </w:r>
      <w:bookmarkEnd w:id="5"/>
      <w:bookmarkEnd w:id="6"/>
      <w:bookmarkEnd w:id="7"/>
    </w:p>
    <w:p w:rsidR="00B56181" w:rsidRPr="00B56181" w:rsidRDefault="00B56181" w:rsidP="00B56181">
      <w:pPr>
        <w:keepNext/>
        <w:keepLines/>
        <w:widowControl w:val="0"/>
        <w:autoSpaceDE w:val="0"/>
        <w:autoSpaceDN w:val="0"/>
        <w:adjustRightInd w:val="0"/>
        <w:ind w:firstLine="284"/>
        <w:jc w:val="both"/>
        <w:rPr>
          <w:rFonts w:ascii="Book Antiqua" w:eastAsia="Times New Roman" w:hAnsi="Book Antiqua" w:cs="CMR10"/>
          <w:sz w:val="20"/>
          <w:szCs w:val="20"/>
          <w:lang w:eastAsia="it-IT"/>
        </w:rPr>
      </w:pPr>
      <w:r w:rsidRPr="00B56181">
        <w:rPr>
          <w:rFonts w:ascii="Book Antiqua" w:eastAsia="Times New Roman" w:hAnsi="Book Antiqua" w:cs="CMR10"/>
          <w:sz w:val="20"/>
          <w:szCs w:val="20"/>
          <w:lang w:eastAsia="it-IT"/>
        </w:rPr>
        <w:t xml:space="preserve">Supponiamo di avere un segnale </w:t>
      </w:r>
      <w:r w:rsidRPr="00B56181">
        <w:rPr>
          <w:rFonts w:ascii="Book Antiqua" w:eastAsia="Times New Roman" w:hAnsi="Book Antiqua" w:cs="CMMIB10"/>
          <w:sz w:val="20"/>
          <w:szCs w:val="20"/>
          <w:lang w:eastAsia="it-IT"/>
        </w:rPr>
        <w:t xml:space="preserve">x con sovrapposto </w:t>
      </w:r>
      <w:r w:rsidRPr="00B56181">
        <w:rPr>
          <w:rFonts w:ascii="Book Antiqua" w:eastAsia="Times New Roman" w:hAnsi="Book Antiqua" w:cs="CMR10"/>
          <w:sz w:val="20"/>
          <w:szCs w:val="20"/>
          <w:lang w:eastAsia="it-IT"/>
        </w:rPr>
        <w:t>un rumore additivo n:</w:t>
      </w:r>
    </w:p>
    <w:p w:rsidR="00B56181" w:rsidRPr="00B56181" w:rsidRDefault="00B56181" w:rsidP="00B56181">
      <w:pPr>
        <w:keepNext/>
        <w:keepLines/>
        <w:widowControl w:val="0"/>
        <w:autoSpaceDE w:val="0"/>
        <w:autoSpaceDN w:val="0"/>
        <w:adjustRightInd w:val="0"/>
        <w:ind w:firstLine="284"/>
        <w:jc w:val="center"/>
        <w:rPr>
          <w:rFonts w:ascii="Book Antiqua" w:eastAsia="Times New Roman" w:hAnsi="Book Antiqua" w:cs="CMR10"/>
          <w:sz w:val="20"/>
          <w:szCs w:val="20"/>
          <w:lang w:eastAsia="it-IT"/>
        </w:rPr>
      </w:pPr>
    </w:p>
    <w:p w:rsidR="00B56181" w:rsidRPr="00B56181" w:rsidRDefault="00B56181" w:rsidP="00B56181">
      <w:pPr>
        <w:keepNext/>
        <w:keepLines/>
        <w:widowControl w:val="0"/>
        <w:autoSpaceDE w:val="0"/>
        <w:autoSpaceDN w:val="0"/>
        <w:adjustRightInd w:val="0"/>
        <w:ind w:firstLine="284"/>
        <w:jc w:val="center"/>
        <w:rPr>
          <w:rFonts w:ascii="Book Antiqua" w:eastAsia="Times New Roman" w:hAnsi="Book Antiqua" w:cs="Times New Roman"/>
          <w:sz w:val="20"/>
          <w:szCs w:val="20"/>
          <w:lang w:eastAsia="ar-SA"/>
        </w:rPr>
      </w:pPr>
      <w:r w:rsidRPr="00B56181">
        <w:rPr>
          <w:rFonts w:ascii="Book Antiqua" w:eastAsia="Times New Roman" w:hAnsi="Book Antiqua" w:cs="Times New Roman"/>
          <w:position w:val="-8"/>
          <w:sz w:val="20"/>
          <w:szCs w:val="20"/>
          <w:lang w:eastAsia="ar-SA"/>
        </w:rPr>
        <w:object w:dxaOrig="78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15pt" o:ole="" filled="t">
            <v:fill color2="black"/>
            <v:imagedata r:id="rId8" o:title=""/>
          </v:shape>
          <o:OLEObject Type="Embed" ProgID="Equation.3" ShapeID="_x0000_i1025" DrawAspect="Content" ObjectID="_1603546121" r:id="rId9"/>
        </w:object>
      </w:r>
    </w:p>
    <w:p w:rsidR="00B56181" w:rsidRPr="00B56181" w:rsidRDefault="00B56181" w:rsidP="00B56181">
      <w:pPr>
        <w:keepNext/>
        <w:keepLines/>
        <w:widowControl w:val="0"/>
        <w:autoSpaceDE w:val="0"/>
        <w:autoSpaceDN w:val="0"/>
        <w:adjustRightInd w:val="0"/>
        <w:ind w:firstLine="284"/>
        <w:jc w:val="center"/>
        <w:rPr>
          <w:rFonts w:ascii="Book Antiqua" w:eastAsia="Times New Roman" w:hAnsi="Book Antiqua" w:cs="CMR10"/>
          <w:sz w:val="20"/>
          <w:szCs w:val="20"/>
          <w:lang w:eastAsia="it-IT"/>
        </w:rPr>
      </w:pPr>
    </w:p>
    <w:p w:rsidR="00B56181" w:rsidRPr="00B56181" w:rsidRDefault="00B56181" w:rsidP="00B56181">
      <w:pPr>
        <w:keepNext/>
        <w:keepLines/>
        <w:widowControl w:val="0"/>
        <w:autoSpaceDE w:val="0"/>
        <w:autoSpaceDN w:val="0"/>
        <w:adjustRightInd w:val="0"/>
        <w:ind w:firstLine="284"/>
        <w:jc w:val="both"/>
        <w:rPr>
          <w:rFonts w:ascii="Book Antiqua" w:eastAsia="Times New Roman" w:hAnsi="Book Antiqua" w:cs="CMR10"/>
          <w:sz w:val="20"/>
          <w:szCs w:val="20"/>
          <w:lang w:eastAsia="it-IT"/>
        </w:rPr>
      </w:pPr>
      <w:r w:rsidRPr="00B56181">
        <w:rPr>
          <w:rFonts w:ascii="Book Antiqua" w:eastAsia="Times New Roman" w:hAnsi="Book Antiqua" w:cs="CMR10"/>
          <w:sz w:val="20"/>
          <w:szCs w:val="20"/>
          <w:lang w:eastAsia="it-IT"/>
        </w:rPr>
        <w:t xml:space="preserve">Ci poniamo il problema di recuperare il segnale </w:t>
      </w:r>
      <w:r w:rsidRPr="00B56181">
        <w:rPr>
          <w:rFonts w:ascii="Book Antiqua" w:eastAsia="Times New Roman" w:hAnsi="Book Antiqua" w:cs="CMMIB10"/>
          <w:sz w:val="20"/>
          <w:szCs w:val="20"/>
          <w:lang w:eastAsia="it-IT"/>
        </w:rPr>
        <w:t xml:space="preserve">x </w:t>
      </w:r>
      <w:r w:rsidRPr="00B56181">
        <w:rPr>
          <w:rFonts w:ascii="Book Antiqua" w:eastAsia="Times New Roman" w:hAnsi="Book Antiqua" w:cs="CMR10"/>
          <w:sz w:val="20"/>
          <w:szCs w:val="20"/>
          <w:lang w:eastAsia="it-IT"/>
        </w:rPr>
        <w:t xml:space="preserve">a partire da </w:t>
      </w:r>
      <w:r w:rsidRPr="00B56181">
        <w:rPr>
          <w:rFonts w:ascii="Book Antiqua" w:eastAsia="Times New Roman" w:hAnsi="Book Antiqua" w:cs="CMMIB10"/>
          <w:sz w:val="20"/>
          <w:szCs w:val="20"/>
          <w:lang w:eastAsia="it-IT"/>
        </w:rPr>
        <w:t xml:space="preserve">y </w:t>
      </w:r>
      <w:r w:rsidRPr="00B56181">
        <w:rPr>
          <w:rFonts w:ascii="Book Antiqua" w:eastAsia="Times New Roman" w:hAnsi="Book Antiqua" w:cs="CMR10"/>
          <w:sz w:val="20"/>
          <w:szCs w:val="20"/>
          <w:lang w:eastAsia="it-IT"/>
        </w:rPr>
        <w:t xml:space="preserve">con un’operazione di filtraggio atta a rimuovere il rumore </w:t>
      </w:r>
      <w:r w:rsidRPr="00B56181">
        <w:rPr>
          <w:rFonts w:ascii="Book Antiqua" w:eastAsia="Times New Roman" w:hAnsi="Book Antiqua" w:cs="Times New Roman"/>
          <w:sz w:val="20"/>
          <w:szCs w:val="20"/>
          <w:lang w:eastAsia="ar-SA"/>
        </w:rPr>
        <w:t>n</w:t>
      </w:r>
      <w:r w:rsidRPr="00B56181">
        <w:rPr>
          <w:rFonts w:ascii="Book Antiqua" w:eastAsia="Times New Roman" w:hAnsi="Book Antiqua" w:cs="CMR10"/>
          <w:sz w:val="20"/>
          <w:szCs w:val="20"/>
          <w:lang w:eastAsia="it-IT"/>
        </w:rPr>
        <w:t xml:space="preserve">. Il tipico modo di agire in questo caso è utilizzare filtri lineari. Si suppone che il segnale sia di natura passa-basso, mentre il rumore sia bianco. In questo caso il denoising viene effettuato tramite la convoluzione con un filtro </w:t>
      </w:r>
      <w:r w:rsidRPr="00B56181">
        <w:rPr>
          <w:rFonts w:ascii="Book Antiqua" w:eastAsia="Times New Roman" w:hAnsi="Book Antiqua" w:cs="CMR10"/>
          <w:i/>
          <w:sz w:val="20"/>
          <w:szCs w:val="20"/>
          <w:lang w:eastAsia="it-IT"/>
        </w:rPr>
        <w:t>h</w:t>
      </w:r>
      <w:r w:rsidRPr="00B56181">
        <w:rPr>
          <w:rFonts w:ascii="Book Antiqua" w:eastAsia="Times New Roman" w:hAnsi="Book Antiqua" w:cs="CMR10"/>
          <w:sz w:val="20"/>
          <w:szCs w:val="20"/>
          <w:lang w:eastAsia="it-IT"/>
        </w:rPr>
        <w:t xml:space="preserve"> passa basso:</w:t>
      </w:r>
    </w:p>
    <w:p w:rsidR="00B56181" w:rsidRPr="00B56181" w:rsidRDefault="00B56181" w:rsidP="00B56181">
      <w:pPr>
        <w:keepNext/>
        <w:keepLines/>
        <w:widowControl w:val="0"/>
        <w:autoSpaceDE w:val="0"/>
        <w:autoSpaceDN w:val="0"/>
        <w:adjustRightInd w:val="0"/>
        <w:jc w:val="center"/>
        <w:rPr>
          <w:rFonts w:ascii="Book Antiqua" w:eastAsia="Times New Roman" w:hAnsi="Book Antiqua" w:cs="CMR10"/>
          <w:sz w:val="20"/>
          <w:szCs w:val="20"/>
          <w:lang w:eastAsia="it-IT"/>
        </w:rPr>
      </w:pPr>
    </w:p>
    <w:p w:rsidR="00B56181" w:rsidRPr="00B56181" w:rsidRDefault="00B56181" w:rsidP="00B56181">
      <w:pPr>
        <w:keepNext/>
        <w:keepLines/>
        <w:widowControl w:val="0"/>
        <w:autoSpaceDE w:val="0"/>
        <w:autoSpaceDN w:val="0"/>
        <w:adjustRightInd w:val="0"/>
        <w:jc w:val="center"/>
        <w:rPr>
          <w:rFonts w:ascii="Book Antiqua" w:eastAsia="Times New Roman" w:hAnsi="Book Antiqua" w:cs="CMR10"/>
          <w:sz w:val="20"/>
          <w:szCs w:val="20"/>
          <w:lang w:eastAsia="it-IT"/>
        </w:rPr>
      </w:pPr>
      <w:r w:rsidRPr="00B56181">
        <w:rPr>
          <w:rFonts w:ascii="Book Antiqua" w:eastAsia="Times New Roman" w:hAnsi="Book Antiqua" w:cs="Times New Roman"/>
          <w:position w:val="-8"/>
          <w:sz w:val="20"/>
          <w:szCs w:val="20"/>
          <w:lang w:eastAsia="ar-SA"/>
        </w:rPr>
        <w:object w:dxaOrig="800" w:dyaOrig="260">
          <v:shape id="_x0000_i1026" type="#_x0000_t75" style="width:49.5pt;height:15pt" o:ole="" filled="t">
            <v:fill color2="black"/>
            <v:imagedata r:id="rId10" o:title=""/>
          </v:shape>
          <o:OLEObject Type="Embed" ProgID="Equation.3" ShapeID="_x0000_i1026" DrawAspect="Content" ObjectID="_1603546122" r:id="rId11"/>
        </w:object>
      </w:r>
    </w:p>
    <w:p w:rsidR="00B56181" w:rsidRPr="00B56181" w:rsidRDefault="00B56181" w:rsidP="00B56181">
      <w:pPr>
        <w:keepNext/>
        <w:keepLines/>
        <w:widowControl w:val="0"/>
        <w:autoSpaceDE w:val="0"/>
        <w:autoSpaceDN w:val="0"/>
        <w:adjustRightInd w:val="0"/>
        <w:jc w:val="both"/>
        <w:rPr>
          <w:rFonts w:ascii="Book Antiqua" w:eastAsia="Times New Roman" w:hAnsi="Book Antiqua" w:cs="CMR10"/>
          <w:sz w:val="20"/>
          <w:szCs w:val="20"/>
          <w:lang w:eastAsia="it-IT"/>
        </w:rPr>
      </w:pPr>
    </w:p>
    <w:p w:rsidR="00B56181" w:rsidRPr="00B56181" w:rsidRDefault="00B56181" w:rsidP="00B56181">
      <w:pPr>
        <w:keepNext/>
        <w:keepLines/>
        <w:widowControl w:val="0"/>
        <w:autoSpaceDE w:val="0"/>
        <w:autoSpaceDN w:val="0"/>
        <w:adjustRightInd w:val="0"/>
        <w:ind w:firstLine="284"/>
        <w:rPr>
          <w:rFonts w:ascii="Book Antiqua" w:eastAsia="Times New Roman" w:hAnsi="Book Antiqua" w:cs="CMR10"/>
          <w:sz w:val="20"/>
          <w:szCs w:val="20"/>
          <w:lang w:eastAsia="it-IT"/>
        </w:rPr>
      </w:pPr>
      <w:r w:rsidRPr="00B56181">
        <w:rPr>
          <w:rFonts w:ascii="Book Antiqua" w:eastAsia="Times New Roman" w:hAnsi="Book Antiqua" w:cs="CMR10"/>
          <w:sz w:val="20"/>
          <w:szCs w:val="20"/>
          <w:lang w:eastAsia="it-IT"/>
        </w:rPr>
        <w:t>Un esempio di filtraggio di questo tipo è riportato in Fig. 6.12.</w:t>
      </w:r>
    </w:p>
    <w:p w:rsidR="00B56181" w:rsidRPr="00B56181" w:rsidRDefault="00B56181" w:rsidP="00B56181">
      <w:pPr>
        <w:keepNext/>
        <w:keepLines/>
        <w:widowControl w:val="0"/>
        <w:autoSpaceDE w:val="0"/>
        <w:autoSpaceDN w:val="0"/>
        <w:adjustRightInd w:val="0"/>
        <w:ind w:firstLine="284"/>
        <w:rPr>
          <w:rFonts w:ascii="Book Antiqua" w:eastAsia="Times New Roman" w:hAnsi="Book Antiqua" w:cs="CMR10"/>
          <w:sz w:val="20"/>
          <w:szCs w:val="20"/>
          <w:lang w:eastAsia="it-IT"/>
        </w:rPr>
      </w:pPr>
    </w:p>
    <w:p w:rsidR="00B56181" w:rsidRPr="00B56181" w:rsidRDefault="00B56181" w:rsidP="00B56181">
      <w:pPr>
        <w:keepNext/>
        <w:keepLines/>
        <w:widowControl w:val="0"/>
        <w:autoSpaceDE w:val="0"/>
        <w:autoSpaceDN w:val="0"/>
        <w:adjustRightInd w:val="0"/>
        <w:ind w:firstLine="284"/>
        <w:jc w:val="center"/>
        <w:rPr>
          <w:rFonts w:ascii="Book Antiqua" w:eastAsia="Times New Roman" w:hAnsi="Book Antiqua" w:cs="CMR10"/>
          <w:sz w:val="20"/>
          <w:szCs w:val="20"/>
          <w:lang w:eastAsia="it-IT"/>
        </w:rPr>
      </w:pPr>
      <w:r w:rsidRPr="00B56181">
        <w:rPr>
          <w:rFonts w:ascii="Book Antiqua" w:eastAsia="Times New Roman" w:hAnsi="Book Antiqua" w:cs="CMR10"/>
          <w:noProof/>
          <w:sz w:val="20"/>
          <w:szCs w:val="20"/>
          <w:lang w:eastAsia="it-IT"/>
        </w:rPr>
        <w:drawing>
          <wp:inline distT="0" distB="0" distL="0" distR="0" wp14:anchorId="59199296" wp14:editId="4519752F">
            <wp:extent cx="2971155" cy="2318919"/>
            <wp:effectExtent l="0" t="0" r="127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4016" cy="2321152"/>
                    </a:xfrm>
                    <a:prstGeom prst="rect">
                      <a:avLst/>
                    </a:prstGeom>
                    <a:noFill/>
                    <a:ln>
                      <a:noFill/>
                    </a:ln>
                  </pic:spPr>
                </pic:pic>
              </a:graphicData>
            </a:graphic>
          </wp:inline>
        </w:drawing>
      </w:r>
    </w:p>
    <w:p w:rsidR="00B56181" w:rsidRPr="00B56181" w:rsidRDefault="00B56181" w:rsidP="00B56181">
      <w:pPr>
        <w:keepNext/>
        <w:keepLines/>
        <w:widowControl w:val="0"/>
        <w:autoSpaceDE w:val="0"/>
        <w:autoSpaceDN w:val="0"/>
        <w:adjustRightInd w:val="0"/>
        <w:ind w:firstLine="284"/>
        <w:jc w:val="center"/>
        <w:rPr>
          <w:rFonts w:ascii="Book Antiqua" w:eastAsia="Times New Roman" w:hAnsi="Book Antiqua" w:cs="CMR10"/>
          <w:sz w:val="20"/>
          <w:szCs w:val="20"/>
          <w:lang w:eastAsia="it-IT"/>
        </w:rPr>
      </w:pPr>
      <w:r w:rsidRPr="00B56181">
        <w:rPr>
          <w:rFonts w:ascii="Book Antiqua" w:eastAsia="Times New Roman" w:hAnsi="Book Antiqua" w:cs="CMR10"/>
          <w:sz w:val="20"/>
          <w:szCs w:val="20"/>
          <w:lang w:eastAsia="it-IT"/>
        </w:rPr>
        <w:t>Fig. 6.12</w:t>
      </w:r>
    </w:p>
    <w:p w:rsidR="00B56181" w:rsidRPr="00B56181" w:rsidRDefault="00B56181" w:rsidP="00B56181">
      <w:pPr>
        <w:keepNext/>
        <w:keepLines/>
        <w:widowControl w:val="0"/>
        <w:autoSpaceDE w:val="0"/>
        <w:autoSpaceDN w:val="0"/>
        <w:adjustRightInd w:val="0"/>
        <w:ind w:firstLine="284"/>
        <w:jc w:val="center"/>
        <w:rPr>
          <w:rFonts w:ascii="Book Antiqua" w:eastAsia="Times New Roman" w:hAnsi="Book Antiqua" w:cs="CMR10"/>
          <w:sz w:val="20"/>
          <w:szCs w:val="20"/>
          <w:lang w:eastAsia="it-IT"/>
        </w:rPr>
      </w:pPr>
    </w:p>
    <w:p w:rsidR="00B56181" w:rsidRPr="00B56181" w:rsidRDefault="00B56181" w:rsidP="00B56181">
      <w:pPr>
        <w:keepNext/>
        <w:keepLines/>
        <w:widowControl w:val="0"/>
        <w:autoSpaceDE w:val="0"/>
        <w:autoSpaceDN w:val="0"/>
        <w:adjustRightInd w:val="0"/>
        <w:ind w:firstLine="284"/>
        <w:jc w:val="both"/>
        <w:rPr>
          <w:rFonts w:ascii="Book Antiqua" w:eastAsia="Times New Roman" w:hAnsi="Book Antiqua" w:cs="CMR10"/>
          <w:sz w:val="20"/>
          <w:szCs w:val="20"/>
          <w:lang w:eastAsia="it-IT"/>
        </w:rPr>
      </w:pPr>
      <w:r w:rsidRPr="00B56181">
        <w:rPr>
          <w:rFonts w:ascii="Book Antiqua" w:eastAsia="Times New Roman" w:hAnsi="Book Antiqua" w:cs="CMR10"/>
          <w:sz w:val="20"/>
          <w:szCs w:val="20"/>
          <w:lang w:eastAsia="it-IT"/>
        </w:rPr>
        <w:t>Si osserva una riduzione del rumore, ma anche una distorsione del segnale.</w:t>
      </w:r>
    </w:p>
    <w:p w:rsidR="00B56181" w:rsidRPr="00B56181" w:rsidRDefault="00B56181" w:rsidP="00B56181">
      <w:pPr>
        <w:keepNext/>
        <w:keepLines/>
        <w:widowControl w:val="0"/>
        <w:autoSpaceDE w:val="0"/>
        <w:autoSpaceDN w:val="0"/>
        <w:adjustRightInd w:val="0"/>
        <w:ind w:firstLine="284"/>
        <w:jc w:val="both"/>
        <w:rPr>
          <w:rFonts w:ascii="Book Antiqua" w:eastAsia="Times New Roman" w:hAnsi="Book Antiqua" w:cs="CMR10"/>
          <w:sz w:val="20"/>
          <w:szCs w:val="20"/>
          <w:lang w:eastAsia="it-IT"/>
        </w:rPr>
      </w:pPr>
      <w:r w:rsidRPr="00B56181">
        <w:rPr>
          <w:rFonts w:ascii="Book Antiqua" w:eastAsia="Times New Roman" w:hAnsi="Book Antiqua" w:cs="CMR10"/>
          <w:sz w:val="20"/>
          <w:szCs w:val="20"/>
          <w:lang w:eastAsia="it-IT"/>
        </w:rPr>
        <w:t>Quando il segnale presenta brusche transizioni il filtraggio lineare può comportare degli errori su tutto lo spettro del segnale. Infatti con un filtro di questo tipo, insieme al rumore vengono eliminate anche informazioni ad alta frequenza contenute nel segnale (Fig. 6.13).</w:t>
      </w:r>
    </w:p>
    <w:p w:rsidR="00B56181" w:rsidRPr="00B56181" w:rsidRDefault="00B56181" w:rsidP="00B56181">
      <w:pPr>
        <w:keepNext/>
        <w:keepLines/>
        <w:widowControl w:val="0"/>
        <w:autoSpaceDE w:val="0"/>
        <w:autoSpaceDN w:val="0"/>
        <w:adjustRightInd w:val="0"/>
        <w:ind w:firstLine="284"/>
        <w:rPr>
          <w:rFonts w:ascii="Book Antiqua" w:eastAsia="Times New Roman" w:hAnsi="Book Antiqua" w:cs="CMR10"/>
          <w:sz w:val="20"/>
          <w:szCs w:val="20"/>
          <w:lang w:eastAsia="it-IT"/>
        </w:rPr>
      </w:pPr>
    </w:p>
    <w:p w:rsidR="00B56181" w:rsidRPr="00B56181" w:rsidRDefault="00B56181" w:rsidP="00B56181">
      <w:pPr>
        <w:keepNext/>
        <w:keepLines/>
        <w:widowControl w:val="0"/>
        <w:autoSpaceDE w:val="0"/>
        <w:autoSpaceDN w:val="0"/>
        <w:adjustRightInd w:val="0"/>
        <w:ind w:firstLine="284"/>
        <w:jc w:val="center"/>
        <w:rPr>
          <w:rFonts w:ascii="Book Antiqua" w:eastAsia="Times New Roman" w:hAnsi="Book Antiqua" w:cs="CMR10"/>
          <w:sz w:val="20"/>
          <w:szCs w:val="20"/>
          <w:lang w:eastAsia="it-IT"/>
        </w:rPr>
      </w:pPr>
      <w:r w:rsidRPr="00B56181">
        <w:rPr>
          <w:rFonts w:ascii="Book Antiqua" w:eastAsia="Times New Roman" w:hAnsi="Book Antiqua" w:cs="CMR10"/>
          <w:noProof/>
          <w:sz w:val="20"/>
          <w:szCs w:val="20"/>
          <w:lang w:eastAsia="it-IT"/>
        </w:rPr>
        <w:lastRenderedPageBreak/>
        <w:drawing>
          <wp:inline distT="0" distB="0" distL="0" distR="0" wp14:anchorId="7CB16D1A" wp14:editId="3DB38744">
            <wp:extent cx="2765145" cy="2169714"/>
            <wp:effectExtent l="0" t="0" r="0" b="254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7808" cy="2171803"/>
                    </a:xfrm>
                    <a:prstGeom prst="rect">
                      <a:avLst/>
                    </a:prstGeom>
                    <a:noFill/>
                    <a:ln>
                      <a:noFill/>
                    </a:ln>
                  </pic:spPr>
                </pic:pic>
              </a:graphicData>
            </a:graphic>
          </wp:inline>
        </w:drawing>
      </w:r>
    </w:p>
    <w:p w:rsidR="00B56181" w:rsidRPr="00B56181" w:rsidRDefault="00B56181" w:rsidP="00B56181">
      <w:pPr>
        <w:keepNext/>
        <w:keepLines/>
        <w:widowControl w:val="0"/>
        <w:autoSpaceDE w:val="0"/>
        <w:autoSpaceDN w:val="0"/>
        <w:adjustRightInd w:val="0"/>
        <w:ind w:firstLine="284"/>
        <w:jc w:val="center"/>
        <w:rPr>
          <w:rFonts w:ascii="Book Antiqua" w:eastAsia="Times New Roman" w:hAnsi="Book Antiqua" w:cs="CMR10"/>
          <w:sz w:val="20"/>
          <w:szCs w:val="20"/>
          <w:lang w:eastAsia="it-IT"/>
        </w:rPr>
      </w:pPr>
      <w:r w:rsidRPr="00B56181">
        <w:rPr>
          <w:rFonts w:ascii="Book Antiqua" w:eastAsia="Times New Roman" w:hAnsi="Book Antiqua" w:cs="CMR10"/>
          <w:sz w:val="20"/>
          <w:szCs w:val="20"/>
          <w:lang w:eastAsia="it-IT"/>
        </w:rPr>
        <w:t>Fig. 6.13</w:t>
      </w:r>
    </w:p>
    <w:p w:rsidR="00B56181" w:rsidRPr="00B56181" w:rsidRDefault="00B56181" w:rsidP="00B56181">
      <w:pPr>
        <w:keepNext/>
        <w:keepLines/>
        <w:widowControl w:val="0"/>
        <w:autoSpaceDE w:val="0"/>
        <w:autoSpaceDN w:val="0"/>
        <w:adjustRightInd w:val="0"/>
        <w:ind w:firstLine="284"/>
        <w:jc w:val="center"/>
        <w:rPr>
          <w:rFonts w:ascii="Book Antiqua" w:eastAsia="Times New Roman" w:hAnsi="Book Antiqua" w:cs="CMR10"/>
          <w:sz w:val="20"/>
          <w:szCs w:val="20"/>
          <w:lang w:eastAsia="it-IT"/>
        </w:rPr>
      </w:pPr>
    </w:p>
    <w:p w:rsidR="00B56181" w:rsidRPr="00B56181" w:rsidRDefault="00B56181" w:rsidP="00B56181">
      <w:pPr>
        <w:keepNext/>
        <w:keepLines/>
        <w:widowControl w:val="0"/>
        <w:autoSpaceDE w:val="0"/>
        <w:autoSpaceDN w:val="0"/>
        <w:adjustRightInd w:val="0"/>
        <w:ind w:firstLine="284"/>
        <w:jc w:val="both"/>
        <w:rPr>
          <w:rFonts w:ascii="Book Antiqua" w:eastAsia="Times New Roman" w:hAnsi="Book Antiqua" w:cs="CMR10"/>
          <w:sz w:val="20"/>
          <w:szCs w:val="20"/>
          <w:lang w:eastAsia="it-IT"/>
        </w:rPr>
      </w:pPr>
      <w:r w:rsidRPr="00B56181">
        <w:rPr>
          <w:rFonts w:ascii="Book Antiqua" w:eastAsia="Times New Roman" w:hAnsi="Book Antiqua" w:cs="CMR10"/>
          <w:sz w:val="20"/>
          <w:szCs w:val="20"/>
          <w:lang w:eastAsia="it-IT"/>
        </w:rPr>
        <w:t>Idealmente vorremmo un  filtro in grado di eliminare il rumore senza compromettere il contenuto vero del segnale. Tale risultato non è raggiungibile con filtri lineari. Si può ottenere qualcosa di simile mediante filtri non lineari.</w:t>
      </w:r>
    </w:p>
    <w:p w:rsidR="00B56181" w:rsidRPr="00B56181" w:rsidRDefault="00B56181" w:rsidP="00B56181">
      <w:pPr>
        <w:keepNext/>
        <w:keepLines/>
        <w:widowControl w:val="0"/>
        <w:numPr>
          <w:ilvl w:val="1"/>
          <w:numId w:val="2"/>
        </w:numPr>
        <w:autoSpaceDE w:val="0"/>
        <w:spacing w:before="360" w:after="120" w:line="240" w:lineRule="auto"/>
        <w:outlineLvl w:val="1"/>
        <w:rPr>
          <w:rFonts w:ascii="Arial" w:eastAsia="Times New Roman" w:hAnsi="Arial" w:cs="Times New Roman"/>
          <w:b/>
          <w:sz w:val="24"/>
          <w:szCs w:val="24"/>
          <w:lang w:eastAsia="ar-SA"/>
        </w:rPr>
      </w:pPr>
      <w:bookmarkStart w:id="8" w:name="_Toc460531417"/>
      <w:bookmarkStart w:id="9" w:name="_Toc464588451"/>
      <w:bookmarkStart w:id="10" w:name="_Toc529728972"/>
      <w:r w:rsidRPr="00B56181">
        <w:rPr>
          <w:rFonts w:ascii="Arial" w:eastAsia="Times New Roman" w:hAnsi="Arial" w:cs="Times New Roman"/>
          <w:b/>
          <w:sz w:val="24"/>
          <w:szCs w:val="24"/>
          <w:lang w:eastAsia="ar-SA"/>
        </w:rPr>
        <w:t xml:space="preserve">Denoising </w:t>
      </w:r>
      <w:bookmarkEnd w:id="3"/>
      <w:bookmarkEnd w:id="4"/>
      <w:r w:rsidRPr="00B56181">
        <w:rPr>
          <w:rFonts w:ascii="Arial" w:eastAsia="Times New Roman" w:hAnsi="Arial" w:cs="Times New Roman"/>
          <w:b/>
          <w:sz w:val="24"/>
          <w:szCs w:val="24"/>
          <w:lang w:eastAsia="ar-SA"/>
        </w:rPr>
        <w:t>non lineare</w:t>
      </w:r>
      <w:bookmarkEnd w:id="8"/>
      <w:bookmarkEnd w:id="9"/>
      <w:bookmarkEnd w:id="10"/>
    </w:p>
    <w:p w:rsidR="00B56181" w:rsidRPr="00B56181" w:rsidRDefault="00B56181" w:rsidP="00B56181">
      <w:pPr>
        <w:keepNext/>
        <w:keepLines/>
        <w:widowControl w:val="0"/>
        <w:numPr>
          <w:ilvl w:val="2"/>
          <w:numId w:val="2"/>
        </w:numPr>
        <w:autoSpaceDE w:val="0"/>
        <w:autoSpaceDN w:val="0"/>
        <w:adjustRightInd w:val="0"/>
        <w:spacing w:before="240" w:after="120" w:line="300" w:lineRule="atLeast"/>
        <w:outlineLvl w:val="2"/>
        <w:rPr>
          <w:rFonts w:ascii="Arial" w:eastAsia="Times New Roman" w:hAnsi="Arial" w:cs="Arial"/>
          <w:b/>
          <w:szCs w:val="26"/>
          <w:lang w:eastAsia="ar-SA"/>
        </w:rPr>
      </w:pPr>
      <w:bookmarkStart w:id="11" w:name="_Toc529728973"/>
      <w:r w:rsidRPr="00B56181">
        <w:rPr>
          <w:rFonts w:ascii="Arial" w:eastAsia="Times New Roman" w:hAnsi="Arial" w:cs="Arial"/>
          <w:b/>
          <w:szCs w:val="26"/>
          <w:lang w:eastAsia="ar-SA"/>
        </w:rPr>
        <w:t>Premessa</w:t>
      </w:r>
      <w:bookmarkEnd w:id="11"/>
      <w:r w:rsidRPr="00B56181">
        <w:rPr>
          <w:rFonts w:ascii="Arial" w:eastAsia="Times New Roman" w:hAnsi="Arial" w:cs="Arial"/>
          <w:b/>
          <w:szCs w:val="26"/>
          <w:lang w:eastAsia="ar-SA"/>
        </w:rPr>
        <w:t xml:space="preserve"> </w:t>
      </w:r>
    </w:p>
    <w:p w:rsidR="00B56181" w:rsidRPr="00B56181" w:rsidRDefault="00B56181" w:rsidP="00B56181">
      <w:pPr>
        <w:keepNext/>
        <w:keepLines/>
        <w:widowControl w:val="0"/>
        <w:ind w:firstLine="284"/>
        <w:jc w:val="both"/>
        <w:rPr>
          <w:rFonts w:ascii="Book Antiqua" w:eastAsia="Times New Roman" w:hAnsi="Book Antiqua" w:cs="Times New Roman"/>
          <w:sz w:val="20"/>
          <w:szCs w:val="20"/>
          <w:lang w:eastAsia="ar-SA"/>
        </w:rPr>
      </w:pPr>
      <w:r w:rsidRPr="00B56181">
        <w:rPr>
          <w:rFonts w:ascii="Book Antiqua" w:eastAsia="Times New Roman" w:hAnsi="Book Antiqua" w:cs="Times New Roman"/>
          <w:sz w:val="20"/>
          <w:szCs w:val="20"/>
          <w:lang w:eastAsia="ar-SA"/>
        </w:rPr>
        <w:t xml:space="preserve">La minimizzazione del rumore sovrapposto ad un segnale o immagine può essere ottenuta ricorrendo al metodo dei minimi quadrati. Si richiama che in assenza di conoscenza circa il modello di rumore n, il metodo dei minimi quadrati trova la funzione </w:t>
      </w:r>
      <w:r w:rsidRPr="00B56181">
        <w:rPr>
          <w:rFonts w:ascii="Book Antiqua" w:eastAsia="Times New Roman" w:hAnsi="Book Antiqua" w:cs="Times New Roman"/>
          <w:position w:val="-6"/>
          <w:sz w:val="20"/>
          <w:szCs w:val="20"/>
          <w:lang w:eastAsia="ar-SA"/>
        </w:rPr>
        <w:object w:dxaOrig="200" w:dyaOrig="300">
          <v:shape id="_x0000_i1027" type="#_x0000_t75" style="width:8.25pt;height:15pt" o:ole="" fillcolor="window">
            <v:imagedata r:id="rId14" o:title=""/>
          </v:shape>
          <o:OLEObject Type="Embed" ProgID="Equation.3" ShapeID="_x0000_i1027" DrawAspect="Content" ObjectID="_1603546123" r:id="rId15"/>
        </w:object>
      </w:r>
      <w:r w:rsidRPr="00B56181">
        <w:rPr>
          <w:rFonts w:ascii="Book Antiqua" w:eastAsia="Times New Roman" w:hAnsi="Book Antiqua" w:cs="Times New Roman"/>
          <w:sz w:val="20"/>
          <w:szCs w:val="20"/>
          <w:lang w:eastAsia="ar-SA"/>
        </w:rPr>
        <w:t xml:space="preserve"> che meglio approssima </w:t>
      </w:r>
      <w:r w:rsidRPr="00B56181">
        <w:rPr>
          <w:rFonts w:ascii="Book Antiqua" w:eastAsia="Times New Roman" w:hAnsi="Book Antiqua" w:cs="Times New Roman"/>
          <w:b/>
          <w:sz w:val="20"/>
          <w:szCs w:val="20"/>
          <w:lang w:eastAsia="ar-SA"/>
        </w:rPr>
        <w:t>x</w:t>
      </w:r>
      <w:r w:rsidRPr="00B56181">
        <w:rPr>
          <w:rFonts w:ascii="Book Antiqua" w:eastAsia="Times New Roman" w:hAnsi="Book Antiqua" w:cs="Times New Roman"/>
          <w:sz w:val="20"/>
          <w:szCs w:val="20"/>
          <w:lang w:eastAsia="ar-SA"/>
        </w:rPr>
        <w:t xml:space="preserve"> minimizzando la norma 2 della differenza (e quindi il rumore): </w:t>
      </w:r>
      <w:r w:rsidRPr="00B56181">
        <w:rPr>
          <w:rFonts w:ascii="Book Antiqua" w:eastAsia="Times New Roman" w:hAnsi="Book Antiqua" w:cs="Times New Roman"/>
          <w:position w:val="-14"/>
          <w:sz w:val="20"/>
          <w:szCs w:val="20"/>
          <w:lang w:eastAsia="ar-SA"/>
        </w:rPr>
        <w:object w:dxaOrig="1540" w:dyaOrig="400">
          <v:shape id="_x0000_i1028" type="#_x0000_t75" style="width:85.5pt;height:22.5pt" o:ole="" fillcolor="window">
            <v:imagedata r:id="rId16" o:title=""/>
          </v:shape>
          <o:OLEObject Type="Embed" ProgID="Equation.3" ShapeID="_x0000_i1028" DrawAspect="Content" ObjectID="_1603546124" r:id="rId17"/>
        </w:object>
      </w:r>
      <w:r w:rsidRPr="00B56181">
        <w:rPr>
          <w:rFonts w:ascii="Book Antiqua" w:eastAsia="Times New Roman" w:hAnsi="Book Antiqua" w:cs="Times New Roman"/>
          <w:sz w:val="20"/>
          <w:szCs w:val="20"/>
          <w:lang w:eastAsia="ar-SA"/>
        </w:rPr>
        <w:t xml:space="preserve">. Sappiamo anche che, in generale, il sistema </w:t>
      </w:r>
      <w:r w:rsidRPr="00B56181">
        <w:rPr>
          <w:rFonts w:ascii="Book Antiqua" w:eastAsia="Times New Roman" w:hAnsi="Book Antiqua" w:cs="Times New Roman"/>
          <w:b/>
          <w:sz w:val="20"/>
          <w:szCs w:val="20"/>
          <w:lang w:eastAsia="ar-SA"/>
        </w:rPr>
        <w:t>H</w:t>
      </w:r>
      <w:r w:rsidRPr="00B56181">
        <w:rPr>
          <w:rFonts w:ascii="Book Antiqua" w:eastAsia="Times New Roman" w:hAnsi="Book Antiqua" w:cs="Times New Roman"/>
          <w:sz w:val="20"/>
          <w:szCs w:val="20"/>
          <w:lang w:eastAsia="ar-SA"/>
        </w:rPr>
        <w:t xml:space="preserve"> può essere </w:t>
      </w:r>
      <w:r w:rsidRPr="00B56181">
        <w:rPr>
          <w:rFonts w:ascii="Book Antiqua" w:eastAsia="Times New Roman" w:hAnsi="Book Antiqua" w:cs="Times New Roman"/>
          <w:vanish/>
          <w:sz w:val="20"/>
          <w:szCs w:val="20"/>
          <w:lang w:eastAsia="ar-SA"/>
        </w:rPr>
        <w:t xml:space="preserve"> A {\displaystyle A} </w:t>
      </w:r>
      <w:r w:rsidRPr="00B56181">
        <w:rPr>
          <w:rFonts w:ascii="Book Antiqua" w:eastAsia="Times New Roman" w:hAnsi="Book Antiqua" w:cs="Times New Roman"/>
          <w:sz w:val="20"/>
          <w:szCs w:val="20"/>
          <w:lang w:eastAsia="ar-SA"/>
        </w:rPr>
        <w:t>mal condizionato e la soluzione, sempre che esista, può non essere univoca.</w:t>
      </w:r>
    </w:p>
    <w:p w:rsidR="00B56181" w:rsidRPr="00B56181" w:rsidRDefault="00B56181" w:rsidP="00B56181">
      <w:pPr>
        <w:keepNext/>
        <w:keepLines/>
        <w:widowControl w:val="0"/>
        <w:ind w:firstLine="284"/>
        <w:jc w:val="both"/>
        <w:rPr>
          <w:rFonts w:ascii="Book Antiqua" w:eastAsia="Times New Roman" w:hAnsi="Book Antiqua" w:cs="CMR10"/>
          <w:sz w:val="20"/>
          <w:szCs w:val="20"/>
          <w:lang w:eastAsia="it-IT"/>
        </w:rPr>
      </w:pPr>
      <w:r w:rsidRPr="00B56181">
        <w:rPr>
          <w:rFonts w:ascii="Book Antiqua" w:eastAsia="Times New Roman" w:hAnsi="Book Antiqua" w:cs="Times New Roman"/>
          <w:sz w:val="20"/>
          <w:szCs w:val="20"/>
          <w:lang w:eastAsia="ar-SA"/>
        </w:rPr>
        <w:t xml:space="preserve">Per individuare una soluzione robusta si introduce nella minimizzazione un termine di regolarizzazione in </w:t>
      </w:r>
      <w:r w:rsidRPr="00B56181">
        <w:rPr>
          <w:rFonts w:ascii="Book Antiqua" w:eastAsia="Times New Roman" w:hAnsi="Book Antiqua" w:cs="CMR10"/>
          <w:sz w:val="20"/>
          <w:szCs w:val="20"/>
          <w:lang w:eastAsia="it-IT"/>
        </w:rPr>
        <w:t>norma-1 come segue:</w:t>
      </w:r>
    </w:p>
    <w:p w:rsidR="00B56181" w:rsidRPr="00B56181" w:rsidRDefault="00B56181" w:rsidP="00B56181">
      <w:pPr>
        <w:keepNext/>
        <w:keepLines/>
        <w:widowControl w:val="0"/>
        <w:autoSpaceDE w:val="0"/>
        <w:autoSpaceDN w:val="0"/>
        <w:adjustRightInd w:val="0"/>
        <w:ind w:firstLine="284"/>
        <w:jc w:val="both"/>
        <w:rPr>
          <w:rFonts w:ascii="Book Antiqua" w:eastAsia="Times New Roman" w:hAnsi="Book Antiqua" w:cs="CMR10"/>
          <w:sz w:val="20"/>
          <w:szCs w:val="20"/>
          <w:lang w:eastAsia="it-IT"/>
        </w:rPr>
      </w:pPr>
    </w:p>
    <w:p w:rsidR="00B56181" w:rsidRPr="00B56181" w:rsidRDefault="00B56181" w:rsidP="00B56181">
      <w:pPr>
        <w:keepNext/>
        <w:keepLines/>
        <w:widowControl w:val="0"/>
        <w:autoSpaceDE w:val="0"/>
        <w:autoSpaceDN w:val="0"/>
        <w:adjustRightInd w:val="0"/>
        <w:ind w:firstLine="284"/>
        <w:jc w:val="center"/>
        <w:rPr>
          <w:rFonts w:ascii="Book Antiqua" w:eastAsia="Times New Roman" w:hAnsi="Book Antiqua" w:cs="CMR10"/>
          <w:sz w:val="20"/>
          <w:szCs w:val="20"/>
          <w:lang w:eastAsia="it-IT"/>
        </w:rPr>
      </w:pPr>
      <w:r w:rsidRPr="00B56181">
        <w:rPr>
          <w:rFonts w:ascii="Book Antiqua" w:eastAsia="Times New Roman" w:hAnsi="Book Antiqua" w:cs="Times New Roman"/>
          <w:position w:val="-24"/>
          <w:sz w:val="20"/>
          <w:szCs w:val="20"/>
          <w:lang w:eastAsia="ar-SA"/>
        </w:rPr>
        <w:object w:dxaOrig="2560" w:dyaOrig="639">
          <v:shape id="_x0000_i1029" type="#_x0000_t75" style="width:2in;height:37.5pt" o:ole="" fillcolor="window">
            <v:imagedata r:id="rId18" o:title=""/>
          </v:shape>
          <o:OLEObject Type="Embed" ProgID="Equation.3" ShapeID="_x0000_i1029" DrawAspect="Content" ObjectID="_1603546125" r:id="rId19"/>
        </w:object>
      </w:r>
    </w:p>
    <w:p w:rsidR="00B56181" w:rsidRPr="00B56181" w:rsidRDefault="00B56181" w:rsidP="00B56181">
      <w:pPr>
        <w:keepNext/>
        <w:keepLines/>
        <w:widowControl w:val="0"/>
        <w:autoSpaceDE w:val="0"/>
        <w:autoSpaceDN w:val="0"/>
        <w:adjustRightInd w:val="0"/>
        <w:ind w:firstLine="284"/>
        <w:jc w:val="both"/>
        <w:rPr>
          <w:rFonts w:ascii="Book Antiqua" w:eastAsia="Times New Roman" w:hAnsi="Book Antiqua" w:cs="Times New Roman"/>
          <w:sz w:val="20"/>
          <w:szCs w:val="20"/>
          <w:lang w:eastAsia="ar-SA"/>
        </w:rPr>
      </w:pPr>
    </w:p>
    <w:p w:rsidR="00B56181" w:rsidRPr="00B56181" w:rsidRDefault="00B56181" w:rsidP="00B56181">
      <w:pPr>
        <w:keepNext/>
        <w:keepLines/>
        <w:widowControl w:val="0"/>
        <w:autoSpaceDE w:val="0"/>
        <w:autoSpaceDN w:val="0"/>
        <w:adjustRightInd w:val="0"/>
        <w:ind w:firstLine="284"/>
        <w:jc w:val="both"/>
        <w:rPr>
          <w:rFonts w:ascii="Book Antiqua" w:eastAsia="Times New Roman" w:hAnsi="Book Antiqua" w:cs="CMR10"/>
          <w:sz w:val="20"/>
          <w:szCs w:val="20"/>
          <w:lang w:eastAsia="it-IT"/>
        </w:rPr>
      </w:pPr>
      <w:r w:rsidRPr="00B56181">
        <w:rPr>
          <w:rFonts w:ascii="Book Antiqua" w:eastAsia="Times New Roman" w:hAnsi="Book Antiqua" w:cs="Times New Roman"/>
          <w:sz w:val="20"/>
          <w:szCs w:val="20"/>
          <w:lang w:eastAsia="ar-SA"/>
        </w:rPr>
        <w:t xml:space="preserve">dove </w:t>
      </w:r>
      <w:r w:rsidRPr="00B56181">
        <w:rPr>
          <w:rFonts w:ascii="Book Antiqua" w:eastAsia="Times New Roman" w:hAnsi="Book Antiqua" w:cs="Times New Roman"/>
          <w:position w:val="-4"/>
          <w:sz w:val="20"/>
          <w:szCs w:val="20"/>
          <w:lang w:eastAsia="ar-SA"/>
        </w:rPr>
        <w:object w:dxaOrig="220" w:dyaOrig="220">
          <v:shape id="_x0000_i1030" type="#_x0000_t75" style="width:15pt;height:15pt" o:ole="" filled="t">
            <v:fill color2="black"/>
            <v:imagedata r:id="rId20" o:title=""/>
          </v:shape>
          <o:OLEObject Type="Embed" ProgID="Equation.3" ShapeID="_x0000_i1030" DrawAspect="Content" ObjectID="_1603546126" r:id="rId21"/>
        </w:object>
      </w:r>
      <w:r w:rsidRPr="00B56181">
        <w:rPr>
          <w:rFonts w:ascii="Book Antiqua" w:eastAsia="Times New Roman" w:hAnsi="Book Antiqua" w:cs="Times New Roman"/>
          <w:sz w:val="20"/>
          <w:szCs w:val="20"/>
          <w:lang w:eastAsia="ar-SA"/>
        </w:rPr>
        <w:t xml:space="preserve">è la matrice di regolarizzazione, ovvero una matrice che determina quali componenti del segnale vorremmo penalizzare e in quale dominio, </w:t>
      </w:r>
      <w:r w:rsidRPr="00B56181">
        <w:rPr>
          <w:rFonts w:ascii="Book Antiqua" w:eastAsia="Times New Roman" w:hAnsi="Book Antiqua" w:cs="Times New Roman"/>
          <w:position w:val="-6"/>
          <w:sz w:val="20"/>
          <w:szCs w:val="20"/>
          <w:lang w:eastAsia="ar-SA"/>
        </w:rPr>
        <w:object w:dxaOrig="200" w:dyaOrig="279">
          <v:shape id="_x0000_i1031" type="#_x0000_t75" style="width:15pt;height:15pt" o:ole="" fillcolor="window">
            <v:imagedata r:id="rId22" o:title=""/>
          </v:shape>
          <o:OLEObject Type="Embed" ProgID="Equation.3" ShapeID="_x0000_i1031" DrawAspect="Content" ObjectID="_1603546127" r:id="rId23"/>
        </w:object>
      </w:r>
      <w:r w:rsidRPr="00B56181">
        <w:rPr>
          <w:rFonts w:ascii="Book Antiqua" w:eastAsia="Times New Roman" w:hAnsi="Book Antiqua" w:cs="Times New Roman"/>
          <w:sz w:val="20"/>
          <w:szCs w:val="20"/>
          <w:lang w:eastAsia="ar-SA"/>
        </w:rPr>
        <w:t xml:space="preserve"> è uno scalare e agisce come parametro di regolarizzazione, </w:t>
      </w:r>
      <w:r w:rsidRPr="00B56181">
        <w:rPr>
          <w:rFonts w:ascii="Book Antiqua" w:eastAsia="Times New Roman" w:hAnsi="Book Antiqua" w:cs="Times New Roman"/>
          <w:position w:val="-14"/>
          <w:sz w:val="20"/>
          <w:szCs w:val="20"/>
          <w:lang w:eastAsia="ar-SA"/>
        </w:rPr>
        <w:object w:dxaOrig="380" w:dyaOrig="400">
          <v:shape id="_x0000_i1032" type="#_x0000_t75" style="width:22.5pt;height:22.5pt" o:ole="" fillcolor="window">
            <v:imagedata r:id="rId24" o:title=""/>
          </v:shape>
          <o:OLEObject Type="Embed" ProgID="Equation.3" ShapeID="_x0000_i1032" DrawAspect="Content" ObjectID="_1603546128" r:id="rId25"/>
        </w:object>
      </w:r>
      <w:r w:rsidRPr="00B56181">
        <w:rPr>
          <w:rFonts w:ascii="Book Antiqua" w:eastAsia="Times New Roman" w:hAnsi="Book Antiqua" w:cs="Times New Roman"/>
          <w:sz w:val="20"/>
          <w:szCs w:val="20"/>
          <w:lang w:eastAsia="ar-SA"/>
        </w:rPr>
        <w:t xml:space="preserve"> è la norma-1 (</w:t>
      </w:r>
      <w:r w:rsidRPr="00B56181">
        <w:rPr>
          <w:rFonts w:ascii="Book Antiqua" w:eastAsia="Times New Roman" w:hAnsi="Book Antiqua" w:cs="Times New Roman"/>
          <w:position w:val="-10"/>
          <w:sz w:val="20"/>
          <w:szCs w:val="20"/>
          <w:lang w:eastAsia="ar-SA"/>
        </w:rPr>
        <w:object w:dxaOrig="260" w:dyaOrig="340">
          <v:shape id="_x0000_i1033" type="#_x0000_t75" style="width:15pt;height:15pt" o:ole="" filled="t">
            <v:fill color2="black"/>
            <v:imagedata r:id="rId26" o:title=""/>
          </v:shape>
          <o:OLEObject Type="Embed" ProgID="Equation.3" ShapeID="_x0000_i1033" DrawAspect="Content" ObjectID="_1603546129" r:id="rId27"/>
        </w:object>
      </w:r>
      <w:r w:rsidRPr="00B56181">
        <w:rPr>
          <w:rFonts w:ascii="Book Antiqua" w:eastAsia="Times New Roman" w:hAnsi="Book Antiqua" w:cs="CMR10"/>
          <w:sz w:val="20"/>
          <w:szCs w:val="20"/>
          <w:lang w:eastAsia="it-IT"/>
        </w:rPr>
        <w:t>).</w:t>
      </w:r>
    </w:p>
    <w:p w:rsidR="00B56181" w:rsidRPr="00B56181" w:rsidRDefault="00B56181" w:rsidP="00B56181">
      <w:pPr>
        <w:keepNext/>
        <w:keepLines/>
        <w:widowControl w:val="0"/>
        <w:autoSpaceDE w:val="0"/>
        <w:autoSpaceDN w:val="0"/>
        <w:adjustRightInd w:val="0"/>
        <w:ind w:firstLine="284"/>
        <w:jc w:val="both"/>
        <w:rPr>
          <w:rFonts w:ascii="Book Antiqua" w:eastAsia="Times New Roman" w:hAnsi="Book Antiqua" w:cs="CMR10"/>
          <w:sz w:val="20"/>
          <w:szCs w:val="20"/>
          <w:lang w:eastAsia="it-IT"/>
        </w:rPr>
      </w:pPr>
      <w:r w:rsidRPr="00B56181">
        <w:rPr>
          <w:rFonts w:ascii="Book Antiqua" w:eastAsia="Times New Roman" w:hAnsi="Book Antiqua" w:cs="CMR10"/>
          <w:sz w:val="20"/>
          <w:szCs w:val="20"/>
          <w:lang w:eastAsia="it-IT"/>
        </w:rPr>
        <w:t xml:space="preserve">Uno dei motivi per cui può essere opportuna una regolarizzazione tramite la funzione </w:t>
      </w:r>
      <w:r w:rsidRPr="00B56181">
        <w:rPr>
          <w:rFonts w:ascii="Book Antiqua" w:eastAsia="Times New Roman" w:hAnsi="Book Antiqua" w:cs="Times New Roman"/>
          <w:position w:val="-4"/>
          <w:sz w:val="20"/>
          <w:szCs w:val="20"/>
          <w:lang w:eastAsia="ar-SA"/>
        </w:rPr>
        <w:object w:dxaOrig="220" w:dyaOrig="220">
          <v:shape id="_x0000_i1034" type="#_x0000_t75" style="width:15pt;height:15pt" o:ole="" filled="t">
            <v:fill color2="black"/>
            <v:imagedata r:id="rId20" o:title=""/>
          </v:shape>
          <o:OLEObject Type="Embed" ProgID="Equation.3" ShapeID="_x0000_i1034" DrawAspect="Content" ObjectID="_1603546130" r:id="rId28"/>
        </w:object>
      </w:r>
      <w:r w:rsidRPr="00B56181">
        <w:rPr>
          <w:rFonts w:ascii="Book Antiqua" w:eastAsia="Times New Roman" w:hAnsi="Book Antiqua" w:cs="CMR10"/>
          <w:sz w:val="20"/>
          <w:szCs w:val="20"/>
          <w:lang w:eastAsia="it-IT"/>
        </w:rPr>
        <w:t>è</w:t>
      </w:r>
      <w:r w:rsidRPr="00B56181">
        <w:rPr>
          <w:rFonts w:ascii="Book Antiqua" w:eastAsia="Times New Roman" w:hAnsi="Book Antiqua" w:cs="Times New Roman"/>
          <w:sz w:val="20"/>
          <w:szCs w:val="20"/>
          <w:lang w:eastAsia="ar-SA"/>
        </w:rPr>
        <w:t xml:space="preserve"> </w:t>
      </w:r>
      <w:r w:rsidRPr="00B56181">
        <w:rPr>
          <w:rFonts w:ascii="Book Antiqua" w:eastAsia="Times New Roman" w:hAnsi="Book Antiqua" w:cs="CMR10"/>
          <w:sz w:val="20"/>
          <w:szCs w:val="20"/>
          <w:lang w:eastAsia="it-IT"/>
        </w:rPr>
        <w:t xml:space="preserve">che la stessa può essere scelta in modo da privilegiare le soluzioni per cui il prodotto </w:t>
      </w:r>
      <w:r w:rsidRPr="00B56181">
        <w:rPr>
          <w:rFonts w:ascii="Book Antiqua" w:eastAsia="Times New Roman" w:hAnsi="Book Antiqua" w:cs="Times New Roman"/>
          <w:position w:val="-6"/>
          <w:sz w:val="20"/>
          <w:szCs w:val="20"/>
          <w:lang w:eastAsia="ar-SA"/>
        </w:rPr>
        <w:object w:dxaOrig="320" w:dyaOrig="279">
          <v:shape id="_x0000_i1035" type="#_x0000_t75" style="width:15pt;height:15pt" o:ole="">
            <v:imagedata r:id="rId29" o:title=""/>
          </v:shape>
          <o:OLEObject Type="Embed" ProgID="Equation.3" ShapeID="_x0000_i1035" DrawAspect="Content" ObjectID="_1603546131" r:id="rId30"/>
        </w:object>
      </w:r>
      <w:r w:rsidRPr="00B56181">
        <w:rPr>
          <w:rFonts w:ascii="Book Antiqua" w:eastAsia="Times New Roman" w:hAnsi="Book Antiqua" w:cs="Times New Roman"/>
          <w:sz w:val="20"/>
          <w:szCs w:val="20"/>
          <w:lang w:eastAsia="ar-SA"/>
        </w:rPr>
        <w:t xml:space="preserve"> è ‘</w:t>
      </w:r>
      <w:r w:rsidRPr="00B56181">
        <w:rPr>
          <w:rFonts w:ascii="Book Antiqua" w:eastAsia="Times New Roman" w:hAnsi="Book Antiqua" w:cs="CMTI10"/>
          <w:sz w:val="20"/>
          <w:szCs w:val="20"/>
          <w:lang w:eastAsia="it-IT"/>
        </w:rPr>
        <w:t>sparso’</w:t>
      </w:r>
      <w:r w:rsidRPr="00B56181">
        <w:rPr>
          <w:rFonts w:ascii="Book Antiqua" w:eastAsia="Times New Roman" w:hAnsi="Book Antiqua" w:cs="CMR10"/>
          <w:sz w:val="20"/>
          <w:szCs w:val="20"/>
          <w:lang w:eastAsia="it-IT"/>
        </w:rPr>
        <w:t>, ovvero caratterizzato da pochi coefficienti significativi (i restanti sono assimilati al rumore).</w:t>
      </w:r>
    </w:p>
    <w:p w:rsidR="00B56181" w:rsidRPr="00B56181" w:rsidRDefault="00B56181" w:rsidP="00B56181">
      <w:pPr>
        <w:keepNext/>
        <w:keepLines/>
        <w:widowControl w:val="0"/>
        <w:autoSpaceDE w:val="0"/>
        <w:autoSpaceDN w:val="0"/>
        <w:adjustRightInd w:val="0"/>
        <w:ind w:firstLine="284"/>
        <w:jc w:val="both"/>
        <w:rPr>
          <w:rFonts w:ascii="Book Antiqua" w:eastAsia="Times New Roman" w:hAnsi="Book Antiqua" w:cs="CMR10"/>
          <w:sz w:val="20"/>
          <w:szCs w:val="20"/>
          <w:lang w:eastAsia="it-IT"/>
        </w:rPr>
      </w:pPr>
      <w:r w:rsidRPr="00B56181">
        <w:rPr>
          <w:rFonts w:ascii="Book Antiqua" w:eastAsia="Times New Roman" w:hAnsi="Book Antiqua" w:cs="CMR10"/>
          <w:sz w:val="20"/>
          <w:szCs w:val="20"/>
          <w:lang w:eastAsia="it-IT"/>
        </w:rPr>
        <w:t>Il problema può essere interpretato come segue: “</w:t>
      </w:r>
      <w:r w:rsidRPr="00B56181">
        <w:rPr>
          <w:rFonts w:ascii="Book Antiqua" w:eastAsia="Times New Roman" w:hAnsi="Book Antiqua" w:cs="CMTI10"/>
          <w:sz w:val="20"/>
          <w:szCs w:val="20"/>
          <w:lang w:eastAsia="it-IT"/>
        </w:rPr>
        <w:t>tra tutte le soluzioni abbastanza vicine ai dati sperimentali si sceglie quella rappresentabile con meno coefficienti"</w:t>
      </w:r>
      <w:r w:rsidRPr="00B56181">
        <w:rPr>
          <w:rFonts w:ascii="Book Antiqua" w:eastAsia="Times New Roman" w:hAnsi="Book Antiqua" w:cs="CMR10"/>
          <w:sz w:val="20"/>
          <w:szCs w:val="20"/>
          <w:lang w:eastAsia="it-IT"/>
        </w:rPr>
        <w:t xml:space="preserve">. Questo principio di parsimonia è spesso sfruttato nell’analisi dei segnali perché tipicamente i dati con cui abbiamo a che fare sono ridondanti e quindi comprimibili. Poter ridurre il numero di coefficienti non necessari comporta anche una riduzione del rumore. Quindi la funzione </w:t>
      </w:r>
      <w:r w:rsidRPr="00B56181">
        <w:rPr>
          <w:rFonts w:ascii="Book Antiqua" w:eastAsia="Times New Roman" w:hAnsi="Book Antiqua" w:cs="Times New Roman"/>
          <w:position w:val="-4"/>
          <w:sz w:val="20"/>
          <w:szCs w:val="20"/>
          <w:lang w:eastAsia="ar-SA"/>
        </w:rPr>
        <w:object w:dxaOrig="220" w:dyaOrig="220">
          <v:shape id="_x0000_i1036" type="#_x0000_t75" style="width:15pt;height:15pt" o:ole="" filled="t">
            <v:fill color2="black"/>
            <v:imagedata r:id="rId20" o:title=""/>
          </v:shape>
          <o:OLEObject Type="Embed" ProgID="Equation.3" ShapeID="_x0000_i1036" DrawAspect="Content" ObjectID="_1603546132" r:id="rId31"/>
        </w:object>
      </w:r>
      <w:r w:rsidRPr="00B56181">
        <w:rPr>
          <w:rFonts w:ascii="Book Antiqua" w:eastAsia="Times New Roman" w:hAnsi="Book Antiqua" w:cs="Times New Roman"/>
          <w:sz w:val="20"/>
          <w:szCs w:val="20"/>
          <w:lang w:eastAsia="ar-SA"/>
        </w:rPr>
        <w:t xml:space="preserve"> di regolarizzazione andrà scelta in modo da ottenere la massima sparsità.</w:t>
      </w:r>
    </w:p>
    <w:p w:rsidR="00B56181" w:rsidRPr="00B56181" w:rsidRDefault="00B56181" w:rsidP="00B56181">
      <w:pPr>
        <w:keepNext/>
        <w:keepLines/>
        <w:widowControl w:val="0"/>
        <w:numPr>
          <w:ilvl w:val="2"/>
          <w:numId w:val="2"/>
        </w:numPr>
        <w:autoSpaceDE w:val="0"/>
        <w:autoSpaceDN w:val="0"/>
        <w:adjustRightInd w:val="0"/>
        <w:spacing w:before="240" w:after="120" w:line="300" w:lineRule="atLeast"/>
        <w:outlineLvl w:val="2"/>
        <w:rPr>
          <w:rFonts w:ascii="Arial" w:eastAsia="Times New Roman" w:hAnsi="Arial" w:cs="Arial"/>
          <w:b/>
          <w:szCs w:val="26"/>
          <w:lang w:eastAsia="ar-SA"/>
        </w:rPr>
      </w:pPr>
      <w:bookmarkStart w:id="12" w:name="_Toc529728974"/>
      <w:r w:rsidRPr="00B56181">
        <w:rPr>
          <w:rFonts w:ascii="Arial" w:eastAsia="Times New Roman" w:hAnsi="Arial" w:cs="Arial"/>
          <w:b/>
          <w:szCs w:val="26"/>
          <w:lang w:eastAsia="ar-SA"/>
        </w:rPr>
        <w:t>Denoising nel dominio del segnale</w:t>
      </w:r>
      <w:bookmarkEnd w:id="12"/>
    </w:p>
    <w:p w:rsidR="00B56181" w:rsidRPr="00B56181" w:rsidRDefault="00B56181" w:rsidP="00B56181">
      <w:pPr>
        <w:keepNext/>
        <w:keepLines/>
        <w:widowControl w:val="0"/>
        <w:autoSpaceDE w:val="0"/>
        <w:autoSpaceDN w:val="0"/>
        <w:adjustRightInd w:val="0"/>
        <w:ind w:firstLine="284"/>
        <w:jc w:val="both"/>
        <w:rPr>
          <w:rFonts w:ascii="Book Antiqua" w:eastAsia="Times New Roman" w:hAnsi="Book Antiqua" w:cs="Times New Roman"/>
          <w:sz w:val="20"/>
          <w:szCs w:val="20"/>
          <w:lang w:eastAsia="ar-SA"/>
        </w:rPr>
      </w:pPr>
      <w:r w:rsidRPr="00B56181">
        <w:rPr>
          <w:rFonts w:ascii="Book Antiqua" w:eastAsia="Times New Roman" w:hAnsi="Book Antiqua" w:cs="CMR10"/>
          <w:sz w:val="20"/>
          <w:szCs w:val="20"/>
          <w:lang w:eastAsia="it-IT"/>
        </w:rPr>
        <w:t xml:space="preserve">Prima di entrare nel merito della regolarizzazione nel dominio sparso richiamiamo il concetto di regolarizzazione nel dominio del vettore </w:t>
      </w:r>
      <w:r w:rsidRPr="00B56181">
        <w:rPr>
          <w:rFonts w:ascii="Book Antiqua" w:eastAsia="Times New Roman" w:hAnsi="Book Antiqua" w:cs="CMR10"/>
          <w:b/>
          <w:sz w:val="20"/>
          <w:szCs w:val="20"/>
          <w:lang w:eastAsia="it-IT"/>
        </w:rPr>
        <w:t>x</w:t>
      </w:r>
      <w:r w:rsidRPr="00B56181">
        <w:rPr>
          <w:rFonts w:ascii="Book Antiqua" w:eastAsia="Times New Roman" w:hAnsi="Book Antiqua" w:cs="CMR10"/>
          <w:sz w:val="20"/>
          <w:szCs w:val="20"/>
          <w:lang w:eastAsia="it-IT"/>
        </w:rPr>
        <w:t xml:space="preserve">. Analizziamo la seguente situazione che si presenta quando </w:t>
      </w:r>
      <w:r w:rsidRPr="00B56181">
        <w:rPr>
          <w:rFonts w:ascii="Book Antiqua" w:eastAsia="Times New Roman" w:hAnsi="Book Antiqua" w:cs="Times New Roman"/>
          <w:position w:val="-4"/>
          <w:sz w:val="20"/>
          <w:szCs w:val="20"/>
          <w:lang w:eastAsia="ar-SA"/>
        </w:rPr>
        <w:object w:dxaOrig="880" w:dyaOrig="220">
          <v:shape id="_x0000_i1037" type="#_x0000_t75" style="width:59.25pt;height:15pt" o:ole="" filled="t">
            <v:fill color2="black"/>
            <v:imagedata r:id="rId32" o:title=""/>
          </v:shape>
          <o:OLEObject Type="Embed" ProgID="Equation.3" ShapeID="_x0000_i1037" DrawAspect="Content" ObjectID="_1603546133" r:id="rId33"/>
        </w:object>
      </w:r>
      <w:r w:rsidRPr="00B56181">
        <w:rPr>
          <w:rFonts w:ascii="Book Antiqua" w:eastAsia="Times New Roman" w:hAnsi="Book Antiqua" w:cs="Times New Roman"/>
          <w:sz w:val="20"/>
          <w:szCs w:val="20"/>
          <w:lang w:eastAsia="ar-SA"/>
        </w:rPr>
        <w:t>. La funzione da minimizzare è la seguente:</w:t>
      </w:r>
    </w:p>
    <w:p w:rsidR="00B56181" w:rsidRPr="00B56181" w:rsidRDefault="00B56181" w:rsidP="00B56181">
      <w:pPr>
        <w:keepNext/>
        <w:keepLines/>
        <w:widowControl w:val="0"/>
        <w:autoSpaceDE w:val="0"/>
        <w:autoSpaceDN w:val="0"/>
        <w:adjustRightInd w:val="0"/>
        <w:ind w:firstLine="284"/>
        <w:jc w:val="both"/>
        <w:rPr>
          <w:rFonts w:ascii="Book Antiqua" w:eastAsia="Times New Roman" w:hAnsi="Book Antiqua" w:cs="Times New Roman"/>
          <w:sz w:val="20"/>
          <w:szCs w:val="20"/>
          <w:lang w:eastAsia="ar-SA"/>
        </w:rPr>
      </w:pPr>
    </w:p>
    <w:p w:rsidR="00B56181" w:rsidRPr="00B56181" w:rsidRDefault="00B56181" w:rsidP="00B56181">
      <w:pPr>
        <w:keepNext/>
        <w:keepLines/>
        <w:widowControl w:val="0"/>
        <w:autoSpaceDE w:val="0"/>
        <w:autoSpaceDN w:val="0"/>
        <w:adjustRightInd w:val="0"/>
        <w:ind w:firstLine="284"/>
        <w:jc w:val="center"/>
        <w:rPr>
          <w:rFonts w:ascii="Book Antiqua" w:eastAsia="Times New Roman" w:hAnsi="Book Antiqua" w:cs="Times New Roman"/>
          <w:sz w:val="20"/>
          <w:szCs w:val="20"/>
          <w:lang w:eastAsia="ar-SA"/>
        </w:rPr>
      </w:pPr>
      <w:r w:rsidRPr="00B56181">
        <w:rPr>
          <w:rFonts w:ascii="Book Antiqua" w:eastAsia="Times New Roman" w:hAnsi="Book Antiqua" w:cs="Times New Roman"/>
          <w:position w:val="-22"/>
          <w:sz w:val="20"/>
          <w:szCs w:val="20"/>
          <w:lang w:eastAsia="ar-SA"/>
        </w:rPr>
        <w:object w:dxaOrig="2220" w:dyaOrig="600">
          <v:shape id="_x0000_i1038" type="#_x0000_t75" style="width:120.75pt;height:36pt" o:ole="" fillcolor="window">
            <v:imagedata r:id="rId34" o:title=""/>
          </v:shape>
          <o:OLEObject Type="Embed" ProgID="Equation.3" ShapeID="_x0000_i1038" DrawAspect="Content" ObjectID="_1603546134" r:id="rId35"/>
        </w:object>
      </w:r>
    </w:p>
    <w:p w:rsidR="00B56181" w:rsidRPr="00B56181" w:rsidRDefault="00B56181" w:rsidP="00B56181">
      <w:pPr>
        <w:keepNext/>
        <w:keepLines/>
        <w:widowControl w:val="0"/>
        <w:autoSpaceDE w:val="0"/>
        <w:autoSpaceDN w:val="0"/>
        <w:adjustRightInd w:val="0"/>
        <w:ind w:firstLine="284"/>
        <w:jc w:val="center"/>
        <w:rPr>
          <w:rFonts w:ascii="Book Antiqua" w:eastAsia="Times New Roman" w:hAnsi="Book Antiqua" w:cs="Times New Roman"/>
          <w:sz w:val="20"/>
          <w:szCs w:val="20"/>
          <w:lang w:eastAsia="ar-SA"/>
        </w:rPr>
      </w:pPr>
    </w:p>
    <w:p w:rsidR="00B56181" w:rsidRPr="00B56181" w:rsidRDefault="00B56181" w:rsidP="00B56181">
      <w:pPr>
        <w:keepNext/>
        <w:keepLines/>
        <w:widowControl w:val="0"/>
        <w:autoSpaceDE w:val="0"/>
        <w:autoSpaceDN w:val="0"/>
        <w:adjustRightInd w:val="0"/>
        <w:ind w:firstLine="284"/>
        <w:jc w:val="both"/>
        <w:rPr>
          <w:rFonts w:ascii="Book Antiqua" w:eastAsia="Times New Roman" w:hAnsi="Book Antiqua" w:cs="CMR10"/>
          <w:sz w:val="20"/>
          <w:szCs w:val="20"/>
          <w:lang w:eastAsia="it-IT"/>
        </w:rPr>
      </w:pPr>
      <w:r w:rsidRPr="00B56181">
        <w:rPr>
          <w:rFonts w:ascii="Book Antiqua" w:eastAsia="Times New Roman" w:hAnsi="Book Antiqua" w:cs="CMR10"/>
          <w:sz w:val="20"/>
          <w:szCs w:val="20"/>
          <w:lang w:eastAsia="it-IT"/>
        </w:rPr>
        <w:t>Prendiamo in considerazione la minimizzazione di J(x) scomponendo  i singoli elementi che compongono i vettori x e y nel modo seguente:</w:t>
      </w:r>
    </w:p>
    <w:p w:rsidR="00B56181" w:rsidRPr="00B56181" w:rsidRDefault="00B56181" w:rsidP="00B56181">
      <w:pPr>
        <w:keepNext/>
        <w:keepLines/>
        <w:widowControl w:val="0"/>
        <w:autoSpaceDE w:val="0"/>
        <w:autoSpaceDN w:val="0"/>
        <w:adjustRightInd w:val="0"/>
        <w:ind w:firstLine="284"/>
        <w:jc w:val="both"/>
        <w:rPr>
          <w:rFonts w:ascii="Book Antiqua" w:eastAsia="Times New Roman" w:hAnsi="Book Antiqua" w:cs="CMR10"/>
          <w:sz w:val="20"/>
          <w:szCs w:val="20"/>
          <w:lang w:eastAsia="it-IT"/>
        </w:rPr>
      </w:pPr>
    </w:p>
    <w:p w:rsidR="00B56181" w:rsidRPr="00B56181" w:rsidRDefault="00B56181" w:rsidP="00B56181">
      <w:pPr>
        <w:keepNext/>
        <w:keepLines/>
        <w:widowControl w:val="0"/>
        <w:autoSpaceDE w:val="0"/>
        <w:autoSpaceDN w:val="0"/>
        <w:adjustRightInd w:val="0"/>
        <w:ind w:firstLine="284"/>
        <w:jc w:val="center"/>
        <w:rPr>
          <w:rFonts w:ascii="Book Antiqua" w:eastAsia="Times New Roman" w:hAnsi="Book Antiqua" w:cs="CMR10"/>
          <w:sz w:val="20"/>
          <w:szCs w:val="20"/>
          <w:lang w:eastAsia="it-IT"/>
        </w:rPr>
      </w:pPr>
      <w:r w:rsidRPr="00B56181">
        <w:rPr>
          <w:rFonts w:ascii="Book Antiqua" w:eastAsia="Times New Roman" w:hAnsi="Book Antiqua" w:cs="Times New Roman"/>
          <w:position w:val="-22"/>
          <w:sz w:val="20"/>
          <w:szCs w:val="20"/>
          <w:lang w:eastAsia="ar-SA"/>
        </w:rPr>
        <w:object w:dxaOrig="7339" w:dyaOrig="600">
          <v:shape id="_x0000_i1039" type="#_x0000_t75" style="width:365.25pt;height:27pt" o:ole="" fillcolor="window">
            <v:imagedata r:id="rId36" o:title=""/>
          </v:shape>
          <o:OLEObject Type="Embed" ProgID="Equation.3" ShapeID="_x0000_i1039" DrawAspect="Content" ObjectID="_1603546135" r:id="rId37"/>
        </w:object>
      </w:r>
    </w:p>
    <w:p w:rsidR="00B56181" w:rsidRPr="00B56181" w:rsidRDefault="00B56181" w:rsidP="00B56181">
      <w:pPr>
        <w:keepNext/>
        <w:keepLines/>
        <w:widowControl w:val="0"/>
        <w:autoSpaceDE w:val="0"/>
        <w:autoSpaceDN w:val="0"/>
        <w:adjustRightInd w:val="0"/>
        <w:jc w:val="both"/>
        <w:rPr>
          <w:rFonts w:ascii="Book Antiqua" w:eastAsia="Times New Roman" w:hAnsi="Book Antiqua" w:cs="CMR10"/>
          <w:sz w:val="20"/>
          <w:szCs w:val="20"/>
          <w:lang w:eastAsia="it-IT"/>
        </w:rPr>
      </w:pPr>
    </w:p>
    <w:p w:rsidR="00B56181" w:rsidRPr="00B56181" w:rsidRDefault="00B56181" w:rsidP="00B56181">
      <w:pPr>
        <w:keepNext/>
        <w:keepLines/>
        <w:widowControl w:val="0"/>
        <w:autoSpaceDE w:val="0"/>
        <w:autoSpaceDN w:val="0"/>
        <w:adjustRightInd w:val="0"/>
        <w:ind w:firstLine="284"/>
        <w:jc w:val="both"/>
        <w:rPr>
          <w:rFonts w:ascii="Book Antiqua" w:eastAsia="Times New Roman" w:hAnsi="Book Antiqua" w:cs="CMR10"/>
          <w:sz w:val="20"/>
          <w:szCs w:val="20"/>
          <w:lang w:eastAsia="it-IT"/>
        </w:rPr>
      </w:pPr>
      <w:r w:rsidRPr="00B56181">
        <w:rPr>
          <w:rFonts w:ascii="Book Antiqua" w:eastAsia="Times New Roman" w:hAnsi="Book Antiqua" w:cs="CMR10"/>
          <w:sz w:val="20"/>
          <w:szCs w:val="20"/>
          <w:lang w:eastAsia="it-IT"/>
        </w:rPr>
        <w:t xml:space="preserve">La funzione J(x) può essere minimizzata procedendo con la minimizzazione di ciascun termine </w:t>
      </w:r>
      <w:r w:rsidRPr="00B56181">
        <w:rPr>
          <w:rFonts w:ascii="Book Antiqua" w:eastAsia="Times New Roman" w:hAnsi="Book Antiqua" w:cs="Times New Roman"/>
          <w:position w:val="-24"/>
          <w:sz w:val="20"/>
          <w:szCs w:val="20"/>
          <w:lang w:eastAsia="ar-SA"/>
        </w:rPr>
        <w:object w:dxaOrig="1900" w:dyaOrig="620">
          <v:shape id="_x0000_i1040" type="#_x0000_t75" style="width:95.25pt;height:27pt" o:ole="" fillcolor="window">
            <v:imagedata r:id="rId38" o:title=""/>
          </v:shape>
          <o:OLEObject Type="Embed" ProgID="Equation.3" ShapeID="_x0000_i1040" DrawAspect="Content" ObjectID="_1603546136" r:id="rId39"/>
        </w:object>
      </w:r>
      <w:r w:rsidRPr="00B56181">
        <w:rPr>
          <w:rFonts w:ascii="Book Antiqua" w:eastAsia="Times New Roman" w:hAnsi="Book Antiqua" w:cs="Times New Roman"/>
          <w:sz w:val="20"/>
          <w:szCs w:val="20"/>
          <w:lang w:eastAsia="ar-SA"/>
        </w:rPr>
        <w:t>. Il problema della minimizzazione di J(x) diventa la minimizzazione della seguente funzione scalare:</w:t>
      </w:r>
    </w:p>
    <w:p w:rsidR="00B56181" w:rsidRPr="00B56181" w:rsidRDefault="00B56181" w:rsidP="00B56181">
      <w:pPr>
        <w:keepNext/>
        <w:keepLines/>
        <w:widowControl w:val="0"/>
        <w:autoSpaceDE w:val="0"/>
        <w:autoSpaceDN w:val="0"/>
        <w:adjustRightInd w:val="0"/>
        <w:ind w:firstLine="284"/>
        <w:jc w:val="center"/>
        <w:rPr>
          <w:rFonts w:ascii="Book Antiqua" w:eastAsia="Times New Roman" w:hAnsi="Book Antiqua" w:cs="Times New Roman"/>
          <w:sz w:val="20"/>
          <w:szCs w:val="20"/>
          <w:lang w:eastAsia="ar-SA"/>
        </w:rPr>
      </w:pPr>
      <w:r w:rsidRPr="00B56181">
        <w:rPr>
          <w:rFonts w:ascii="Book Antiqua" w:eastAsia="Times New Roman" w:hAnsi="Book Antiqua" w:cs="Times New Roman"/>
          <w:position w:val="-22"/>
          <w:sz w:val="20"/>
          <w:szCs w:val="20"/>
          <w:lang w:eastAsia="ar-SA"/>
        </w:rPr>
        <w:object w:dxaOrig="2480" w:dyaOrig="600">
          <v:shape id="_x0000_i1041" type="#_x0000_t75" style="width:128.25pt;height:27pt" o:ole="" fillcolor="window">
            <v:imagedata r:id="rId40" o:title=""/>
          </v:shape>
          <o:OLEObject Type="Embed" ProgID="Equation.3" ShapeID="_x0000_i1041" DrawAspect="Content" ObjectID="_1603546137" r:id="rId41"/>
        </w:object>
      </w:r>
    </w:p>
    <w:p w:rsidR="00B56181" w:rsidRPr="00B56181" w:rsidRDefault="00B56181" w:rsidP="00B56181">
      <w:pPr>
        <w:keepNext/>
        <w:keepLines/>
        <w:widowControl w:val="0"/>
        <w:autoSpaceDE w:val="0"/>
        <w:autoSpaceDN w:val="0"/>
        <w:adjustRightInd w:val="0"/>
        <w:ind w:firstLine="284"/>
        <w:jc w:val="both"/>
        <w:rPr>
          <w:rFonts w:ascii="Book Antiqua" w:eastAsia="Times New Roman" w:hAnsi="Book Antiqua" w:cs="Times New Roman"/>
          <w:sz w:val="20"/>
          <w:szCs w:val="20"/>
          <w:lang w:eastAsia="ar-SA"/>
        </w:rPr>
      </w:pPr>
    </w:p>
    <w:p w:rsidR="00B56181" w:rsidRPr="00B56181" w:rsidRDefault="00B56181" w:rsidP="00B56181">
      <w:pPr>
        <w:keepNext/>
        <w:keepLines/>
        <w:widowControl w:val="0"/>
        <w:autoSpaceDE w:val="0"/>
        <w:autoSpaceDN w:val="0"/>
        <w:adjustRightInd w:val="0"/>
        <w:ind w:firstLine="284"/>
        <w:jc w:val="both"/>
        <w:rPr>
          <w:rFonts w:ascii="Book Antiqua" w:eastAsia="Times New Roman" w:hAnsi="Book Antiqua" w:cs="Times New Roman"/>
          <w:sz w:val="20"/>
          <w:szCs w:val="20"/>
          <w:lang w:eastAsia="ar-SA"/>
        </w:rPr>
      </w:pPr>
      <w:r w:rsidRPr="00B56181">
        <w:rPr>
          <w:rFonts w:ascii="Book Antiqua" w:eastAsia="Times New Roman" w:hAnsi="Book Antiqua" w:cs="Times New Roman"/>
          <w:sz w:val="20"/>
          <w:szCs w:val="20"/>
          <w:lang w:eastAsia="ar-SA"/>
        </w:rPr>
        <w:t xml:space="preserve">Prendendo la derivata si ottiene: </w:t>
      </w:r>
      <w:r w:rsidRPr="00B56181">
        <w:rPr>
          <w:rFonts w:ascii="Book Antiqua" w:eastAsia="Times New Roman" w:hAnsi="Book Antiqua" w:cs="Times New Roman"/>
          <w:position w:val="-24"/>
          <w:sz w:val="20"/>
          <w:szCs w:val="20"/>
          <w:lang w:eastAsia="ar-SA"/>
        </w:rPr>
        <w:object w:dxaOrig="2799" w:dyaOrig="580">
          <v:shape id="_x0000_i1042" type="#_x0000_t75" style="width:2in;height:27pt" o:ole="" fillcolor="window">
            <v:imagedata r:id="rId42" o:title=""/>
          </v:shape>
          <o:OLEObject Type="Embed" ProgID="Equation.3" ShapeID="_x0000_i1042" DrawAspect="Content" ObjectID="_1603546138" r:id="rId43"/>
        </w:object>
      </w:r>
      <w:r w:rsidRPr="00B56181">
        <w:rPr>
          <w:rFonts w:ascii="Book Antiqua" w:eastAsia="Times New Roman" w:hAnsi="Book Antiqua" w:cs="Times New Roman"/>
          <w:sz w:val="20"/>
          <w:szCs w:val="20"/>
          <w:lang w:eastAsia="ar-SA"/>
        </w:rPr>
        <w:t xml:space="preserve">. Imponendo </w:t>
      </w:r>
      <w:r w:rsidRPr="00B56181">
        <w:rPr>
          <w:rFonts w:ascii="Book Antiqua" w:eastAsia="Times New Roman" w:hAnsi="Book Antiqua" w:cs="Times New Roman"/>
          <w:position w:val="-18"/>
          <w:sz w:val="20"/>
          <w:szCs w:val="20"/>
          <w:lang w:eastAsia="ar-SA"/>
        </w:rPr>
        <w:object w:dxaOrig="1020" w:dyaOrig="520">
          <v:shape id="_x0000_i1043" type="#_x0000_t75" style="width:48.75pt;height:27pt" o:ole="" fillcolor="window">
            <v:imagedata r:id="rId44" o:title=""/>
          </v:shape>
          <o:OLEObject Type="Embed" ProgID="Equation.3" ShapeID="_x0000_i1043" DrawAspect="Content" ObjectID="_1603546139" r:id="rId45"/>
        </w:object>
      </w:r>
      <w:r w:rsidRPr="00B56181">
        <w:rPr>
          <w:rFonts w:ascii="Book Antiqua" w:eastAsia="Times New Roman" w:hAnsi="Book Antiqua" w:cs="Times New Roman"/>
          <w:sz w:val="20"/>
          <w:szCs w:val="20"/>
          <w:lang w:eastAsia="ar-SA"/>
        </w:rPr>
        <w:t xml:space="preserve"> si ottiene:</w:t>
      </w:r>
    </w:p>
    <w:p w:rsidR="00B56181" w:rsidRPr="00B56181" w:rsidRDefault="00B56181" w:rsidP="00B56181">
      <w:pPr>
        <w:keepNext/>
        <w:keepLines/>
        <w:widowControl w:val="0"/>
        <w:autoSpaceDE w:val="0"/>
        <w:autoSpaceDN w:val="0"/>
        <w:adjustRightInd w:val="0"/>
        <w:ind w:firstLine="284"/>
        <w:jc w:val="center"/>
        <w:rPr>
          <w:rFonts w:ascii="Book Antiqua" w:eastAsia="Times New Roman" w:hAnsi="Book Antiqua" w:cs="Times New Roman"/>
          <w:sz w:val="20"/>
          <w:szCs w:val="20"/>
          <w:lang w:eastAsia="ar-SA"/>
        </w:rPr>
      </w:pPr>
    </w:p>
    <w:p w:rsidR="00B56181" w:rsidRPr="00B56181" w:rsidRDefault="00B56181" w:rsidP="00B56181">
      <w:pPr>
        <w:keepNext/>
        <w:keepLines/>
        <w:widowControl w:val="0"/>
        <w:autoSpaceDE w:val="0"/>
        <w:autoSpaceDN w:val="0"/>
        <w:adjustRightInd w:val="0"/>
        <w:ind w:firstLine="284"/>
        <w:jc w:val="center"/>
        <w:rPr>
          <w:rFonts w:ascii="Book Antiqua" w:eastAsia="Times New Roman" w:hAnsi="Book Antiqua" w:cs="Times New Roman"/>
          <w:sz w:val="20"/>
          <w:szCs w:val="20"/>
          <w:lang w:eastAsia="ar-SA"/>
        </w:rPr>
      </w:pPr>
      <w:r w:rsidRPr="00B56181">
        <w:rPr>
          <w:rFonts w:ascii="Book Antiqua" w:eastAsia="Times New Roman" w:hAnsi="Book Antiqua" w:cs="Times New Roman"/>
          <w:position w:val="-18"/>
          <w:sz w:val="20"/>
          <w:szCs w:val="20"/>
          <w:lang w:eastAsia="ar-SA"/>
        </w:rPr>
        <w:object w:dxaOrig="1820" w:dyaOrig="420">
          <v:shape id="_x0000_i1044" type="#_x0000_t75" style="width:94.5pt;height:22.5pt" o:ole="" fillcolor="window">
            <v:imagedata r:id="rId46" o:title=""/>
          </v:shape>
          <o:OLEObject Type="Embed" ProgID="Equation.3" ShapeID="_x0000_i1044" DrawAspect="Content" ObjectID="_1603546140" r:id="rId47"/>
        </w:object>
      </w:r>
    </w:p>
    <w:p w:rsidR="00B56181" w:rsidRPr="00B56181" w:rsidRDefault="00B56181" w:rsidP="00B56181">
      <w:pPr>
        <w:keepNext/>
        <w:keepLines/>
        <w:widowControl w:val="0"/>
        <w:autoSpaceDE w:val="0"/>
        <w:autoSpaceDN w:val="0"/>
        <w:adjustRightInd w:val="0"/>
        <w:ind w:firstLine="284"/>
        <w:jc w:val="center"/>
        <w:rPr>
          <w:rFonts w:ascii="Book Antiqua" w:eastAsia="Times New Roman" w:hAnsi="Book Antiqua" w:cs="Times New Roman"/>
          <w:sz w:val="20"/>
          <w:szCs w:val="20"/>
          <w:lang w:eastAsia="ar-SA"/>
        </w:rPr>
      </w:pPr>
    </w:p>
    <w:p w:rsidR="00B56181" w:rsidRPr="00B56181" w:rsidRDefault="00B56181" w:rsidP="00B56181">
      <w:pPr>
        <w:keepNext/>
        <w:keepLines/>
        <w:widowControl w:val="0"/>
        <w:autoSpaceDE w:val="0"/>
        <w:autoSpaceDN w:val="0"/>
        <w:adjustRightInd w:val="0"/>
        <w:ind w:firstLine="284"/>
        <w:jc w:val="both"/>
        <w:rPr>
          <w:rFonts w:ascii="Book Antiqua" w:eastAsia="Times New Roman" w:hAnsi="Book Antiqua" w:cs="Times New Roman"/>
          <w:sz w:val="20"/>
          <w:szCs w:val="20"/>
          <w:lang w:eastAsia="ar-SA"/>
        </w:rPr>
      </w:pPr>
      <w:r w:rsidRPr="00B56181">
        <w:rPr>
          <w:rFonts w:ascii="Book Antiqua" w:eastAsia="Times New Roman" w:hAnsi="Book Antiqua" w:cs="Times New Roman"/>
          <w:sz w:val="20"/>
          <w:szCs w:val="20"/>
          <w:lang w:eastAsia="ar-SA"/>
        </w:rPr>
        <w:t>Si ricorda che sign(x) diventa 1 per x &gt; 0 e -1 per x &lt; 0. Quindi avremo quanto segue:</w:t>
      </w:r>
    </w:p>
    <w:p w:rsidR="00B56181" w:rsidRPr="00B56181" w:rsidRDefault="00B56181" w:rsidP="00B56181">
      <w:pPr>
        <w:keepNext/>
        <w:keepLines/>
        <w:widowControl w:val="0"/>
        <w:autoSpaceDE w:val="0"/>
        <w:autoSpaceDN w:val="0"/>
        <w:adjustRightInd w:val="0"/>
        <w:ind w:firstLine="284"/>
        <w:jc w:val="both"/>
        <w:rPr>
          <w:rFonts w:ascii="Book Antiqua" w:eastAsia="Times New Roman" w:hAnsi="Book Antiqua" w:cs="Times New Roman"/>
          <w:sz w:val="20"/>
          <w:szCs w:val="20"/>
          <w:lang w:eastAsia="ar-SA"/>
        </w:rPr>
      </w:pPr>
    </w:p>
    <w:p w:rsidR="00B56181" w:rsidRPr="00B56181" w:rsidRDefault="00B56181" w:rsidP="00B56181">
      <w:pPr>
        <w:keepNext/>
        <w:keepLines/>
        <w:widowControl w:val="0"/>
        <w:autoSpaceDE w:val="0"/>
        <w:autoSpaceDN w:val="0"/>
        <w:adjustRightInd w:val="0"/>
        <w:ind w:firstLine="284"/>
        <w:jc w:val="both"/>
        <w:rPr>
          <w:rFonts w:ascii="Book Antiqua" w:eastAsia="Times New Roman" w:hAnsi="Book Antiqua" w:cs="Times New Roman"/>
          <w:sz w:val="20"/>
          <w:szCs w:val="20"/>
          <w:lang w:eastAsia="ar-SA"/>
        </w:rPr>
      </w:pPr>
      <w:r w:rsidRPr="00B56181">
        <w:rPr>
          <w:rFonts w:ascii="Book Antiqua" w:eastAsia="Times New Roman" w:hAnsi="Book Antiqua" w:cs="Times New Roman"/>
          <w:sz w:val="20"/>
          <w:szCs w:val="20"/>
          <w:lang w:eastAsia="ar-SA"/>
        </w:rPr>
        <w:t>se x</w:t>
      </w:r>
      <w:r w:rsidRPr="00B56181">
        <w:rPr>
          <w:rFonts w:ascii="Book Antiqua" w:eastAsia="Times New Roman" w:hAnsi="Book Antiqua" w:cs="Times New Roman"/>
          <w:sz w:val="20"/>
          <w:szCs w:val="20"/>
          <w:vertAlign w:val="subscript"/>
          <w:lang w:eastAsia="ar-SA"/>
        </w:rPr>
        <w:t xml:space="preserve">i </w:t>
      </w:r>
      <w:r w:rsidRPr="00B56181">
        <w:rPr>
          <w:rFonts w:ascii="Book Antiqua" w:eastAsia="Times New Roman" w:hAnsi="Book Antiqua" w:cs="Times New Roman"/>
          <w:sz w:val="20"/>
          <w:szCs w:val="20"/>
          <w:lang w:eastAsia="ar-SA"/>
        </w:rPr>
        <w:t>&gt; 0</w:t>
      </w:r>
      <w:r w:rsidRPr="00B56181">
        <w:rPr>
          <w:rFonts w:ascii="Book Antiqua" w:eastAsia="Times New Roman" w:hAnsi="Book Antiqua" w:cs="Times New Roman"/>
          <w:sz w:val="20"/>
          <w:szCs w:val="20"/>
          <w:lang w:eastAsia="ar-SA"/>
        </w:rPr>
        <w:tab/>
      </w:r>
      <w:r w:rsidRPr="00B56181">
        <w:rPr>
          <w:rFonts w:ascii="Book Antiqua" w:eastAsia="Times New Roman" w:hAnsi="Book Antiqua" w:cs="Times New Roman"/>
          <w:position w:val="-18"/>
          <w:sz w:val="20"/>
          <w:szCs w:val="20"/>
          <w:lang w:eastAsia="ar-SA"/>
        </w:rPr>
        <w:object w:dxaOrig="1100" w:dyaOrig="420">
          <v:shape id="_x0000_i1045" type="#_x0000_t75" style="width:57pt;height:22.5pt" o:ole="" fillcolor="window">
            <v:imagedata r:id="rId48" o:title=""/>
          </v:shape>
          <o:OLEObject Type="Embed" ProgID="Equation.3" ShapeID="_x0000_i1045" DrawAspect="Content" ObjectID="_1603546141" r:id="rId49"/>
        </w:object>
      </w:r>
      <w:r w:rsidRPr="00B56181">
        <w:rPr>
          <w:rFonts w:ascii="Book Antiqua" w:eastAsia="Times New Roman" w:hAnsi="Book Antiqua" w:cs="Times New Roman"/>
          <w:sz w:val="20"/>
          <w:szCs w:val="20"/>
          <w:lang w:eastAsia="ar-SA"/>
        </w:rPr>
        <w:tab/>
        <w:t xml:space="preserve">e </w:t>
      </w:r>
      <w:r w:rsidRPr="00B56181">
        <w:rPr>
          <w:rFonts w:ascii="Book Antiqua" w:eastAsia="Times New Roman" w:hAnsi="Book Antiqua" w:cs="Times New Roman"/>
          <w:sz w:val="20"/>
          <w:szCs w:val="20"/>
          <w:lang w:eastAsia="ar-SA"/>
        </w:rPr>
        <w:tab/>
      </w:r>
      <w:r w:rsidRPr="00B56181">
        <w:rPr>
          <w:rFonts w:ascii="Book Antiqua" w:eastAsia="Times New Roman" w:hAnsi="Book Antiqua" w:cs="Times New Roman"/>
          <w:position w:val="-18"/>
          <w:sz w:val="20"/>
          <w:szCs w:val="20"/>
          <w:lang w:eastAsia="ar-SA"/>
        </w:rPr>
        <w:object w:dxaOrig="680" w:dyaOrig="420">
          <v:shape id="_x0000_i1046" type="#_x0000_t75" style="width:37.5pt;height:22.5pt" o:ole="" fillcolor="window">
            <v:imagedata r:id="rId50" o:title=""/>
          </v:shape>
          <o:OLEObject Type="Embed" ProgID="Equation.3" ShapeID="_x0000_i1046" DrawAspect="Content" ObjectID="_1603546142" r:id="rId51"/>
        </w:object>
      </w:r>
    </w:p>
    <w:p w:rsidR="00B56181" w:rsidRPr="00B56181" w:rsidRDefault="00B56181" w:rsidP="00B56181">
      <w:pPr>
        <w:keepNext/>
        <w:keepLines/>
        <w:widowControl w:val="0"/>
        <w:autoSpaceDE w:val="0"/>
        <w:autoSpaceDN w:val="0"/>
        <w:adjustRightInd w:val="0"/>
        <w:ind w:firstLine="284"/>
        <w:jc w:val="both"/>
        <w:rPr>
          <w:rFonts w:ascii="Book Antiqua" w:eastAsia="Times New Roman" w:hAnsi="Book Antiqua" w:cs="Times New Roman"/>
          <w:sz w:val="20"/>
          <w:szCs w:val="20"/>
          <w:lang w:eastAsia="ar-SA"/>
        </w:rPr>
      </w:pPr>
      <w:r w:rsidRPr="00B56181">
        <w:rPr>
          <w:rFonts w:ascii="Book Antiqua" w:eastAsia="Times New Roman" w:hAnsi="Book Antiqua" w:cs="Times New Roman"/>
          <w:sz w:val="20"/>
          <w:szCs w:val="20"/>
          <w:lang w:eastAsia="ar-SA"/>
        </w:rPr>
        <w:t>se x</w:t>
      </w:r>
      <w:r w:rsidRPr="00B56181">
        <w:rPr>
          <w:rFonts w:ascii="Book Antiqua" w:eastAsia="Times New Roman" w:hAnsi="Book Antiqua" w:cs="Times New Roman"/>
          <w:sz w:val="20"/>
          <w:szCs w:val="20"/>
          <w:vertAlign w:val="subscript"/>
          <w:lang w:eastAsia="ar-SA"/>
        </w:rPr>
        <w:t>i</w:t>
      </w:r>
      <w:r w:rsidRPr="00B56181">
        <w:rPr>
          <w:rFonts w:ascii="Book Antiqua" w:eastAsia="Times New Roman" w:hAnsi="Book Antiqua" w:cs="Times New Roman"/>
          <w:sz w:val="20"/>
          <w:szCs w:val="20"/>
          <w:lang w:eastAsia="ar-SA"/>
        </w:rPr>
        <w:t xml:space="preserve"> &lt; 0</w:t>
      </w:r>
      <w:r w:rsidRPr="00B56181">
        <w:rPr>
          <w:rFonts w:ascii="Book Antiqua" w:eastAsia="Times New Roman" w:hAnsi="Book Antiqua" w:cs="Times New Roman"/>
          <w:sz w:val="20"/>
          <w:szCs w:val="20"/>
          <w:lang w:eastAsia="ar-SA"/>
        </w:rPr>
        <w:tab/>
      </w:r>
      <w:r w:rsidRPr="00B56181">
        <w:rPr>
          <w:rFonts w:ascii="Book Antiqua" w:eastAsia="Times New Roman" w:hAnsi="Book Antiqua" w:cs="Times New Roman"/>
          <w:position w:val="-18"/>
          <w:sz w:val="20"/>
          <w:szCs w:val="20"/>
          <w:lang w:eastAsia="ar-SA"/>
        </w:rPr>
        <w:object w:dxaOrig="1100" w:dyaOrig="420">
          <v:shape id="_x0000_i1047" type="#_x0000_t75" style="width:57pt;height:22.5pt" o:ole="" fillcolor="window">
            <v:imagedata r:id="rId52" o:title=""/>
          </v:shape>
          <o:OLEObject Type="Embed" ProgID="Equation.3" ShapeID="_x0000_i1047" DrawAspect="Content" ObjectID="_1603546143" r:id="rId53"/>
        </w:object>
      </w:r>
      <w:r w:rsidRPr="00B56181">
        <w:rPr>
          <w:rFonts w:ascii="Book Antiqua" w:eastAsia="Times New Roman" w:hAnsi="Book Antiqua" w:cs="Times New Roman"/>
          <w:sz w:val="20"/>
          <w:szCs w:val="20"/>
          <w:lang w:eastAsia="ar-SA"/>
        </w:rPr>
        <w:tab/>
        <w:t xml:space="preserve">e </w:t>
      </w:r>
      <w:r w:rsidRPr="00B56181">
        <w:rPr>
          <w:rFonts w:ascii="Book Antiqua" w:eastAsia="Times New Roman" w:hAnsi="Book Antiqua" w:cs="Times New Roman"/>
          <w:sz w:val="20"/>
          <w:szCs w:val="20"/>
          <w:lang w:eastAsia="ar-SA"/>
        </w:rPr>
        <w:tab/>
      </w:r>
      <w:r w:rsidRPr="00B56181">
        <w:rPr>
          <w:rFonts w:ascii="Book Antiqua" w:eastAsia="Times New Roman" w:hAnsi="Book Antiqua" w:cs="Times New Roman"/>
          <w:position w:val="-18"/>
          <w:sz w:val="20"/>
          <w:szCs w:val="20"/>
          <w:lang w:eastAsia="ar-SA"/>
        </w:rPr>
        <w:object w:dxaOrig="800" w:dyaOrig="420">
          <v:shape id="_x0000_i1048" type="#_x0000_t75" style="width:44.25pt;height:22.5pt" o:ole="" fillcolor="window">
            <v:imagedata r:id="rId54" o:title=""/>
          </v:shape>
          <o:OLEObject Type="Embed" ProgID="Equation.3" ShapeID="_x0000_i1048" DrawAspect="Content" ObjectID="_1603546144" r:id="rId55"/>
        </w:object>
      </w:r>
    </w:p>
    <w:p w:rsidR="00B56181" w:rsidRPr="00B56181" w:rsidRDefault="00B56181" w:rsidP="00B56181">
      <w:pPr>
        <w:keepNext/>
        <w:keepLines/>
        <w:widowControl w:val="0"/>
        <w:autoSpaceDE w:val="0"/>
        <w:autoSpaceDN w:val="0"/>
        <w:adjustRightInd w:val="0"/>
        <w:ind w:firstLine="284"/>
        <w:jc w:val="both"/>
        <w:rPr>
          <w:rFonts w:ascii="Book Antiqua" w:eastAsia="Times New Roman" w:hAnsi="Book Antiqua" w:cs="Times New Roman"/>
          <w:sz w:val="20"/>
          <w:szCs w:val="20"/>
          <w:lang w:eastAsia="ar-SA"/>
        </w:rPr>
      </w:pPr>
      <w:r w:rsidRPr="00B56181">
        <w:rPr>
          <w:rFonts w:ascii="Book Antiqua" w:eastAsia="Times New Roman" w:hAnsi="Book Antiqua" w:cs="Times New Roman"/>
          <w:sz w:val="20"/>
          <w:szCs w:val="20"/>
          <w:lang w:eastAsia="ar-SA"/>
        </w:rPr>
        <w:t>se x</w:t>
      </w:r>
      <w:r w:rsidRPr="00B56181">
        <w:rPr>
          <w:rFonts w:ascii="Book Antiqua" w:eastAsia="Times New Roman" w:hAnsi="Book Antiqua" w:cs="Times New Roman"/>
          <w:sz w:val="20"/>
          <w:szCs w:val="20"/>
          <w:vertAlign w:val="subscript"/>
          <w:lang w:eastAsia="ar-SA"/>
        </w:rPr>
        <w:t>i</w:t>
      </w:r>
      <w:r w:rsidRPr="00B56181">
        <w:rPr>
          <w:rFonts w:ascii="Book Antiqua" w:eastAsia="Times New Roman" w:hAnsi="Book Antiqua" w:cs="Times New Roman"/>
          <w:sz w:val="20"/>
          <w:szCs w:val="20"/>
          <w:lang w:eastAsia="ar-SA"/>
        </w:rPr>
        <w:t xml:space="preserve"> = 0</w:t>
      </w:r>
      <w:r w:rsidRPr="00B56181">
        <w:rPr>
          <w:rFonts w:ascii="Book Antiqua" w:eastAsia="Times New Roman" w:hAnsi="Book Antiqua" w:cs="Times New Roman"/>
          <w:sz w:val="20"/>
          <w:szCs w:val="20"/>
          <w:lang w:eastAsia="ar-SA"/>
        </w:rPr>
        <w:tab/>
      </w:r>
      <w:r w:rsidRPr="00B56181">
        <w:rPr>
          <w:rFonts w:ascii="Book Antiqua" w:eastAsia="Times New Roman" w:hAnsi="Book Antiqua" w:cs="Times New Roman"/>
          <w:position w:val="-18"/>
          <w:sz w:val="20"/>
          <w:szCs w:val="20"/>
          <w:lang w:eastAsia="ar-SA"/>
        </w:rPr>
        <w:object w:dxaOrig="620" w:dyaOrig="420">
          <v:shape id="_x0000_i1049" type="#_x0000_t75" style="width:27pt;height:22.5pt" o:ole="" fillcolor="window">
            <v:imagedata r:id="rId56" o:title=""/>
          </v:shape>
          <o:OLEObject Type="Embed" ProgID="Equation.3" ShapeID="_x0000_i1049" DrawAspect="Content" ObjectID="_1603546145" r:id="rId57"/>
        </w:object>
      </w:r>
      <w:r w:rsidRPr="00B56181">
        <w:rPr>
          <w:rFonts w:ascii="Book Antiqua" w:eastAsia="Times New Roman" w:hAnsi="Book Antiqua" w:cs="Times New Roman"/>
          <w:sz w:val="20"/>
          <w:szCs w:val="20"/>
          <w:lang w:eastAsia="ar-SA"/>
        </w:rPr>
        <w:tab/>
        <w:t xml:space="preserve">e </w:t>
      </w:r>
      <w:r w:rsidRPr="00B56181">
        <w:rPr>
          <w:rFonts w:ascii="Book Antiqua" w:eastAsia="Times New Roman" w:hAnsi="Book Antiqua" w:cs="Times New Roman"/>
          <w:sz w:val="20"/>
          <w:szCs w:val="20"/>
          <w:lang w:eastAsia="ar-SA"/>
        </w:rPr>
        <w:tab/>
        <w:t>e</w:t>
      </w:r>
      <w:r w:rsidRPr="00B56181">
        <w:rPr>
          <w:rFonts w:ascii="Book Antiqua" w:eastAsia="Times New Roman" w:hAnsi="Book Antiqua" w:cs="Times New Roman"/>
          <w:sz w:val="20"/>
          <w:szCs w:val="20"/>
          <w:lang w:eastAsia="ar-SA"/>
        </w:rPr>
        <w:tab/>
      </w:r>
      <w:r w:rsidRPr="00B56181">
        <w:rPr>
          <w:rFonts w:ascii="Book Antiqua" w:eastAsia="Times New Roman" w:hAnsi="Book Antiqua" w:cs="Times New Roman"/>
          <w:position w:val="-20"/>
          <w:sz w:val="20"/>
          <w:szCs w:val="20"/>
          <w:lang w:eastAsia="ar-SA"/>
        </w:rPr>
        <w:object w:dxaOrig="740" w:dyaOrig="520">
          <v:shape id="_x0000_i1050" type="#_x0000_t75" style="width:37.5pt;height:27pt" o:ole="" fillcolor="window">
            <v:imagedata r:id="rId58" o:title=""/>
          </v:shape>
          <o:OLEObject Type="Embed" ProgID="Equation.3" ShapeID="_x0000_i1050" DrawAspect="Content" ObjectID="_1603546146" r:id="rId59"/>
        </w:object>
      </w:r>
    </w:p>
    <w:p w:rsidR="00B56181" w:rsidRPr="00B56181" w:rsidRDefault="00B56181" w:rsidP="00B56181">
      <w:pPr>
        <w:keepNext/>
        <w:keepLines/>
        <w:widowControl w:val="0"/>
        <w:autoSpaceDE w:val="0"/>
        <w:autoSpaceDN w:val="0"/>
        <w:adjustRightInd w:val="0"/>
        <w:ind w:firstLine="284"/>
        <w:jc w:val="both"/>
        <w:rPr>
          <w:rFonts w:ascii="Book Antiqua" w:eastAsia="Times New Roman" w:hAnsi="Book Antiqua" w:cs="Times New Roman"/>
          <w:sz w:val="20"/>
          <w:szCs w:val="20"/>
          <w:lang w:eastAsia="ar-SA"/>
        </w:rPr>
      </w:pPr>
    </w:p>
    <w:p w:rsidR="00B56181" w:rsidRPr="00B56181" w:rsidRDefault="00B56181" w:rsidP="00B56181">
      <w:pPr>
        <w:keepNext/>
        <w:keepLines/>
        <w:widowControl w:val="0"/>
        <w:autoSpaceDE w:val="0"/>
        <w:autoSpaceDN w:val="0"/>
        <w:adjustRightInd w:val="0"/>
        <w:ind w:firstLine="284"/>
        <w:jc w:val="both"/>
        <w:rPr>
          <w:rFonts w:ascii="Book Antiqua" w:eastAsia="Times New Roman" w:hAnsi="Book Antiqua" w:cs="Times New Roman"/>
          <w:sz w:val="20"/>
          <w:szCs w:val="20"/>
          <w:lang w:eastAsia="ar-SA"/>
        </w:rPr>
      </w:pPr>
      <w:r w:rsidRPr="00B56181">
        <w:rPr>
          <w:rFonts w:ascii="Book Antiqua" w:eastAsia="Times New Roman" w:hAnsi="Book Antiqua" w:cs="Times New Roman"/>
          <w:sz w:val="20"/>
          <w:szCs w:val="20"/>
          <w:lang w:eastAsia="ar-SA"/>
        </w:rPr>
        <w:t>Il termine</w:t>
      </w:r>
      <w:r w:rsidRPr="00B56181">
        <w:rPr>
          <w:rFonts w:ascii="Book Antiqua" w:eastAsia="Times New Roman" w:hAnsi="Book Antiqua" w:cs="CMR10"/>
          <w:sz w:val="20"/>
          <w:szCs w:val="20"/>
          <w:lang w:eastAsia="it-IT"/>
        </w:rPr>
        <w:t xml:space="preserve"> </w:t>
      </w:r>
      <w:r w:rsidRPr="00B56181">
        <w:rPr>
          <w:rFonts w:ascii="Book Antiqua" w:eastAsia="Times New Roman" w:hAnsi="Book Antiqua" w:cs="Times New Roman"/>
          <w:position w:val="-6"/>
          <w:sz w:val="20"/>
          <w:szCs w:val="20"/>
          <w:lang w:eastAsia="ar-SA"/>
        </w:rPr>
        <w:object w:dxaOrig="220" w:dyaOrig="279">
          <v:shape id="_x0000_i1051" type="#_x0000_t75" style="width:15pt;height:15pt" o:ole="" fillcolor="window">
            <v:imagedata r:id="rId60" o:title=""/>
          </v:shape>
          <o:OLEObject Type="Embed" ProgID="Equation.3" ShapeID="_x0000_i1051" DrawAspect="Content" ObjectID="_1603546147" r:id="rId61"/>
        </w:object>
      </w:r>
      <w:r w:rsidRPr="00B56181">
        <w:rPr>
          <w:rFonts w:ascii="Book Antiqua" w:eastAsia="Times New Roman" w:hAnsi="Book Antiqua" w:cs="Times New Roman"/>
          <w:sz w:val="20"/>
          <w:szCs w:val="20"/>
          <w:lang w:eastAsia="ar-SA"/>
        </w:rPr>
        <w:t xml:space="preserve">effettua una </w:t>
      </w:r>
      <w:r w:rsidRPr="00B56181">
        <w:rPr>
          <w:rFonts w:ascii="Book Antiqua" w:eastAsia="Times New Roman" w:hAnsi="Book Antiqua" w:cs="CMR10"/>
          <w:sz w:val="20"/>
          <w:szCs w:val="20"/>
          <w:lang w:eastAsia="it-IT"/>
        </w:rPr>
        <w:t>sogliatura sull’ampiezza del segnale e quindi introduce un’operazione non lineare. Pertanto la minimizzazione di f(x) permette di trovare x (x è il valore di y dopo l’operazione di soglia) partendo dalla misura di y</w:t>
      </w:r>
      <w:r w:rsidRPr="00B56181">
        <w:rPr>
          <w:rFonts w:ascii="Book Antiqua" w:eastAsia="Times New Roman" w:hAnsi="Book Antiqua" w:cs="Times New Roman"/>
          <w:sz w:val="20"/>
          <w:szCs w:val="20"/>
          <w:lang w:eastAsia="ar-SA"/>
        </w:rPr>
        <w:t>.</w:t>
      </w:r>
    </w:p>
    <w:p w:rsidR="00B56181" w:rsidRPr="00B56181" w:rsidRDefault="00B56181" w:rsidP="00B56181">
      <w:pPr>
        <w:keepNext/>
        <w:keepLines/>
        <w:widowControl w:val="0"/>
        <w:autoSpaceDE w:val="0"/>
        <w:autoSpaceDN w:val="0"/>
        <w:adjustRightInd w:val="0"/>
        <w:ind w:firstLine="284"/>
        <w:jc w:val="both"/>
        <w:rPr>
          <w:rFonts w:ascii="Book Antiqua" w:eastAsia="Times New Roman" w:hAnsi="Book Antiqua" w:cs="Times New Roman"/>
          <w:sz w:val="20"/>
          <w:szCs w:val="20"/>
          <w:lang w:eastAsia="ar-SA"/>
        </w:rPr>
      </w:pPr>
    </w:p>
    <w:p w:rsidR="00B56181" w:rsidRPr="00B56181" w:rsidRDefault="00B56181" w:rsidP="00B56181">
      <w:pPr>
        <w:keepNext/>
        <w:keepLines/>
        <w:widowControl w:val="0"/>
        <w:autoSpaceDE w:val="0"/>
        <w:autoSpaceDN w:val="0"/>
        <w:adjustRightInd w:val="0"/>
        <w:ind w:firstLine="284"/>
        <w:jc w:val="both"/>
        <w:rPr>
          <w:rFonts w:ascii="Book Antiqua" w:eastAsia="Times New Roman" w:hAnsi="Book Antiqua" w:cs="Times New Roman"/>
          <w:sz w:val="20"/>
          <w:szCs w:val="20"/>
          <w:lang w:eastAsia="ar-SA"/>
        </w:rPr>
      </w:pPr>
      <w:r w:rsidRPr="00B56181">
        <w:rPr>
          <w:rFonts w:ascii="Book Antiqua" w:eastAsia="Times New Roman" w:hAnsi="Book Antiqua" w:cs="Times New Roman"/>
          <w:sz w:val="20"/>
          <w:szCs w:val="20"/>
          <w:lang w:eastAsia="ar-SA"/>
        </w:rPr>
        <w:t>Un modo sintetico per rappresentare la precedente relazione è il seguente:</w:t>
      </w:r>
    </w:p>
    <w:p w:rsidR="00B56181" w:rsidRPr="00B56181" w:rsidRDefault="00B56181" w:rsidP="00B56181">
      <w:pPr>
        <w:keepNext/>
        <w:keepLines/>
        <w:widowControl w:val="0"/>
        <w:autoSpaceDE w:val="0"/>
        <w:autoSpaceDN w:val="0"/>
        <w:adjustRightInd w:val="0"/>
        <w:ind w:firstLine="284"/>
        <w:jc w:val="both"/>
        <w:rPr>
          <w:rFonts w:ascii="Book Antiqua" w:eastAsia="Times New Roman" w:hAnsi="Book Antiqua" w:cs="CMR10"/>
          <w:sz w:val="20"/>
          <w:szCs w:val="20"/>
          <w:lang w:eastAsia="it-IT"/>
        </w:rPr>
      </w:pPr>
    </w:p>
    <w:p w:rsidR="00B56181" w:rsidRPr="00B56181" w:rsidRDefault="00B56181" w:rsidP="00B56181">
      <w:pPr>
        <w:keepNext/>
        <w:keepLines/>
        <w:widowControl w:val="0"/>
        <w:autoSpaceDE w:val="0"/>
        <w:autoSpaceDN w:val="0"/>
        <w:adjustRightInd w:val="0"/>
        <w:ind w:firstLine="284"/>
        <w:jc w:val="center"/>
        <w:rPr>
          <w:rFonts w:ascii="Book Antiqua" w:eastAsia="Times New Roman" w:hAnsi="Book Antiqua" w:cs="Times New Roman"/>
          <w:sz w:val="20"/>
          <w:szCs w:val="20"/>
          <w:lang w:eastAsia="ar-SA"/>
        </w:rPr>
      </w:pPr>
      <w:r w:rsidRPr="00B56181">
        <w:rPr>
          <w:rFonts w:ascii="Book Antiqua" w:eastAsia="Times New Roman" w:hAnsi="Book Antiqua" w:cs="Times New Roman"/>
          <w:position w:val="-60"/>
          <w:sz w:val="20"/>
          <w:szCs w:val="20"/>
          <w:lang w:eastAsia="ar-SA"/>
        </w:rPr>
        <w:object w:dxaOrig="5080" w:dyaOrig="1320">
          <v:shape id="_x0000_i1052" type="#_x0000_t75" style="width:229.5pt;height:57pt" o:ole="" filled="t">
            <v:fill color2="black"/>
            <v:imagedata r:id="rId62" o:title=""/>
          </v:shape>
          <o:OLEObject Type="Embed" ProgID="Equation.3" ShapeID="_x0000_i1052" DrawAspect="Content" ObjectID="_1603546148" r:id="rId63"/>
        </w:object>
      </w:r>
    </w:p>
    <w:p w:rsidR="00B56181" w:rsidRPr="00B56181" w:rsidRDefault="00B56181" w:rsidP="00B56181">
      <w:pPr>
        <w:keepNext/>
        <w:keepLines/>
        <w:widowControl w:val="0"/>
        <w:autoSpaceDE w:val="0"/>
        <w:autoSpaceDN w:val="0"/>
        <w:adjustRightInd w:val="0"/>
        <w:spacing w:line="240" w:lineRule="auto"/>
        <w:rPr>
          <w:rFonts w:ascii="Courier New" w:hAnsi="Courier New" w:cs="Courier New"/>
          <w:color w:val="000000"/>
          <w:sz w:val="20"/>
          <w:szCs w:val="20"/>
          <w:lang w:val="en-US"/>
        </w:rPr>
      </w:pPr>
    </w:p>
    <w:p w:rsidR="00B56181" w:rsidRPr="00B56181" w:rsidRDefault="00B56181" w:rsidP="00B56181">
      <w:pPr>
        <w:keepNext/>
        <w:keepLines/>
        <w:widowControl w:val="0"/>
        <w:autoSpaceDE w:val="0"/>
        <w:autoSpaceDN w:val="0"/>
        <w:adjustRightInd w:val="0"/>
        <w:ind w:firstLine="284"/>
        <w:jc w:val="both"/>
        <w:rPr>
          <w:rFonts w:ascii="Book Antiqua" w:eastAsia="Times New Roman" w:hAnsi="Book Antiqua" w:cs="CMR10"/>
          <w:sz w:val="20"/>
          <w:szCs w:val="20"/>
          <w:lang w:eastAsia="it-IT"/>
        </w:rPr>
      </w:pPr>
      <w:r w:rsidRPr="00B56181">
        <w:rPr>
          <w:rFonts w:ascii="Book Antiqua" w:eastAsia="Times New Roman" w:hAnsi="Book Antiqua" w:cs="CMR10"/>
          <w:sz w:val="20"/>
          <w:szCs w:val="20"/>
          <w:lang w:eastAsia="it-IT"/>
        </w:rPr>
        <w:t xml:space="preserve">detto operatore di ‘soft thresholding’ o ‘rigrsure’ in matlab. In Fig. 6.14a è rappresentata graficamente la funzione ‘soft thresholding’  con </w:t>
      </w:r>
      <w:r w:rsidRPr="00B56181">
        <w:rPr>
          <w:position w:val="-14"/>
        </w:rPr>
        <w:object w:dxaOrig="660" w:dyaOrig="400">
          <v:shape id="_x0000_i1053" type="#_x0000_t75" style="width:37.5pt;height:22.5pt" o:ole="">
            <v:imagedata r:id="rId64" o:title=""/>
          </v:shape>
          <o:OLEObject Type="Embed" ProgID="Equation.3" ShapeID="_x0000_i1053" DrawAspect="Content" ObjectID="_1603546149" r:id="rId65"/>
        </w:object>
      </w:r>
      <w:r w:rsidRPr="00B56181">
        <w:rPr>
          <w:rFonts w:ascii="Book Antiqua" w:eastAsia="Times New Roman" w:hAnsi="Book Antiqua" w:cs="CMR10"/>
          <w:sz w:val="20"/>
          <w:szCs w:val="20"/>
          <w:lang w:eastAsia="it-IT"/>
        </w:rPr>
        <w:t>: al valore y misurato viene tolta la soglia in modo non lineare in funzione dell’ampiezza.</w:t>
      </w:r>
    </w:p>
    <w:p w:rsidR="00B56181" w:rsidRPr="00B56181" w:rsidRDefault="00B56181" w:rsidP="00B56181">
      <w:pPr>
        <w:keepNext/>
        <w:keepLines/>
        <w:widowControl w:val="0"/>
        <w:autoSpaceDE w:val="0"/>
        <w:autoSpaceDN w:val="0"/>
        <w:adjustRightInd w:val="0"/>
        <w:ind w:firstLine="284"/>
        <w:jc w:val="both"/>
        <w:rPr>
          <w:rFonts w:ascii="Book Antiqua" w:eastAsia="Times New Roman" w:hAnsi="Book Antiqua" w:cs="CMR10"/>
          <w:sz w:val="20"/>
          <w:szCs w:val="20"/>
          <w:lang w:eastAsia="it-IT"/>
        </w:rPr>
      </w:pPr>
    </w:p>
    <w:p w:rsidR="00B56181" w:rsidRPr="00B56181" w:rsidRDefault="00B56181" w:rsidP="00B56181">
      <w:pPr>
        <w:keepNext/>
        <w:keepLines/>
        <w:widowControl w:val="0"/>
        <w:autoSpaceDE w:val="0"/>
        <w:autoSpaceDN w:val="0"/>
        <w:adjustRightInd w:val="0"/>
        <w:ind w:firstLine="284"/>
        <w:rPr>
          <w:rFonts w:ascii="Book Antiqua" w:eastAsia="Times New Roman" w:hAnsi="Book Antiqua" w:cs="CMR10"/>
          <w:sz w:val="20"/>
          <w:szCs w:val="20"/>
          <w:lang w:eastAsia="it-IT"/>
        </w:rPr>
      </w:pPr>
      <w:r w:rsidRPr="00B56181">
        <w:rPr>
          <w:rFonts w:ascii="Book Antiqua" w:eastAsia="Times New Roman" w:hAnsi="Book Antiqua" w:cs="CMR10"/>
          <w:noProof/>
          <w:sz w:val="20"/>
          <w:szCs w:val="20"/>
          <w:lang w:eastAsia="it-IT"/>
        </w:rPr>
        <mc:AlternateContent>
          <mc:Choice Requires="wpg">
            <w:drawing>
              <wp:anchor distT="0" distB="0" distL="114300" distR="114300" simplePos="0" relativeHeight="251659264" behindDoc="0" locked="0" layoutInCell="1" allowOverlap="1" wp14:anchorId="2B590941" wp14:editId="11C4DC61">
                <wp:simplePos x="0" y="0"/>
                <wp:positionH relativeFrom="column">
                  <wp:posOffset>3045997</wp:posOffset>
                </wp:positionH>
                <wp:positionV relativeFrom="paragraph">
                  <wp:posOffset>409</wp:posOffset>
                </wp:positionV>
                <wp:extent cx="2745525" cy="1432684"/>
                <wp:effectExtent l="0" t="0" r="0" b="0"/>
                <wp:wrapNone/>
                <wp:docPr id="209" name="Gruppo 29"/>
                <wp:cNvGraphicFramePr/>
                <a:graphic xmlns:a="http://schemas.openxmlformats.org/drawingml/2006/main">
                  <a:graphicData uri="http://schemas.microsoft.com/office/word/2010/wordprocessingGroup">
                    <wpg:wgp>
                      <wpg:cNvGrpSpPr/>
                      <wpg:grpSpPr>
                        <a:xfrm>
                          <a:off x="0" y="0"/>
                          <a:ext cx="2745525" cy="1432684"/>
                          <a:chOff x="0" y="0"/>
                          <a:chExt cx="8928992" cy="6480719"/>
                        </a:xfrm>
                      </wpg:grpSpPr>
                      <pic:pic xmlns:pic="http://schemas.openxmlformats.org/drawingml/2006/picture">
                        <pic:nvPicPr>
                          <pic:cNvPr id="210" name="Immagine 210"/>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8928992" cy="6480719"/>
                          </a:xfrm>
                          <a:prstGeom prst="rect">
                            <a:avLst/>
                          </a:prstGeom>
                          <a:noFill/>
                        </pic:spPr>
                      </pic:pic>
                      <wpg:grpSp>
                        <wpg:cNvPr id="211" name="Gruppo 211"/>
                        <wpg:cNvGrpSpPr/>
                        <wpg:grpSpPr>
                          <a:xfrm>
                            <a:off x="613079" y="162241"/>
                            <a:ext cx="7631837" cy="5578508"/>
                            <a:chOff x="613079" y="162241"/>
                            <a:chExt cx="7631837" cy="5578508"/>
                          </a:xfrm>
                        </wpg:grpSpPr>
                        <wps:wsp>
                          <wps:cNvPr id="212" name="Connettore 1 212"/>
                          <wps:cNvCnPr/>
                          <wps:spPr>
                            <a:xfrm>
                              <a:off x="3635392" y="2970553"/>
                              <a:ext cx="1512168" cy="0"/>
                            </a:xfrm>
                            <a:prstGeom prst="line">
                              <a:avLst/>
                            </a:prstGeom>
                            <a:noFill/>
                            <a:ln w="28575" cap="flat" cmpd="sng" algn="ctr">
                              <a:solidFill>
                                <a:srgbClr val="FF0000"/>
                              </a:solidFill>
                              <a:prstDash val="solid"/>
                            </a:ln>
                            <a:effectLst/>
                          </wps:spPr>
                          <wps:bodyPr/>
                        </wps:wsp>
                        <wps:wsp>
                          <wps:cNvPr id="224" name="Connettore 1 224"/>
                          <wps:cNvCnPr/>
                          <wps:spPr>
                            <a:xfrm>
                              <a:off x="5147560" y="2466497"/>
                              <a:ext cx="0" cy="504056"/>
                            </a:xfrm>
                            <a:prstGeom prst="line">
                              <a:avLst/>
                            </a:prstGeom>
                            <a:noFill/>
                            <a:ln w="28575" cap="flat" cmpd="sng" algn="ctr">
                              <a:solidFill>
                                <a:srgbClr val="FF0000"/>
                              </a:solidFill>
                              <a:prstDash val="solid"/>
                            </a:ln>
                            <a:effectLst/>
                          </wps:spPr>
                          <wps:bodyPr/>
                        </wps:wsp>
                        <wps:wsp>
                          <wps:cNvPr id="225" name="Connettore 1 225"/>
                          <wps:cNvCnPr/>
                          <wps:spPr>
                            <a:xfrm>
                              <a:off x="3635392" y="2970553"/>
                              <a:ext cx="0" cy="504056"/>
                            </a:xfrm>
                            <a:prstGeom prst="line">
                              <a:avLst/>
                            </a:prstGeom>
                            <a:noFill/>
                            <a:ln w="57150" cap="flat" cmpd="sng" algn="ctr">
                              <a:solidFill>
                                <a:srgbClr val="FF0000"/>
                              </a:solidFill>
                              <a:prstDash val="solid"/>
                            </a:ln>
                            <a:effectLst/>
                          </wps:spPr>
                          <wps:bodyPr/>
                        </wps:wsp>
                        <wps:wsp>
                          <wps:cNvPr id="228" name="Connettore 1 228"/>
                          <wps:cNvCnPr/>
                          <wps:spPr>
                            <a:xfrm flipV="1">
                              <a:off x="5220580" y="162241"/>
                              <a:ext cx="3024336" cy="2230969"/>
                            </a:xfrm>
                            <a:prstGeom prst="line">
                              <a:avLst/>
                            </a:prstGeom>
                            <a:noFill/>
                            <a:ln w="28575" cap="flat" cmpd="sng" algn="ctr">
                              <a:solidFill>
                                <a:srgbClr val="FF0000"/>
                              </a:solidFill>
                              <a:prstDash val="solid"/>
                            </a:ln>
                            <a:effectLst/>
                          </wps:spPr>
                          <wps:bodyPr/>
                        </wps:wsp>
                        <wps:wsp>
                          <wps:cNvPr id="1120275" name="Connettore 1 1120275"/>
                          <wps:cNvCnPr/>
                          <wps:spPr>
                            <a:xfrm flipV="1">
                              <a:off x="613079" y="3509780"/>
                              <a:ext cx="3024336" cy="2230969"/>
                            </a:xfrm>
                            <a:prstGeom prst="line">
                              <a:avLst/>
                            </a:prstGeom>
                            <a:noFill/>
                            <a:ln w="28575" cap="flat" cmpd="sng" algn="ctr">
                              <a:solidFill>
                                <a:srgbClr val="FF0000"/>
                              </a:solidFill>
                              <a:prstDash val="solid"/>
                            </a:ln>
                            <a:effectLst/>
                          </wps:spPr>
                          <wps:bodyPr/>
                        </wps:wsp>
                      </wpg:grpSp>
                      <wps:wsp>
                        <wps:cNvPr id="1120277" name="Connettore 1 1120277"/>
                        <wps:cNvCnPr/>
                        <wps:spPr>
                          <a:xfrm flipV="1">
                            <a:off x="5220580" y="666297"/>
                            <a:ext cx="3024336" cy="2232248"/>
                          </a:xfrm>
                          <a:prstGeom prst="line">
                            <a:avLst/>
                          </a:prstGeom>
                          <a:noFill/>
                          <a:ln w="76200" cap="flat" cmpd="sng" algn="ctr">
                            <a:solidFill>
                              <a:sysClr val="window" lastClr="FFFFFF"/>
                            </a:solidFill>
                            <a:prstDash val="solid"/>
                          </a:ln>
                          <a:effectLst/>
                        </wps:spPr>
                        <wps:bodyPr/>
                      </wps:wsp>
                      <wps:wsp>
                        <wps:cNvPr id="1120281" name="Connettore 1 1120281"/>
                        <wps:cNvCnPr/>
                        <wps:spPr>
                          <a:xfrm flipV="1">
                            <a:off x="540060" y="3042561"/>
                            <a:ext cx="3024336" cy="2232248"/>
                          </a:xfrm>
                          <a:prstGeom prst="line">
                            <a:avLst/>
                          </a:prstGeom>
                          <a:noFill/>
                          <a:ln w="76200" cap="flat" cmpd="sng" algn="ctr">
                            <a:solidFill>
                              <a:sysClr val="window" lastClr="FFFFFF"/>
                            </a:solidFill>
                            <a:prstDash val="solid"/>
                          </a:ln>
                          <a:effectLst/>
                        </wps:spPr>
                        <wps:bodyPr/>
                      </wps:wsp>
                    </wpg:wgp>
                  </a:graphicData>
                </a:graphic>
                <wp14:sizeRelH relativeFrom="margin">
                  <wp14:pctWidth>0</wp14:pctWidth>
                </wp14:sizeRelH>
                <wp14:sizeRelV relativeFrom="margin">
                  <wp14:pctHeight>0</wp14:pctHeight>
                </wp14:sizeRelV>
              </wp:anchor>
            </w:drawing>
          </mc:Choice>
          <mc:Fallback>
            <w:pict>
              <v:group w14:anchorId="0C5F8C4D" id="Gruppo 29" o:spid="_x0000_s1026" style="position:absolute;margin-left:239.85pt;margin-top:.05pt;width:216.2pt;height:112.8pt;z-index:251659264;mso-width-relative:margin;mso-height-relative:margin" coordsize="89289,648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">
                <v:shape id="Immagine 210" o:spid="_x0000_s1027" type="#_x0000_t75" style="position:absolute;width:89289;height:64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">
                  <v:imagedata r:id="rId67" o:title=""/>
                </v:shape>
                <v:group id="Gruppo 211" o:spid="_x0000_s1028" style="position:absolute;left:6130;top:1622;width:76319;height:55785" coordorigin="6130,1622" coordsize="76318,55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line id="Connettore 1 212" o:spid="_x0000_s1029" style="position:absolute;visibility:visible;mso-wrap-style:square" from="36353,29705" to="51475,29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" strokecolor="red" strokeweight="2.25pt"/>
                  <v:line id="Connettore 1 224" o:spid="_x0000_s1030" style="position:absolute;visibility:visible;mso-wrap-style:square" from="51475,24664" to="51475,29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" strokecolor="red" strokeweight="2.25pt"/>
                  <v:line id="Connettore 1 225" o:spid="_x0000_s1031" style="position:absolute;visibility:visible;mso-wrap-style:square" from="36353,29705" to="36353,34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" strokecolor="red" strokeweight="4.5pt"/>
                  <v:line id="Connettore 1 228" o:spid="_x0000_s1032" style="position:absolute;flip:y;visibility:visible;mso-wrap-style:square" from="52205,1622" to="82449,23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" strokecolor="red" strokeweight="2.25pt"/>
                  <v:line id="Connettore 1 1120275" o:spid="_x0000_s1033" style="position:absolute;flip:y;visibility:visible;mso-wrap-style:square" from="6130,35097" to="36374,57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" strokecolor="red" strokeweight="2.25pt"/>
                </v:group>
                <v:line id="Connettore 1 1120277" o:spid="_x0000_s1034" style="position:absolute;flip:y;visibility:visible;mso-wrap-style:square" from="52205,6662" to="82449,28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" strokecolor="window" strokeweight="6pt"/>
                <v:line id="Connettore 1 1120281" o:spid="_x0000_s1035" style="position:absolute;flip:y;visibility:visible;mso-wrap-style:square" from="5400,30425" to="35643,52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" strokecolor="window" strokeweight="6pt"/>
              </v:group>
            </w:pict>
          </mc:Fallback>
        </mc:AlternateContent>
      </w:r>
      <w:r w:rsidRPr="00B56181">
        <w:rPr>
          <w:rFonts w:ascii="Book Antiqua" w:eastAsia="Times New Roman" w:hAnsi="Book Antiqua" w:cs="CMR10"/>
          <w:noProof/>
          <w:sz w:val="20"/>
          <w:szCs w:val="20"/>
          <w:lang w:eastAsia="it-IT"/>
        </w:rPr>
        <w:drawing>
          <wp:inline distT="0" distB="0" distL="0" distR="0" wp14:anchorId="48473FF1" wp14:editId="706CDE0F">
            <wp:extent cx="2502975" cy="143256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12919" cy="1438251"/>
                    </a:xfrm>
                    <a:prstGeom prst="rect">
                      <a:avLst/>
                    </a:prstGeom>
                    <a:noFill/>
                  </pic:spPr>
                </pic:pic>
              </a:graphicData>
            </a:graphic>
          </wp:inline>
        </w:drawing>
      </w:r>
    </w:p>
    <w:p w:rsidR="00B56181" w:rsidRPr="00B56181" w:rsidRDefault="00B56181" w:rsidP="00B56181">
      <w:pPr>
        <w:keepNext/>
        <w:keepLines/>
        <w:widowControl w:val="0"/>
        <w:autoSpaceDE w:val="0"/>
        <w:autoSpaceDN w:val="0"/>
        <w:adjustRightInd w:val="0"/>
        <w:ind w:firstLine="284"/>
        <w:jc w:val="center"/>
        <w:rPr>
          <w:rFonts w:ascii="Book Antiqua" w:eastAsia="Times New Roman" w:hAnsi="Book Antiqua" w:cs="Times New Roman"/>
          <w:sz w:val="20"/>
          <w:szCs w:val="20"/>
          <w:lang w:eastAsia="ar-SA"/>
        </w:rPr>
      </w:pPr>
    </w:p>
    <w:p w:rsidR="00B56181" w:rsidRPr="00B56181" w:rsidRDefault="00B56181" w:rsidP="00B56181">
      <w:pPr>
        <w:keepNext/>
        <w:keepLines/>
        <w:widowControl w:val="0"/>
        <w:autoSpaceDE w:val="0"/>
        <w:autoSpaceDN w:val="0"/>
        <w:adjustRightInd w:val="0"/>
        <w:ind w:firstLine="284"/>
        <w:jc w:val="center"/>
        <w:rPr>
          <w:rFonts w:ascii="Book Antiqua" w:eastAsia="Times New Roman" w:hAnsi="Book Antiqua" w:cs="Times New Roman"/>
          <w:sz w:val="20"/>
          <w:szCs w:val="20"/>
          <w:lang w:eastAsia="ar-SA"/>
        </w:rPr>
      </w:pPr>
      <w:r w:rsidRPr="00B56181">
        <w:rPr>
          <w:rFonts w:ascii="Book Antiqua" w:eastAsia="Times New Roman" w:hAnsi="Book Antiqua" w:cs="Times New Roman"/>
          <w:sz w:val="20"/>
          <w:szCs w:val="20"/>
          <w:lang w:eastAsia="ar-SA"/>
        </w:rPr>
        <w:t>(a)</w:t>
      </w:r>
      <w:r w:rsidRPr="00B56181">
        <w:rPr>
          <w:rFonts w:ascii="Book Antiqua" w:eastAsia="Times New Roman" w:hAnsi="Book Antiqua" w:cs="Times New Roman"/>
          <w:sz w:val="20"/>
          <w:szCs w:val="20"/>
          <w:lang w:eastAsia="ar-SA"/>
        </w:rPr>
        <w:tab/>
      </w:r>
      <w:r w:rsidRPr="00B56181">
        <w:rPr>
          <w:rFonts w:ascii="Book Antiqua" w:eastAsia="Times New Roman" w:hAnsi="Book Antiqua" w:cs="Times New Roman"/>
          <w:sz w:val="20"/>
          <w:szCs w:val="20"/>
          <w:lang w:eastAsia="ar-SA"/>
        </w:rPr>
        <w:tab/>
      </w:r>
      <w:r w:rsidRPr="00B56181">
        <w:rPr>
          <w:rFonts w:ascii="Book Antiqua" w:eastAsia="Times New Roman" w:hAnsi="Book Antiqua" w:cs="Times New Roman"/>
          <w:sz w:val="20"/>
          <w:szCs w:val="20"/>
          <w:lang w:eastAsia="ar-SA"/>
        </w:rPr>
        <w:tab/>
      </w:r>
      <w:r w:rsidRPr="00B56181">
        <w:rPr>
          <w:rFonts w:ascii="Book Antiqua" w:eastAsia="Times New Roman" w:hAnsi="Book Antiqua" w:cs="Times New Roman"/>
          <w:sz w:val="20"/>
          <w:szCs w:val="20"/>
          <w:lang w:eastAsia="ar-SA"/>
        </w:rPr>
        <w:tab/>
      </w:r>
      <w:r w:rsidRPr="00B56181">
        <w:rPr>
          <w:rFonts w:ascii="Book Antiqua" w:eastAsia="Times New Roman" w:hAnsi="Book Antiqua" w:cs="Times New Roman"/>
          <w:sz w:val="20"/>
          <w:szCs w:val="20"/>
          <w:lang w:eastAsia="ar-SA"/>
        </w:rPr>
        <w:tab/>
      </w:r>
      <w:r w:rsidRPr="00B56181">
        <w:rPr>
          <w:rFonts w:ascii="Book Antiqua" w:eastAsia="Times New Roman" w:hAnsi="Book Antiqua" w:cs="Times New Roman"/>
          <w:sz w:val="20"/>
          <w:szCs w:val="20"/>
          <w:lang w:eastAsia="ar-SA"/>
        </w:rPr>
        <w:tab/>
      </w:r>
      <w:r w:rsidRPr="00B56181">
        <w:rPr>
          <w:rFonts w:ascii="Book Antiqua" w:eastAsia="Times New Roman" w:hAnsi="Book Antiqua" w:cs="Times New Roman"/>
          <w:sz w:val="20"/>
          <w:szCs w:val="20"/>
          <w:lang w:eastAsia="ar-SA"/>
        </w:rPr>
        <w:tab/>
        <w:t>(b)</w:t>
      </w:r>
    </w:p>
    <w:p w:rsidR="00B56181" w:rsidRPr="00B56181" w:rsidRDefault="00B56181" w:rsidP="00B56181">
      <w:pPr>
        <w:keepNext/>
        <w:keepLines/>
        <w:widowControl w:val="0"/>
        <w:autoSpaceDE w:val="0"/>
        <w:autoSpaceDN w:val="0"/>
        <w:adjustRightInd w:val="0"/>
        <w:ind w:firstLine="284"/>
        <w:jc w:val="center"/>
        <w:rPr>
          <w:rFonts w:ascii="Book Antiqua" w:eastAsia="Times New Roman" w:hAnsi="Book Antiqua" w:cs="Times New Roman"/>
          <w:sz w:val="20"/>
          <w:szCs w:val="20"/>
          <w:lang w:eastAsia="ar-SA"/>
        </w:rPr>
      </w:pPr>
      <w:r w:rsidRPr="00B56181">
        <w:rPr>
          <w:rFonts w:ascii="Book Antiqua" w:eastAsia="Times New Roman" w:hAnsi="Book Antiqua" w:cs="Times New Roman"/>
          <w:sz w:val="20"/>
          <w:szCs w:val="20"/>
          <w:lang w:eastAsia="ar-SA"/>
        </w:rPr>
        <w:t>Fig. 6.14</w:t>
      </w:r>
    </w:p>
    <w:p w:rsidR="00B56181" w:rsidRPr="00B56181" w:rsidRDefault="00B56181" w:rsidP="00B56181">
      <w:pPr>
        <w:keepNext/>
        <w:keepLines/>
        <w:widowControl w:val="0"/>
        <w:autoSpaceDE w:val="0"/>
        <w:autoSpaceDN w:val="0"/>
        <w:adjustRightInd w:val="0"/>
        <w:ind w:firstLine="284"/>
        <w:jc w:val="center"/>
        <w:rPr>
          <w:rFonts w:ascii="Book Antiqua" w:eastAsia="Times New Roman" w:hAnsi="Book Antiqua" w:cs="CMR10"/>
          <w:sz w:val="20"/>
          <w:szCs w:val="20"/>
          <w:lang w:eastAsia="it-IT"/>
        </w:rPr>
      </w:pPr>
    </w:p>
    <w:p w:rsidR="00B56181" w:rsidRPr="00B56181" w:rsidRDefault="00B56181" w:rsidP="00B56181">
      <w:pPr>
        <w:keepNext/>
        <w:keepLines/>
        <w:widowControl w:val="0"/>
        <w:autoSpaceDE w:val="0"/>
        <w:autoSpaceDN w:val="0"/>
        <w:adjustRightInd w:val="0"/>
        <w:ind w:firstLine="284"/>
        <w:jc w:val="both"/>
        <w:rPr>
          <w:rFonts w:ascii="Book Antiqua" w:eastAsia="Times New Roman" w:hAnsi="Book Antiqua" w:cs="Times New Roman"/>
          <w:sz w:val="20"/>
          <w:szCs w:val="20"/>
          <w:lang w:eastAsia="ar-SA"/>
        </w:rPr>
      </w:pPr>
      <w:r w:rsidRPr="00B56181">
        <w:rPr>
          <w:rFonts w:ascii="Book Antiqua" w:eastAsia="Times New Roman" w:hAnsi="Book Antiqua" w:cs="CMR10"/>
          <w:sz w:val="20"/>
          <w:szCs w:val="20"/>
          <w:lang w:eastAsia="it-IT"/>
        </w:rPr>
        <w:t xml:space="preserve">Essendo la trasformazione definita per ogni elemento del vettore y, non si pongono problemi di costo computazionale e quindi la sua applicazione </w:t>
      </w:r>
      <w:r w:rsidRPr="00B56181">
        <w:rPr>
          <w:rFonts w:ascii="Book Antiqua" w:eastAsia="Times New Roman" w:hAnsi="Book Antiqua" w:cs="Times New Roman"/>
          <w:sz w:val="20"/>
          <w:szCs w:val="20"/>
          <w:lang w:eastAsia="ar-SA"/>
        </w:rPr>
        <w:t>non richiede l’uso di algoritmi iterativi.</w:t>
      </w:r>
    </w:p>
    <w:p w:rsidR="00B56181" w:rsidRPr="00B56181" w:rsidRDefault="00B56181" w:rsidP="00B56181">
      <w:pPr>
        <w:keepNext/>
        <w:keepLines/>
        <w:widowControl w:val="0"/>
        <w:ind w:firstLine="284"/>
        <w:jc w:val="both"/>
        <w:rPr>
          <w:rFonts w:ascii="Book Antiqua" w:hAnsi="Book Antiqua"/>
          <w:sz w:val="20"/>
          <w:szCs w:val="20"/>
        </w:rPr>
      </w:pPr>
      <w:r w:rsidRPr="00B56181">
        <w:rPr>
          <w:rFonts w:ascii="Book Antiqua" w:hAnsi="Book Antiqua"/>
          <w:sz w:val="20"/>
          <w:szCs w:val="20"/>
        </w:rPr>
        <w:t>Seguendo il ragionamento sopra descritto si può arrivare ad un altro tipo di soglia, il cui comportamento è descritto in Fig. 6.14b e conosciuto come ‘hard thresholding’.</w:t>
      </w:r>
    </w:p>
    <w:p w:rsidR="00B56181" w:rsidRPr="00B56181" w:rsidRDefault="00B56181" w:rsidP="00B56181">
      <w:pPr>
        <w:keepNext/>
        <w:keepLines/>
        <w:widowControl w:val="0"/>
        <w:ind w:firstLine="284"/>
        <w:jc w:val="both"/>
        <w:rPr>
          <w:rFonts w:ascii="Book Antiqua" w:hAnsi="Book Antiqua"/>
          <w:sz w:val="20"/>
          <w:szCs w:val="20"/>
        </w:rPr>
      </w:pPr>
    </w:p>
    <w:p w:rsidR="00B56181" w:rsidRPr="00B56181" w:rsidRDefault="00B56181" w:rsidP="00B56181">
      <w:pPr>
        <w:keepNext/>
        <w:keepLines/>
        <w:widowControl w:val="0"/>
        <w:autoSpaceDE w:val="0"/>
        <w:autoSpaceDN w:val="0"/>
        <w:adjustRightInd w:val="0"/>
        <w:ind w:firstLine="284"/>
        <w:jc w:val="both"/>
        <w:rPr>
          <w:rFonts w:ascii="Book Antiqua" w:hAnsi="Book Antiqua"/>
          <w:sz w:val="20"/>
          <w:szCs w:val="20"/>
        </w:rPr>
      </w:pPr>
      <w:r w:rsidRPr="00B56181">
        <w:rPr>
          <w:rFonts w:ascii="Book Antiqua" w:eastAsia="Times New Roman" w:hAnsi="Book Antiqua" w:cs="Times New Roman"/>
          <w:sz w:val="20"/>
          <w:szCs w:val="20"/>
          <w:lang w:eastAsia="ar-SA"/>
        </w:rPr>
        <w:t xml:space="preserve">Quindi gli algoritmi di thresholding introducono un filtraggio non lineare che restituisce il valore ‘filtrato’ </w:t>
      </w:r>
      <w:r w:rsidRPr="00B56181">
        <w:rPr>
          <w:rFonts w:ascii="Book Antiqua" w:hAnsi="Book Antiqua"/>
          <w:position w:val="-6"/>
          <w:sz w:val="20"/>
          <w:szCs w:val="20"/>
        </w:rPr>
        <w:object w:dxaOrig="200" w:dyaOrig="279">
          <v:shape id="_x0000_i1054" type="#_x0000_t75" style="width:8.25pt;height:15pt" o:ole="">
            <v:imagedata r:id="rId69" o:title=""/>
          </v:shape>
          <o:OLEObject Type="Embed" ProgID="Equation.3" ShapeID="_x0000_i1054" DrawAspect="Content" ObjectID="_1603546150" r:id="rId70"/>
        </w:object>
      </w:r>
      <w:r w:rsidRPr="00B56181">
        <w:rPr>
          <w:rFonts w:ascii="Book Antiqua" w:hAnsi="Book Antiqua"/>
          <w:sz w:val="20"/>
          <w:szCs w:val="20"/>
        </w:rPr>
        <w:t xml:space="preserve"> </w:t>
      </w:r>
      <w:r w:rsidRPr="00B56181">
        <w:rPr>
          <w:rFonts w:ascii="Book Antiqua" w:eastAsia="Times New Roman" w:hAnsi="Book Antiqua" w:cs="Times New Roman"/>
          <w:sz w:val="20"/>
          <w:szCs w:val="20"/>
          <w:lang w:eastAsia="ar-SA"/>
        </w:rPr>
        <w:t>eliminando dal segnale y i valori di ampiezza contenuti all’interno di un intervallo</w:t>
      </w:r>
      <w:r w:rsidRPr="00B56181">
        <w:rPr>
          <w:rFonts w:ascii="Book Antiqua" w:hAnsi="Book Antiqua"/>
          <w:position w:val="-6"/>
          <w:sz w:val="20"/>
          <w:szCs w:val="20"/>
        </w:rPr>
        <w:object w:dxaOrig="220" w:dyaOrig="279">
          <v:shape id="_x0000_i1055" type="#_x0000_t75" style="width:15pt;height:15pt" o:ole="">
            <v:imagedata r:id="rId71" o:title=""/>
          </v:shape>
          <o:OLEObject Type="Embed" ProgID="Equation.3" ShapeID="_x0000_i1055" DrawAspect="Content" ObjectID="_1603546151" r:id="rId72"/>
        </w:object>
      </w:r>
      <w:r w:rsidRPr="00B56181">
        <w:rPr>
          <w:rFonts w:ascii="Book Antiqua" w:hAnsi="Book Antiqua"/>
          <w:sz w:val="20"/>
          <w:szCs w:val="20"/>
        </w:rPr>
        <w:t>.</w:t>
      </w:r>
    </w:p>
    <w:p w:rsidR="00B56181" w:rsidRPr="00B56181" w:rsidRDefault="00B56181" w:rsidP="00B56181">
      <w:pPr>
        <w:keepNext/>
        <w:keepLines/>
        <w:widowControl w:val="0"/>
        <w:ind w:firstLine="284"/>
        <w:jc w:val="both"/>
        <w:rPr>
          <w:rFonts w:ascii="Book Antiqua" w:hAnsi="Book Antiqua"/>
          <w:b/>
          <w:sz w:val="20"/>
          <w:szCs w:val="20"/>
        </w:rPr>
      </w:pPr>
      <w:r w:rsidRPr="00B56181">
        <w:rPr>
          <w:rFonts w:ascii="Book Antiqua" w:hAnsi="Book Antiqua"/>
          <w:b/>
          <w:sz w:val="20"/>
          <w:szCs w:val="20"/>
        </w:rPr>
        <w:t>La precedente relazione non darebbe un contributo importante se applicata nel dominio del segnale y in quanto il dominio temporale non è un dominio sparso.</w:t>
      </w:r>
    </w:p>
    <w:p w:rsidR="00B56181" w:rsidRPr="00B56181" w:rsidRDefault="00B56181" w:rsidP="00B56181">
      <w:pPr>
        <w:keepNext/>
        <w:keepLines/>
        <w:widowControl w:val="0"/>
        <w:numPr>
          <w:ilvl w:val="2"/>
          <w:numId w:val="2"/>
        </w:numPr>
        <w:autoSpaceDE w:val="0"/>
        <w:autoSpaceDN w:val="0"/>
        <w:adjustRightInd w:val="0"/>
        <w:spacing w:before="240" w:after="120" w:line="300" w:lineRule="atLeast"/>
        <w:outlineLvl w:val="2"/>
        <w:rPr>
          <w:rFonts w:ascii="Arial" w:eastAsia="Times New Roman" w:hAnsi="Arial" w:cs="Arial"/>
          <w:b/>
          <w:szCs w:val="26"/>
          <w:lang w:eastAsia="ar-SA"/>
        </w:rPr>
      </w:pPr>
      <w:bookmarkStart w:id="13" w:name="_Toc460531418"/>
      <w:bookmarkStart w:id="14" w:name="_Toc464588452"/>
      <w:bookmarkStart w:id="15" w:name="_Toc529728975"/>
      <w:r w:rsidRPr="00B56181">
        <w:rPr>
          <w:rFonts w:ascii="Arial" w:eastAsia="Times New Roman" w:hAnsi="Arial" w:cs="Arial"/>
          <w:b/>
          <w:szCs w:val="26"/>
          <w:lang w:eastAsia="ar-SA"/>
        </w:rPr>
        <w:t>Denoising nel dominio wavelet</w:t>
      </w:r>
      <w:bookmarkEnd w:id="13"/>
      <w:bookmarkEnd w:id="14"/>
      <w:bookmarkEnd w:id="15"/>
    </w:p>
    <w:p w:rsidR="00B56181" w:rsidRPr="00B56181" w:rsidRDefault="00B56181" w:rsidP="00B56181">
      <w:pPr>
        <w:keepNext/>
        <w:keepLines/>
        <w:widowControl w:val="0"/>
        <w:ind w:firstLine="284"/>
        <w:jc w:val="both"/>
        <w:rPr>
          <w:rFonts w:ascii="Book Antiqua" w:hAnsi="Book Antiqua"/>
          <w:b/>
          <w:sz w:val="20"/>
          <w:szCs w:val="20"/>
        </w:rPr>
      </w:pPr>
      <w:r w:rsidRPr="00B56181">
        <w:rPr>
          <w:rFonts w:ascii="Book Antiqua" w:hAnsi="Book Antiqua"/>
          <w:sz w:val="20"/>
          <w:szCs w:val="20"/>
        </w:rPr>
        <w:t xml:space="preserve">Le due precedenti soglie assumono una particolare importanza nel dominio wavelet poichè in tale dominio i coefficienti </w:t>
      </w:r>
      <w:r w:rsidRPr="00B56181">
        <w:rPr>
          <w:rFonts w:ascii="Arial" w:eastAsia="Times New Roman" w:hAnsi="Arial" w:cs="Times New Roman"/>
          <w:position w:val="-22"/>
          <w:sz w:val="24"/>
          <w:szCs w:val="24"/>
          <w:lang w:eastAsia="ar-SA"/>
        </w:rPr>
        <w:object w:dxaOrig="360" w:dyaOrig="460">
          <v:shape id="_x0000_i1056" type="#_x0000_t75" style="width:22.5pt;height:22.5pt" o:ole="" filled="t">
            <v:fill color2="black"/>
            <v:imagedata r:id="rId73" o:title=""/>
          </v:shape>
          <o:OLEObject Type="Embed" ProgID="Equation.3" ShapeID="_x0000_i1056" DrawAspect="Content" ObjectID="_1603546152" r:id="rId74"/>
        </w:object>
      </w:r>
      <w:r w:rsidRPr="00B56181">
        <w:rPr>
          <w:rFonts w:ascii="Arial" w:eastAsia="Times New Roman" w:hAnsi="Arial" w:cs="Times New Roman"/>
          <w:sz w:val="24"/>
          <w:szCs w:val="24"/>
          <w:lang w:eastAsia="ar-SA"/>
        </w:rPr>
        <w:t xml:space="preserve"> </w:t>
      </w:r>
      <w:r w:rsidRPr="00B56181">
        <w:rPr>
          <w:rFonts w:ascii="Book Antiqua" w:hAnsi="Book Antiqua"/>
          <w:sz w:val="20"/>
          <w:szCs w:val="20"/>
        </w:rPr>
        <w:t xml:space="preserve">godono della proprietà di ‘sparsità’, cioè i campioni del segnale in assenza di rumore sono pochi rispetto al numero complessivo di campioni. </w:t>
      </w:r>
      <w:r w:rsidRPr="00B56181">
        <w:rPr>
          <w:rFonts w:ascii="Book Antiqua" w:hAnsi="Book Antiqua"/>
          <w:b/>
          <w:sz w:val="20"/>
          <w:szCs w:val="20"/>
        </w:rPr>
        <w:t>In tale situazione l’operazione di soglia non penalizza in modo apprezzabile l’ampiezza dei coefficienti del segnale, che sono in numero limitato e di valore elevato, mentre offre un importante beneficio eliminando i coefficienti del rumore, sotto una soglia prefissata, che sono la stragrande maggioranza.</w:t>
      </w:r>
    </w:p>
    <w:p w:rsidR="00B56181" w:rsidRPr="00B56181" w:rsidRDefault="00B56181" w:rsidP="00B56181">
      <w:pPr>
        <w:keepNext/>
        <w:keepLines/>
        <w:widowControl w:val="0"/>
        <w:autoSpaceDE w:val="0"/>
        <w:autoSpaceDN w:val="0"/>
        <w:adjustRightInd w:val="0"/>
        <w:ind w:firstLine="284"/>
        <w:jc w:val="both"/>
        <w:rPr>
          <w:rFonts w:ascii="Book Antiqua" w:eastAsia="Times New Roman" w:hAnsi="Book Antiqua" w:cs="Times New Roman"/>
          <w:sz w:val="20"/>
          <w:szCs w:val="20"/>
          <w:lang w:eastAsia="ar-SA"/>
        </w:rPr>
      </w:pPr>
      <w:r w:rsidRPr="00B56181">
        <w:rPr>
          <w:rFonts w:ascii="Book Antiqua" w:eastAsia="Times New Roman" w:hAnsi="Book Antiqua" w:cs="CMR10"/>
          <w:sz w:val="20"/>
          <w:szCs w:val="20"/>
          <w:lang w:eastAsia="it-IT"/>
        </w:rPr>
        <w:t xml:space="preserve">Quando si usa un operatore ortonormale (ovvero </w:t>
      </w:r>
      <w:r w:rsidRPr="00B56181">
        <w:rPr>
          <w:rFonts w:ascii="Book Antiqua" w:eastAsia="Times New Roman" w:hAnsi="Book Antiqua" w:cs="Times New Roman"/>
          <w:position w:val="-4"/>
          <w:sz w:val="20"/>
          <w:szCs w:val="20"/>
          <w:lang w:eastAsia="ar-SA"/>
        </w:rPr>
        <w:object w:dxaOrig="820" w:dyaOrig="380">
          <v:shape id="_x0000_i1057" type="#_x0000_t75" style="width:49.5pt;height:22.5pt" o:ole="" filled="t">
            <v:fill color2="black"/>
            <v:imagedata r:id="rId75" o:title=""/>
          </v:shape>
          <o:OLEObject Type="Embed" ProgID="Equation.3" ShapeID="_x0000_i1057" DrawAspect="Content" ObjectID="_1603546153" r:id="rId76"/>
        </w:object>
      </w:r>
      <w:r w:rsidRPr="00B56181">
        <w:rPr>
          <w:rFonts w:ascii="Book Antiqua" w:eastAsia="Times New Roman" w:hAnsi="Book Antiqua" w:cs="Times New Roman"/>
          <w:sz w:val="20"/>
          <w:szCs w:val="20"/>
          <w:lang w:eastAsia="ar-SA"/>
        </w:rPr>
        <w:t xml:space="preserve">) ci si può ricondurre al caso del ‘thresholding’ applicando la trasformazione </w:t>
      </w:r>
      <w:r w:rsidRPr="00B56181">
        <w:rPr>
          <w:rFonts w:ascii="Book Antiqua" w:eastAsia="Times New Roman" w:hAnsi="Book Antiqua" w:cs="Times New Roman"/>
          <w:position w:val="-4"/>
          <w:sz w:val="20"/>
          <w:szCs w:val="20"/>
          <w:lang w:eastAsia="ar-SA"/>
        </w:rPr>
        <w:object w:dxaOrig="220" w:dyaOrig="220">
          <v:shape id="_x0000_i1058" type="#_x0000_t75" style="width:15pt;height:15pt" o:ole="" filled="t">
            <v:fill color2="black"/>
            <v:imagedata r:id="rId20" o:title=""/>
          </v:shape>
          <o:OLEObject Type="Embed" ProgID="Equation.3" ShapeID="_x0000_i1058" DrawAspect="Content" ObjectID="_1603546154" r:id="rId77"/>
        </w:object>
      </w:r>
      <w:r w:rsidRPr="00B56181">
        <w:rPr>
          <w:rFonts w:ascii="Book Antiqua" w:eastAsia="Times New Roman" w:hAnsi="Book Antiqua" w:cs="Times New Roman"/>
          <w:sz w:val="20"/>
          <w:szCs w:val="20"/>
          <w:lang w:eastAsia="ar-SA"/>
        </w:rPr>
        <w:t>al precedente modello di denoising nel modo seguente:</w:t>
      </w:r>
    </w:p>
    <w:p w:rsidR="00B56181" w:rsidRPr="00B56181" w:rsidRDefault="00B56181" w:rsidP="00B56181">
      <w:pPr>
        <w:keepNext/>
        <w:keepLines/>
        <w:widowControl w:val="0"/>
        <w:autoSpaceDE w:val="0"/>
        <w:autoSpaceDN w:val="0"/>
        <w:adjustRightInd w:val="0"/>
        <w:ind w:firstLine="284"/>
        <w:jc w:val="both"/>
        <w:rPr>
          <w:rFonts w:ascii="Book Antiqua" w:eastAsia="Times New Roman" w:hAnsi="Book Antiqua" w:cs="Times New Roman"/>
          <w:sz w:val="20"/>
          <w:szCs w:val="20"/>
          <w:lang w:eastAsia="ar-SA"/>
        </w:rPr>
      </w:pPr>
    </w:p>
    <w:p w:rsidR="00B56181" w:rsidRPr="00B56181" w:rsidRDefault="003350BB" w:rsidP="00B56181">
      <w:pPr>
        <w:keepNext/>
        <w:keepLines/>
        <w:widowControl w:val="0"/>
        <w:spacing w:line="300" w:lineRule="atLeast"/>
        <w:ind w:firstLine="284"/>
        <w:jc w:val="center"/>
        <w:rPr>
          <w:rFonts w:ascii="Book Antiqua" w:eastAsia="Times New Roman" w:hAnsi="Book Antiqua" w:cs="Times New Roman"/>
          <w:sz w:val="20"/>
          <w:szCs w:val="20"/>
          <w:lang w:eastAsia="ar-SA"/>
        </w:rPr>
      </w:pPr>
      <w:r w:rsidRPr="003350BB">
        <w:rPr>
          <w:rFonts w:ascii="Book Antiqua" w:eastAsia="Times New Roman" w:hAnsi="Book Antiqua" w:cs="Times New Roman"/>
          <w:position w:val="-24"/>
          <w:sz w:val="20"/>
          <w:szCs w:val="20"/>
          <w:lang w:eastAsia="ar-SA"/>
        </w:rPr>
        <w:object w:dxaOrig="2520" w:dyaOrig="620">
          <v:shape id="_x0000_i1077" type="#_x0000_t75" style="width:134.25pt;height:35.25pt" o:ole="" fillcolor="window">
            <v:imagedata r:id="rId78" o:title=""/>
          </v:shape>
          <o:OLEObject Type="Embed" ProgID="Equation.3" ShapeID="_x0000_i1077" DrawAspect="Content" ObjectID="_1603546155" r:id="rId79"/>
        </w:object>
      </w:r>
    </w:p>
    <w:p w:rsidR="00B56181" w:rsidRPr="00B56181" w:rsidRDefault="00B56181" w:rsidP="00B56181">
      <w:pPr>
        <w:keepNext/>
        <w:keepLines/>
        <w:widowControl w:val="0"/>
        <w:spacing w:line="300" w:lineRule="atLeast"/>
        <w:ind w:firstLine="284"/>
        <w:jc w:val="both"/>
        <w:rPr>
          <w:rFonts w:ascii="Book Antiqua" w:eastAsia="Times New Roman" w:hAnsi="Book Antiqua" w:cs="Times New Roman"/>
          <w:sz w:val="20"/>
          <w:szCs w:val="20"/>
          <w:lang w:eastAsia="ar-SA"/>
        </w:rPr>
      </w:pPr>
    </w:p>
    <w:p w:rsidR="00B56181" w:rsidRPr="00B56181" w:rsidRDefault="00B56181" w:rsidP="00B56181">
      <w:pPr>
        <w:keepNext/>
        <w:keepLines/>
        <w:widowControl w:val="0"/>
        <w:spacing w:line="300" w:lineRule="atLeast"/>
        <w:ind w:firstLine="284"/>
        <w:jc w:val="both"/>
        <w:rPr>
          <w:rFonts w:ascii="Book Antiqua" w:eastAsia="Times New Roman" w:hAnsi="Book Antiqua" w:cs="Times New Roman"/>
          <w:sz w:val="20"/>
          <w:szCs w:val="20"/>
          <w:lang w:eastAsia="ar-SA"/>
        </w:rPr>
      </w:pPr>
      <w:r w:rsidRPr="00B56181">
        <w:rPr>
          <w:rFonts w:ascii="Book Antiqua" w:eastAsia="Times New Roman" w:hAnsi="Book Antiqua" w:cs="Times New Roman"/>
          <w:sz w:val="20"/>
          <w:szCs w:val="20"/>
          <w:lang w:eastAsia="ar-SA"/>
        </w:rPr>
        <w:t xml:space="preserve">dove: </w:t>
      </w:r>
      <w:r w:rsidRPr="00B56181">
        <w:rPr>
          <w:rFonts w:ascii="Book Antiqua" w:eastAsia="Times New Roman" w:hAnsi="Book Antiqua" w:cs="Times New Roman"/>
          <w:position w:val="-18"/>
          <w:sz w:val="20"/>
          <w:szCs w:val="20"/>
          <w:lang w:eastAsia="ar-SA"/>
        </w:rPr>
        <w:object w:dxaOrig="760" w:dyaOrig="420">
          <v:shape id="_x0000_i1060" type="#_x0000_t75" style="width:79.5pt;height:33.75pt" o:ole="" filled="t">
            <v:fill color2="black"/>
            <v:imagedata r:id="rId80" o:title=""/>
          </v:shape>
          <o:OLEObject Type="Embed" ProgID="Equation.3" ShapeID="_x0000_i1060" DrawAspect="Content" ObjectID="_1603546156" r:id="rId81"/>
        </w:object>
      </w:r>
      <w:r w:rsidRPr="00B56181">
        <w:rPr>
          <w:rFonts w:ascii="Book Antiqua" w:eastAsia="Times New Roman" w:hAnsi="Book Antiqua" w:cs="Times New Roman"/>
          <w:sz w:val="20"/>
          <w:szCs w:val="20"/>
          <w:lang w:eastAsia="ar-SA"/>
        </w:rPr>
        <w:t xml:space="preserve">, </w:t>
      </w:r>
      <w:r w:rsidRPr="00B56181">
        <w:rPr>
          <w:rFonts w:ascii="Book Antiqua" w:eastAsia="Times New Roman" w:hAnsi="Book Antiqua" w:cs="Times New Roman"/>
          <w:position w:val="-6"/>
          <w:sz w:val="20"/>
          <w:szCs w:val="20"/>
          <w:lang w:eastAsia="ar-SA"/>
        </w:rPr>
        <w:object w:dxaOrig="560" w:dyaOrig="240">
          <v:shape id="_x0000_i1061" type="#_x0000_t75" style="width:44.25pt;height:22.5pt" o:ole="" filled="t">
            <v:fill color2="black"/>
            <v:imagedata r:id="rId82" o:title=""/>
          </v:shape>
          <o:OLEObject Type="Embed" ProgID="Equation.3" ShapeID="_x0000_i1061" DrawAspect="Content" ObjectID="_1603546157" r:id="rId83"/>
        </w:object>
      </w:r>
      <w:r w:rsidR="003350BB">
        <w:rPr>
          <w:rFonts w:ascii="Book Antiqua" w:eastAsia="Times New Roman" w:hAnsi="Book Antiqua" w:cs="Times New Roman"/>
          <w:sz w:val="20"/>
          <w:szCs w:val="20"/>
          <w:lang w:eastAsia="ar-SA"/>
        </w:rPr>
        <w:t>.</w:t>
      </w:r>
      <w:r w:rsidRPr="00B56181">
        <w:rPr>
          <w:rFonts w:ascii="Book Antiqua" w:eastAsia="Times New Roman" w:hAnsi="Book Antiqua" w:cs="Times New Roman"/>
          <w:sz w:val="20"/>
          <w:szCs w:val="20"/>
          <w:lang w:eastAsia="ar-SA"/>
        </w:rPr>
        <w:t xml:space="preserve"> Dopo l’operazione di ‘thresholding’ nel dominio </w:t>
      </w:r>
      <w:r w:rsidRPr="00B56181">
        <w:rPr>
          <w:rFonts w:ascii="Book Antiqua" w:eastAsia="Times New Roman" w:hAnsi="Book Antiqua" w:cs="Times New Roman"/>
          <w:position w:val="-4"/>
          <w:sz w:val="20"/>
          <w:szCs w:val="20"/>
          <w:lang w:eastAsia="ar-SA"/>
        </w:rPr>
        <w:object w:dxaOrig="220" w:dyaOrig="220">
          <v:shape id="_x0000_i1063" type="#_x0000_t75" style="width:15pt;height:15pt" o:ole="" filled="t">
            <v:fill color2="black"/>
            <v:imagedata r:id="rId20" o:title=""/>
          </v:shape>
          <o:OLEObject Type="Embed" ProgID="Equation.3" ShapeID="_x0000_i1063" DrawAspect="Content" ObjectID="_1603546158" r:id="rId84"/>
        </w:object>
      </w:r>
      <w:r w:rsidRPr="00B56181">
        <w:rPr>
          <w:rFonts w:ascii="Book Antiqua" w:eastAsia="Times New Roman" w:hAnsi="Book Antiqua" w:cs="Times New Roman"/>
          <w:sz w:val="20"/>
          <w:szCs w:val="20"/>
          <w:lang w:eastAsia="ar-SA"/>
        </w:rPr>
        <w:t xml:space="preserve">, è possibile tornare al dominio di partenza mediante la trasformazione inversa </w:t>
      </w:r>
      <w:bookmarkStart w:id="16" w:name="_GoBack"/>
      <w:bookmarkEnd w:id="16"/>
      <w:r w:rsidRPr="00B56181">
        <w:rPr>
          <w:rFonts w:ascii="Book Antiqua" w:eastAsia="Times New Roman" w:hAnsi="Book Antiqua" w:cs="Times New Roman"/>
          <w:position w:val="-4"/>
          <w:sz w:val="20"/>
          <w:szCs w:val="20"/>
          <w:lang w:eastAsia="ar-SA"/>
        </w:rPr>
        <w:object w:dxaOrig="340" w:dyaOrig="380">
          <v:shape id="_x0000_i1064" type="#_x0000_t75" style="width:22.5pt;height:22.5pt" o:ole="" filled="t">
            <v:fill color2="black"/>
            <v:imagedata r:id="rId85" o:title=""/>
          </v:shape>
          <o:OLEObject Type="Embed" ProgID="Equation.3" ShapeID="_x0000_i1064" DrawAspect="Content" ObjectID="_1603546159" r:id="rId86"/>
        </w:object>
      </w:r>
      <w:r w:rsidR="003350BB">
        <w:rPr>
          <w:rFonts w:ascii="Book Antiqua" w:eastAsia="Times New Roman" w:hAnsi="Book Antiqua" w:cs="Times New Roman"/>
          <w:sz w:val="20"/>
          <w:szCs w:val="20"/>
          <w:lang w:eastAsia="ar-SA"/>
        </w:rPr>
        <w:t xml:space="preserve">: </w:t>
      </w:r>
      <w:r w:rsidR="003350BB" w:rsidRPr="00B56181">
        <w:rPr>
          <w:rFonts w:ascii="Book Antiqua" w:eastAsia="Times New Roman" w:hAnsi="Book Antiqua" w:cs="Times New Roman"/>
          <w:position w:val="-6"/>
          <w:sz w:val="20"/>
          <w:szCs w:val="20"/>
          <w:lang w:eastAsia="ar-SA"/>
        </w:rPr>
        <w:object w:dxaOrig="760" w:dyaOrig="400">
          <v:shape id="_x0000_i1079" type="#_x0000_t75" style="width:48.75pt;height:27.75pt" o:ole="" filled="t">
            <v:fill color2="black"/>
            <v:imagedata r:id="rId87" o:title=""/>
          </v:shape>
          <o:OLEObject Type="Embed" ProgID="Equation.3" ShapeID="_x0000_i1079" DrawAspect="Content" ObjectID="_1603546160" r:id="rId88"/>
        </w:object>
      </w:r>
    </w:p>
    <w:p w:rsidR="00B56181" w:rsidRPr="00B56181" w:rsidRDefault="00B56181" w:rsidP="00B56181">
      <w:pPr>
        <w:keepNext/>
        <w:keepLines/>
        <w:widowControl w:val="0"/>
        <w:autoSpaceDE w:val="0"/>
        <w:autoSpaceDN w:val="0"/>
        <w:adjustRightInd w:val="0"/>
        <w:ind w:firstLine="284"/>
        <w:jc w:val="both"/>
        <w:rPr>
          <w:rFonts w:ascii="Book Antiqua" w:eastAsia="Times New Roman" w:hAnsi="Book Antiqua" w:cs="Times New Roman"/>
          <w:sz w:val="20"/>
          <w:szCs w:val="20"/>
          <w:lang w:eastAsia="ar-SA"/>
        </w:rPr>
      </w:pPr>
      <w:r w:rsidRPr="00B56181">
        <w:rPr>
          <w:rFonts w:ascii="Book Antiqua" w:eastAsia="Times New Roman" w:hAnsi="Book Antiqua" w:cs="CMR10"/>
          <w:sz w:val="20"/>
          <w:szCs w:val="20"/>
          <w:lang w:eastAsia="it-IT"/>
        </w:rPr>
        <w:t xml:space="preserve">In particolare, se la matrice </w:t>
      </w:r>
      <w:r w:rsidRPr="00B56181">
        <w:rPr>
          <w:rFonts w:ascii="Book Antiqua" w:eastAsia="Times New Roman" w:hAnsi="Book Antiqua" w:cs="Times New Roman"/>
          <w:position w:val="-4"/>
          <w:sz w:val="20"/>
          <w:szCs w:val="20"/>
          <w:lang w:eastAsia="ar-SA"/>
        </w:rPr>
        <w:object w:dxaOrig="220" w:dyaOrig="220">
          <v:shape id="_x0000_i1065" type="#_x0000_t75" style="width:15pt;height:15pt" o:ole="" filled="t">
            <v:fill color2="black"/>
            <v:imagedata r:id="rId20" o:title=""/>
          </v:shape>
          <o:OLEObject Type="Embed" ProgID="Equation.3" ShapeID="_x0000_i1065" DrawAspect="Content" ObjectID="_1603546161" r:id="rId89"/>
        </w:object>
      </w:r>
      <w:r w:rsidRPr="00B56181">
        <w:rPr>
          <w:rFonts w:ascii="Book Antiqua" w:eastAsia="Times New Roman" w:hAnsi="Book Antiqua" w:cs="CMBX10"/>
          <w:sz w:val="20"/>
          <w:szCs w:val="20"/>
          <w:lang w:eastAsia="it-IT"/>
        </w:rPr>
        <w:t xml:space="preserve"> </w:t>
      </w:r>
      <w:r w:rsidRPr="00B56181">
        <w:rPr>
          <w:rFonts w:ascii="Book Antiqua" w:eastAsia="Times New Roman" w:hAnsi="Book Antiqua" w:cs="CMR10"/>
          <w:sz w:val="20"/>
          <w:szCs w:val="20"/>
          <w:lang w:eastAsia="it-IT"/>
        </w:rPr>
        <w:t xml:space="preserve">rappresenta l'operatore trasformata wavelet, allora il prodotto </w:t>
      </w:r>
      <w:r w:rsidRPr="00B56181">
        <w:rPr>
          <w:rFonts w:ascii="Book Antiqua" w:eastAsia="Times New Roman" w:hAnsi="Book Antiqua" w:cs="Times New Roman"/>
          <w:position w:val="-6"/>
          <w:sz w:val="20"/>
          <w:szCs w:val="20"/>
          <w:lang w:eastAsia="ar-SA"/>
        </w:rPr>
        <w:object w:dxaOrig="320" w:dyaOrig="279">
          <v:shape id="_x0000_i1066" type="#_x0000_t75" style="width:15pt;height:15pt" o:ole="">
            <v:imagedata r:id="rId29" o:title=""/>
          </v:shape>
          <o:OLEObject Type="Embed" ProgID="Equation.3" ShapeID="_x0000_i1066" DrawAspect="Content" ObjectID="_1603546162" r:id="rId90"/>
        </w:object>
      </w:r>
      <w:r w:rsidRPr="00B56181">
        <w:rPr>
          <w:rFonts w:ascii="Book Antiqua" w:eastAsia="Times New Roman" w:hAnsi="Book Antiqua" w:cs="CMMIB10"/>
          <w:sz w:val="20"/>
          <w:szCs w:val="20"/>
          <w:lang w:eastAsia="it-IT"/>
        </w:rPr>
        <w:t xml:space="preserve"> è</w:t>
      </w:r>
      <w:r w:rsidRPr="00B56181">
        <w:rPr>
          <w:rFonts w:ascii="Book Antiqua" w:eastAsia="Times New Roman" w:hAnsi="Book Antiqua" w:cs="CMR10"/>
          <w:sz w:val="20"/>
          <w:szCs w:val="20"/>
          <w:lang w:eastAsia="it-IT"/>
        </w:rPr>
        <w:t xml:space="preserve"> ‘sparso’ o comprimibile. Si parla in questo caso di ‘wavelet regularization’. </w:t>
      </w:r>
      <w:r w:rsidRPr="00B56181">
        <w:rPr>
          <w:rFonts w:ascii="Book Antiqua" w:eastAsia="Times New Roman" w:hAnsi="Book Antiqua" w:cs="Times New Roman"/>
          <w:sz w:val="20"/>
          <w:szCs w:val="20"/>
          <w:lang w:eastAsia="ar-SA"/>
        </w:rPr>
        <w:t xml:space="preserve">L’operazione descritta dalla precedente formula è nota come ‘wavelet denoising’ ed è un esempio di filtro non lineare nel dominio wavelet. </w:t>
      </w:r>
    </w:p>
    <w:p w:rsidR="00B56181" w:rsidRPr="00B56181" w:rsidRDefault="00B56181" w:rsidP="00B56181">
      <w:pPr>
        <w:keepNext/>
        <w:keepLines/>
        <w:widowControl w:val="0"/>
        <w:autoSpaceDE w:val="0"/>
        <w:autoSpaceDN w:val="0"/>
        <w:adjustRightInd w:val="0"/>
        <w:ind w:firstLine="284"/>
        <w:jc w:val="both"/>
        <w:rPr>
          <w:rFonts w:ascii="Book Antiqua" w:eastAsia="Times New Roman" w:hAnsi="Book Antiqua" w:cs="Times New Roman"/>
          <w:sz w:val="20"/>
          <w:szCs w:val="20"/>
          <w:lang w:eastAsia="ar-SA"/>
        </w:rPr>
      </w:pPr>
      <w:r w:rsidRPr="00B56181">
        <w:rPr>
          <w:rFonts w:ascii="Book Antiqua" w:eastAsia="Times New Roman" w:hAnsi="Book Antiqua" w:cs="Times New Roman"/>
          <w:sz w:val="20"/>
          <w:szCs w:val="20"/>
          <w:lang w:eastAsia="ar-SA"/>
        </w:rPr>
        <w:t xml:space="preserve">Anche in questo caso la soluzione ha una forma esplicita chiamata funzione di Soft Thresholding (analoga a quella definita in precedenza nel dominio del segnale), ed è definita per ciascuna componente del vettore </w:t>
      </w:r>
      <w:r w:rsidRPr="00B56181">
        <w:rPr>
          <w:position w:val="-18"/>
        </w:rPr>
        <w:object w:dxaOrig="320" w:dyaOrig="420">
          <v:shape id="_x0000_i1067" type="#_x0000_t75" style="width:22.5pt;height:27pt" o:ole="">
            <v:imagedata r:id="rId91" o:title=""/>
          </v:shape>
          <o:OLEObject Type="Embed" ProgID="Equation.3" ShapeID="_x0000_i1067" DrawAspect="Content" ObjectID="_1603546163" r:id="rId92"/>
        </w:object>
      </w:r>
      <w:r w:rsidRPr="00B56181">
        <w:rPr>
          <w:rFonts w:ascii="Book Antiqua" w:eastAsia="Times New Roman" w:hAnsi="Book Antiqua" w:cs="Times New Roman"/>
          <w:sz w:val="20"/>
          <w:szCs w:val="20"/>
          <w:lang w:eastAsia="ar-SA"/>
        </w:rPr>
        <w:t>:</w:t>
      </w:r>
    </w:p>
    <w:p w:rsidR="00B56181" w:rsidRPr="00B56181" w:rsidRDefault="00B56181" w:rsidP="00B56181">
      <w:pPr>
        <w:keepNext/>
        <w:keepLines/>
        <w:widowControl w:val="0"/>
        <w:autoSpaceDE w:val="0"/>
        <w:autoSpaceDN w:val="0"/>
        <w:adjustRightInd w:val="0"/>
        <w:spacing w:line="240" w:lineRule="auto"/>
        <w:jc w:val="center"/>
        <w:rPr>
          <w:rFonts w:ascii="Book Antiqua" w:eastAsia="Times New Roman" w:hAnsi="Book Antiqua" w:cs="Times New Roman"/>
          <w:sz w:val="20"/>
          <w:szCs w:val="20"/>
          <w:lang w:val="en-US" w:eastAsia="ar-SA"/>
        </w:rPr>
      </w:pPr>
      <w:r w:rsidRPr="00B56181">
        <w:rPr>
          <w:rFonts w:ascii="Book Antiqua" w:eastAsia="Times New Roman" w:hAnsi="Book Antiqua" w:cs="Times New Roman"/>
          <w:position w:val="-100"/>
          <w:sz w:val="20"/>
          <w:szCs w:val="20"/>
          <w:lang w:eastAsia="ar-SA"/>
        </w:rPr>
        <w:object w:dxaOrig="6399" w:dyaOrig="2120">
          <v:shape id="_x0000_i1068" type="#_x0000_t75" style="width:259.5pt;height:85.5pt" o:ole="" filled="t">
            <v:fill color2="black"/>
            <v:imagedata r:id="rId93" o:title=""/>
          </v:shape>
          <o:OLEObject Type="Embed" ProgID="Equation.3" ShapeID="_x0000_i1068" DrawAspect="Content" ObjectID="_1603546164" r:id="rId94"/>
        </w:object>
      </w:r>
    </w:p>
    <w:p w:rsidR="00B56181" w:rsidRPr="00B56181" w:rsidRDefault="00B56181" w:rsidP="00B56181">
      <w:pPr>
        <w:keepNext/>
        <w:keepLines/>
        <w:widowControl w:val="0"/>
        <w:autoSpaceDE w:val="0"/>
        <w:autoSpaceDN w:val="0"/>
        <w:adjustRightInd w:val="0"/>
        <w:spacing w:line="240" w:lineRule="auto"/>
        <w:rPr>
          <w:rFonts w:ascii="Book Antiqua" w:eastAsia="Times New Roman" w:hAnsi="Book Antiqua" w:cs="Times New Roman"/>
          <w:sz w:val="20"/>
          <w:szCs w:val="20"/>
          <w:lang w:val="en-US" w:eastAsia="ar-SA"/>
        </w:rPr>
      </w:pP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color w:val="000000"/>
          <w:sz w:val="18"/>
          <w:szCs w:val="20"/>
          <w:lang w:val="en-US"/>
        </w:rPr>
      </w:pPr>
      <w:r w:rsidRPr="00B56181">
        <w:rPr>
          <w:rFonts w:ascii="Book Antiqua" w:hAnsi="Book Antiqua" w:cs="Courier New"/>
          <w:color w:val="000000"/>
          <w:sz w:val="18"/>
          <w:szCs w:val="20"/>
          <w:lang w:val="en-US"/>
        </w:rPr>
        <w:t>In matlab:</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lang w:val="en-US"/>
        </w:rPr>
      </w:pPr>
      <w:r w:rsidRPr="00B56181">
        <w:rPr>
          <w:rFonts w:ascii="Book Antiqua" w:hAnsi="Book Antiqua" w:cs="Courier New"/>
          <w:color w:val="000000"/>
          <w:sz w:val="18"/>
          <w:szCs w:val="20"/>
          <w:lang w:val="en-US"/>
        </w:rPr>
        <w:t>tmp=(1-lambda./abs(C));</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rPr>
      </w:pPr>
      <w:r w:rsidRPr="00B56181">
        <w:rPr>
          <w:rFonts w:ascii="Book Antiqua" w:hAnsi="Book Antiqua" w:cs="Courier New"/>
          <w:color w:val="000000"/>
          <w:sz w:val="18"/>
          <w:szCs w:val="20"/>
        </w:rPr>
        <w:t>Csoft=tmp.*(tmp&gt;0).*C;</w:t>
      </w:r>
    </w:p>
    <w:p w:rsidR="00B56181" w:rsidRPr="00B56181" w:rsidRDefault="00B56181" w:rsidP="00B56181">
      <w:pPr>
        <w:keepNext/>
        <w:keepLines/>
        <w:widowControl w:val="0"/>
        <w:autoSpaceDE w:val="0"/>
        <w:autoSpaceDN w:val="0"/>
        <w:adjustRightInd w:val="0"/>
        <w:spacing w:line="240" w:lineRule="auto"/>
        <w:jc w:val="center"/>
        <w:rPr>
          <w:rFonts w:ascii="Courier New" w:hAnsi="Courier New" w:cs="Courier New"/>
          <w:sz w:val="24"/>
          <w:szCs w:val="24"/>
        </w:rPr>
      </w:pPr>
    </w:p>
    <w:p w:rsidR="00B56181" w:rsidRPr="00B56181" w:rsidRDefault="00B56181" w:rsidP="00B56181">
      <w:pPr>
        <w:keepNext/>
        <w:keepLines/>
        <w:widowControl w:val="0"/>
        <w:autoSpaceDE w:val="0"/>
        <w:autoSpaceDN w:val="0"/>
        <w:adjustRightInd w:val="0"/>
        <w:ind w:firstLine="284"/>
        <w:jc w:val="both"/>
        <w:rPr>
          <w:rFonts w:ascii="Book Antiqua" w:eastAsia="Times New Roman" w:hAnsi="Book Antiqua" w:cs="Times New Roman"/>
          <w:sz w:val="20"/>
          <w:szCs w:val="20"/>
          <w:lang w:eastAsia="ar-SA"/>
        </w:rPr>
      </w:pPr>
      <w:r w:rsidRPr="00B56181">
        <w:rPr>
          <w:rFonts w:ascii="Book Antiqua" w:eastAsia="Times New Roman" w:hAnsi="Book Antiqua" w:cs="Times New Roman"/>
          <w:sz w:val="20"/>
          <w:szCs w:val="20"/>
          <w:lang w:eastAsia="ar-SA"/>
        </w:rPr>
        <w:t xml:space="preserve">Se si sceglie opportunamente la funzione wavelet si può effettuare un buon denoising preservando le alte frequenze. Ad esempio in Fig. 6.15 è mostrato il denoising del segnale rumoroso con la finestra db1. </w:t>
      </w:r>
    </w:p>
    <w:p w:rsidR="00B56181" w:rsidRPr="00B56181" w:rsidRDefault="00B56181" w:rsidP="00B56181">
      <w:pPr>
        <w:keepNext/>
        <w:keepLines/>
        <w:widowControl w:val="0"/>
        <w:autoSpaceDE w:val="0"/>
        <w:autoSpaceDN w:val="0"/>
        <w:adjustRightInd w:val="0"/>
        <w:ind w:firstLine="284"/>
        <w:jc w:val="both"/>
        <w:rPr>
          <w:rFonts w:ascii="Book Antiqua" w:eastAsia="Times New Roman" w:hAnsi="Book Antiqua" w:cs="Times New Roman"/>
          <w:sz w:val="20"/>
          <w:szCs w:val="20"/>
          <w:lang w:eastAsia="ar-SA"/>
        </w:rPr>
      </w:pPr>
    </w:p>
    <w:p w:rsidR="00B56181" w:rsidRPr="00B56181" w:rsidRDefault="00B56181" w:rsidP="00B56181">
      <w:pPr>
        <w:keepNext/>
        <w:keepLines/>
        <w:widowControl w:val="0"/>
        <w:autoSpaceDE w:val="0"/>
        <w:autoSpaceDN w:val="0"/>
        <w:adjustRightInd w:val="0"/>
        <w:ind w:firstLine="284"/>
        <w:jc w:val="center"/>
        <w:rPr>
          <w:rFonts w:ascii="Book Antiqua" w:eastAsia="Times New Roman" w:hAnsi="Book Antiqua" w:cs="Times New Roman"/>
          <w:sz w:val="20"/>
          <w:szCs w:val="20"/>
          <w:lang w:eastAsia="ar-SA"/>
        </w:rPr>
      </w:pPr>
      <w:r w:rsidRPr="00B56181">
        <w:rPr>
          <w:rFonts w:ascii="Book Antiqua" w:eastAsia="Times New Roman" w:hAnsi="Book Antiqua" w:cs="Times New Roman"/>
          <w:noProof/>
          <w:sz w:val="20"/>
          <w:szCs w:val="20"/>
          <w:lang w:eastAsia="it-IT"/>
        </w:rPr>
        <w:drawing>
          <wp:inline distT="0" distB="0" distL="0" distR="0" wp14:anchorId="1B8FD9AA" wp14:editId="789E1E1B">
            <wp:extent cx="3716121" cy="232458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21664" cy="2328051"/>
                    </a:xfrm>
                    <a:prstGeom prst="rect">
                      <a:avLst/>
                    </a:prstGeom>
                    <a:noFill/>
                    <a:ln>
                      <a:noFill/>
                    </a:ln>
                  </pic:spPr>
                </pic:pic>
              </a:graphicData>
            </a:graphic>
          </wp:inline>
        </w:drawing>
      </w:r>
    </w:p>
    <w:p w:rsidR="00B56181" w:rsidRPr="00B56181" w:rsidRDefault="00B56181" w:rsidP="00B56181">
      <w:pPr>
        <w:keepNext/>
        <w:keepLines/>
        <w:widowControl w:val="0"/>
        <w:autoSpaceDE w:val="0"/>
        <w:autoSpaceDN w:val="0"/>
        <w:adjustRightInd w:val="0"/>
        <w:ind w:firstLine="284"/>
        <w:jc w:val="center"/>
        <w:rPr>
          <w:rFonts w:ascii="Book Antiqua" w:eastAsia="Times New Roman" w:hAnsi="Book Antiqua" w:cs="Times New Roman"/>
          <w:sz w:val="20"/>
          <w:szCs w:val="20"/>
          <w:lang w:eastAsia="ar-SA"/>
        </w:rPr>
      </w:pPr>
      <w:r w:rsidRPr="00B56181">
        <w:rPr>
          <w:rFonts w:ascii="Book Antiqua" w:eastAsia="Times New Roman" w:hAnsi="Book Antiqua" w:cs="Times New Roman"/>
          <w:sz w:val="20"/>
          <w:szCs w:val="20"/>
          <w:lang w:eastAsia="ar-SA"/>
        </w:rPr>
        <w:t>Fig. 6.15</w:t>
      </w:r>
    </w:p>
    <w:p w:rsidR="00B56181" w:rsidRPr="00B56181" w:rsidRDefault="00B56181" w:rsidP="00B56181">
      <w:pPr>
        <w:keepNext/>
        <w:keepLines/>
        <w:widowControl w:val="0"/>
        <w:autoSpaceDE w:val="0"/>
        <w:autoSpaceDN w:val="0"/>
        <w:adjustRightInd w:val="0"/>
        <w:ind w:firstLine="284"/>
        <w:jc w:val="both"/>
        <w:rPr>
          <w:rFonts w:ascii="Book Antiqua" w:hAnsi="Book Antiqua" w:cs="CMR10"/>
          <w:sz w:val="20"/>
        </w:rPr>
      </w:pPr>
    </w:p>
    <w:p w:rsidR="00B56181" w:rsidRPr="00B56181" w:rsidRDefault="00B56181" w:rsidP="00B56181">
      <w:pPr>
        <w:keepNext/>
        <w:keepLines/>
        <w:widowControl w:val="0"/>
        <w:autoSpaceDE w:val="0"/>
        <w:autoSpaceDN w:val="0"/>
        <w:adjustRightInd w:val="0"/>
        <w:ind w:firstLine="284"/>
        <w:jc w:val="both"/>
        <w:rPr>
          <w:rFonts w:ascii="Book Antiqua" w:eastAsia="Times New Roman" w:hAnsi="Book Antiqua" w:cs="Times New Roman"/>
          <w:sz w:val="20"/>
          <w:szCs w:val="20"/>
          <w:lang w:eastAsia="ar-SA"/>
        </w:rPr>
      </w:pPr>
      <w:r w:rsidRPr="00B56181">
        <w:rPr>
          <w:rFonts w:ascii="Book Antiqua" w:eastAsia="Times New Roman" w:hAnsi="Book Antiqua" w:cs="Times New Roman"/>
          <w:sz w:val="20"/>
          <w:szCs w:val="20"/>
          <w:lang w:eastAsia="ar-SA"/>
        </w:rPr>
        <w:t>L’efficienza del processo di denoising è data dal grado di compressione ottenibile con la funzione wavelet utilizzata. Quanto più il segnale è comprimibile, tanto migliore sarà il risultato del denoising.</w:t>
      </w:r>
    </w:p>
    <w:p w:rsidR="00B56181" w:rsidRPr="00B56181" w:rsidRDefault="00B56181" w:rsidP="00B56181">
      <w:pPr>
        <w:keepNext/>
        <w:keepLines/>
        <w:widowControl w:val="0"/>
        <w:numPr>
          <w:ilvl w:val="4"/>
          <w:numId w:val="2"/>
        </w:numPr>
        <w:spacing w:before="240" w:after="120" w:line="300" w:lineRule="atLeast"/>
        <w:ind w:left="1009" w:hanging="1009"/>
        <w:jc w:val="both"/>
        <w:outlineLvl w:val="4"/>
        <w:rPr>
          <w:rFonts w:ascii="Book Antiqua" w:eastAsia="Times New Roman" w:hAnsi="Book Antiqua" w:cs="Times New Roman"/>
          <w:i/>
          <w:szCs w:val="20"/>
          <w:lang w:eastAsia="ar-SA"/>
        </w:rPr>
      </w:pPr>
      <w:bookmarkStart w:id="17" w:name="_Toc529728976"/>
      <w:r w:rsidRPr="00B56181">
        <w:rPr>
          <w:rFonts w:ascii="Book Antiqua" w:eastAsia="Times New Roman" w:hAnsi="Book Antiqua" w:cs="Times New Roman"/>
          <w:i/>
          <w:szCs w:val="20"/>
          <w:lang w:eastAsia="ar-SA"/>
        </w:rPr>
        <w:t>Esercitazione n. 3.1: Denoising del segnale ECG</w:t>
      </w:r>
      <w:bookmarkEnd w:id="17"/>
    </w:p>
    <w:p w:rsidR="00B56181" w:rsidRPr="00B56181" w:rsidRDefault="00B56181" w:rsidP="00B56181">
      <w:pPr>
        <w:keepNext/>
        <w:keepLines/>
        <w:widowControl w:val="0"/>
        <w:jc w:val="both"/>
        <w:rPr>
          <w:rFonts w:ascii="Book Antiqua" w:hAnsi="Book Antiqua"/>
          <w:sz w:val="20"/>
          <w:lang w:eastAsia="ar-SA"/>
        </w:rPr>
      </w:pPr>
      <w:r w:rsidRPr="00B56181">
        <w:rPr>
          <w:rFonts w:ascii="Book Antiqua" w:hAnsi="Book Antiqua"/>
          <w:sz w:val="20"/>
          <w:lang w:eastAsia="ar-SA"/>
        </w:rPr>
        <w:t>Partendo dal segnale ECG misurato, utilizzare le seguenti istruzioni matlab per implementare l’operazione di denoising:</w:t>
      </w:r>
    </w:p>
    <w:p w:rsidR="00B56181" w:rsidRPr="00B56181" w:rsidRDefault="00B56181" w:rsidP="00B56181">
      <w:pPr>
        <w:keepNext/>
        <w:keepLines/>
        <w:widowControl w:val="0"/>
        <w:numPr>
          <w:ilvl w:val="1"/>
          <w:numId w:val="9"/>
        </w:numPr>
        <w:tabs>
          <w:tab w:val="clear" w:pos="1724"/>
          <w:tab w:val="num" w:pos="284"/>
          <w:tab w:val="num" w:pos="567"/>
        </w:tabs>
        <w:ind w:left="284" w:hanging="284"/>
        <w:jc w:val="both"/>
        <w:rPr>
          <w:rFonts w:ascii="Book Antiqua" w:eastAsia="Calibri" w:hAnsi="Book Antiqua" w:cs="Times New Roman"/>
          <w:sz w:val="20"/>
          <w:lang w:eastAsia="ar-SA"/>
        </w:rPr>
      </w:pPr>
      <w:r w:rsidRPr="00B56181">
        <w:rPr>
          <w:rFonts w:ascii="Book Antiqua" w:eastAsia="Calibri" w:hAnsi="Book Antiqua" w:cs="Times New Roman"/>
          <w:sz w:val="20"/>
          <w:lang w:eastAsia="ar-SA"/>
        </w:rPr>
        <w:t xml:space="preserve"> ‘mdwtdec’ decompone un segnale su un numero arbitrario di livelli e in più fornisce un struttura dei dati decomposti adatta ad applicare l’operazione di ‘denoising’ nel dominio wavelet utilizzando l’istruzione ‘mswden’ su un numero arbitrario di livelli.</w:t>
      </w:r>
    </w:p>
    <w:p w:rsidR="00B56181" w:rsidRPr="00B56181" w:rsidRDefault="00B56181" w:rsidP="00B56181">
      <w:pPr>
        <w:keepNext/>
        <w:keepLines/>
        <w:widowControl w:val="0"/>
        <w:tabs>
          <w:tab w:val="num" w:pos="1724"/>
        </w:tabs>
        <w:ind w:left="284"/>
        <w:jc w:val="both"/>
        <w:rPr>
          <w:rFonts w:ascii="Book Antiqua" w:eastAsia="Calibri" w:hAnsi="Book Antiqua" w:cs="Times New Roman"/>
          <w:sz w:val="20"/>
          <w:lang w:eastAsia="ar-SA"/>
        </w:rPr>
      </w:pPr>
      <w:r w:rsidRPr="00B56181">
        <w:rPr>
          <w:rFonts w:ascii="Book Antiqua" w:eastAsia="Calibri" w:hAnsi="Book Antiqua" w:cs="Times New Roman"/>
          <w:sz w:val="20"/>
          <w:lang w:eastAsia="ar-SA"/>
        </w:rPr>
        <w:t xml:space="preserve">Es.: </w:t>
      </w:r>
      <w:r w:rsidRPr="00B56181">
        <w:rPr>
          <w:rFonts w:ascii="Book Antiqua" w:eastAsia="Calibri" w:hAnsi="Book Antiqua" w:cs="Courier New"/>
          <w:color w:val="000000"/>
          <w:sz w:val="20"/>
          <w:szCs w:val="20"/>
          <w:lang w:eastAsia="ar-SA"/>
        </w:rPr>
        <w:t xml:space="preserve">dec = mdwtdec( </w:t>
      </w:r>
      <w:r w:rsidRPr="00B56181">
        <w:rPr>
          <w:rFonts w:ascii="Book Antiqua" w:eastAsia="Calibri" w:hAnsi="Book Antiqua" w:cs="Courier New"/>
          <w:color w:val="A020F0"/>
          <w:sz w:val="20"/>
          <w:szCs w:val="20"/>
          <w:lang w:eastAsia="ar-SA"/>
        </w:rPr>
        <w:t>'r'</w:t>
      </w:r>
      <w:r w:rsidRPr="00B56181">
        <w:rPr>
          <w:rFonts w:ascii="Book Antiqua" w:eastAsia="Calibri" w:hAnsi="Book Antiqua" w:cs="Courier New"/>
          <w:color w:val="000000"/>
          <w:sz w:val="20"/>
          <w:szCs w:val="20"/>
          <w:lang w:eastAsia="ar-SA"/>
        </w:rPr>
        <w:t xml:space="preserve">, x, lev, </w:t>
      </w:r>
      <w:r w:rsidRPr="00B56181">
        <w:rPr>
          <w:rFonts w:ascii="Book Antiqua" w:eastAsia="Calibri" w:hAnsi="Book Antiqua" w:cs="Courier New"/>
          <w:color w:val="A020F0"/>
          <w:sz w:val="20"/>
          <w:szCs w:val="20"/>
          <w:lang w:eastAsia="ar-SA"/>
        </w:rPr>
        <w:t>'db2'</w:t>
      </w:r>
      <w:r w:rsidRPr="00B56181">
        <w:rPr>
          <w:rFonts w:ascii="Book Antiqua" w:eastAsia="Calibri" w:hAnsi="Book Antiqua" w:cs="Courier New"/>
          <w:color w:val="000000"/>
          <w:sz w:val="20"/>
          <w:szCs w:val="20"/>
          <w:lang w:eastAsia="ar-SA"/>
        </w:rPr>
        <w:t xml:space="preserve">), dove ‘r’ è sinonimo di riga (può decomporre anche una matrice), ‘dec’ è il segnale decomposto al livello ‘lev’; </w:t>
      </w:r>
    </w:p>
    <w:p w:rsidR="00B56181" w:rsidRPr="00B56181" w:rsidRDefault="00B56181" w:rsidP="00B56181">
      <w:pPr>
        <w:keepNext/>
        <w:keepLines/>
        <w:widowControl w:val="0"/>
        <w:tabs>
          <w:tab w:val="num" w:pos="284"/>
        </w:tabs>
        <w:autoSpaceDE w:val="0"/>
        <w:autoSpaceDN w:val="0"/>
        <w:adjustRightInd w:val="0"/>
        <w:ind w:left="284" w:hanging="284"/>
        <w:jc w:val="both"/>
        <w:rPr>
          <w:rFonts w:ascii="Book Antiqua" w:hAnsi="Book Antiqua" w:cs="Courier New"/>
          <w:color w:val="000000"/>
          <w:sz w:val="20"/>
          <w:szCs w:val="20"/>
        </w:rPr>
      </w:pPr>
      <w:r w:rsidRPr="00B56181">
        <w:rPr>
          <w:rFonts w:ascii="Book Antiqua" w:hAnsi="Book Antiqua" w:cs="Courier New"/>
          <w:color w:val="000000"/>
          <w:sz w:val="20"/>
          <w:szCs w:val="20"/>
        </w:rPr>
        <w:t xml:space="preserve">- [XD, decDEN, THRESH] = mswden( </w:t>
      </w:r>
      <w:r w:rsidRPr="00B56181">
        <w:rPr>
          <w:rFonts w:ascii="Book Antiqua" w:hAnsi="Book Antiqua" w:cs="Courier New"/>
          <w:color w:val="A020F0"/>
          <w:sz w:val="20"/>
          <w:szCs w:val="20"/>
        </w:rPr>
        <w:t>'den'</w:t>
      </w:r>
      <w:r w:rsidRPr="00B56181">
        <w:rPr>
          <w:rFonts w:ascii="Book Antiqua" w:hAnsi="Book Antiqua" w:cs="Courier New"/>
          <w:color w:val="000000"/>
          <w:sz w:val="20"/>
          <w:szCs w:val="20"/>
        </w:rPr>
        <w:t xml:space="preserve">, dec, </w:t>
      </w:r>
      <w:r w:rsidRPr="00B56181">
        <w:rPr>
          <w:rFonts w:ascii="Book Antiqua" w:hAnsi="Book Antiqua" w:cs="Courier New"/>
          <w:color w:val="A020F0"/>
          <w:sz w:val="20"/>
          <w:szCs w:val="20"/>
        </w:rPr>
        <w:t>'thresholding'</w:t>
      </w:r>
      <w:r w:rsidRPr="00B56181">
        <w:rPr>
          <w:rFonts w:ascii="Book Antiqua" w:hAnsi="Book Antiqua" w:cs="Courier New"/>
          <w:color w:val="000000"/>
          <w:sz w:val="20"/>
          <w:szCs w:val="20"/>
        </w:rPr>
        <w:t xml:space="preserve">): ‘thresholding’ individua il metodo utilizzato per effettuare l’operazione di soglia in applicazioni di denoising, es. </w:t>
      </w:r>
      <w:r w:rsidRPr="00B56181">
        <w:rPr>
          <w:rFonts w:ascii="Book Antiqua" w:hAnsi="Book Antiqua"/>
          <w:sz w:val="20"/>
        </w:rPr>
        <w:t xml:space="preserve">‘heursure’, </w:t>
      </w:r>
      <w:r w:rsidRPr="00B56181">
        <w:rPr>
          <w:rFonts w:ascii="Book Antiqua" w:eastAsia="Times New Roman" w:hAnsi="Book Antiqua" w:cs="CMR10"/>
          <w:sz w:val="20"/>
          <w:szCs w:val="20"/>
          <w:lang w:eastAsia="it-IT"/>
        </w:rPr>
        <w:t>‘rigrsure’</w:t>
      </w:r>
      <w:r w:rsidRPr="00B56181">
        <w:rPr>
          <w:rFonts w:ascii="Book Antiqua" w:hAnsi="Book Antiqua"/>
          <w:sz w:val="20"/>
        </w:rPr>
        <w:t xml:space="preserve"> , ‘sqtwolog’; ‘den’ significa denoising; ‘XD’ è il vettore dei coefficienti dopo il filtraggio e la ricostruzione;</w:t>
      </w:r>
      <w:r w:rsidRPr="00B56181">
        <w:rPr>
          <w:rFonts w:ascii="Book Antiqua" w:hAnsi="Book Antiqua" w:cs="Courier New"/>
          <w:color w:val="000000"/>
          <w:sz w:val="20"/>
          <w:szCs w:val="20"/>
        </w:rPr>
        <w:t xml:space="preserve"> ‘decDEN’ è il vettore dei coefficienti wavelet; ‘THRESH’ è il vettore dei valori di soglia.</w:t>
      </w:r>
    </w:p>
    <w:p w:rsidR="00B56181" w:rsidRPr="00B56181" w:rsidRDefault="00B56181" w:rsidP="00B56181">
      <w:pPr>
        <w:keepNext/>
        <w:keepLines/>
        <w:widowControl w:val="0"/>
        <w:autoSpaceDE w:val="0"/>
        <w:autoSpaceDN w:val="0"/>
        <w:adjustRightInd w:val="0"/>
        <w:spacing w:line="240" w:lineRule="auto"/>
        <w:rPr>
          <w:rFonts w:ascii="Courier New" w:hAnsi="Courier New" w:cs="Courier New"/>
          <w:color w:val="228B22"/>
          <w:sz w:val="20"/>
          <w:szCs w:val="20"/>
        </w:rPr>
      </w:pPr>
    </w:p>
    <w:p w:rsidR="00B56181" w:rsidRPr="00B56181" w:rsidRDefault="00B56181" w:rsidP="00B56181">
      <w:pPr>
        <w:keepNext/>
        <w:keepLines/>
        <w:widowControl w:val="0"/>
        <w:autoSpaceDE w:val="0"/>
        <w:autoSpaceDN w:val="0"/>
        <w:adjustRightInd w:val="0"/>
        <w:spacing w:line="240" w:lineRule="auto"/>
        <w:rPr>
          <w:rFonts w:ascii="Courier New" w:hAnsi="Courier New" w:cs="Courier New"/>
          <w:sz w:val="24"/>
          <w:szCs w:val="24"/>
          <w:lang w:val="en-US"/>
        </w:rPr>
      </w:pPr>
      <w:r w:rsidRPr="00B56181">
        <w:rPr>
          <w:rFonts w:ascii="Courier New" w:hAnsi="Courier New" w:cs="Courier New"/>
          <w:color w:val="228B22"/>
          <w:sz w:val="20"/>
          <w:szCs w:val="20"/>
          <w:lang w:val="en-US"/>
        </w:rPr>
        <w:t>%%  Denoising</w:t>
      </w:r>
    </w:p>
    <w:p w:rsidR="00B56181" w:rsidRPr="00B56181" w:rsidRDefault="00B56181" w:rsidP="00B56181">
      <w:pPr>
        <w:keepNext/>
        <w:keepLines/>
        <w:widowControl w:val="0"/>
        <w:autoSpaceDE w:val="0"/>
        <w:autoSpaceDN w:val="0"/>
        <w:adjustRightInd w:val="0"/>
        <w:spacing w:line="240" w:lineRule="auto"/>
        <w:rPr>
          <w:rFonts w:ascii="Courier New" w:hAnsi="Courier New" w:cs="Courier New"/>
          <w:sz w:val="24"/>
          <w:szCs w:val="24"/>
          <w:lang w:val="en-US"/>
        </w:rPr>
      </w:pPr>
      <w:r w:rsidRPr="00B56181">
        <w:rPr>
          <w:rFonts w:ascii="Courier New" w:hAnsi="Courier New" w:cs="Courier New"/>
          <w:color w:val="000000"/>
          <w:sz w:val="20"/>
          <w:szCs w:val="20"/>
          <w:lang w:val="en-US"/>
        </w:rPr>
        <w:t>lev=3;</w:t>
      </w:r>
    </w:p>
    <w:p w:rsidR="00B56181" w:rsidRPr="00B56181" w:rsidRDefault="00B56181" w:rsidP="00B56181">
      <w:pPr>
        <w:keepNext/>
        <w:keepLines/>
        <w:widowControl w:val="0"/>
        <w:autoSpaceDE w:val="0"/>
        <w:autoSpaceDN w:val="0"/>
        <w:adjustRightInd w:val="0"/>
        <w:spacing w:line="240" w:lineRule="auto"/>
        <w:rPr>
          <w:rFonts w:ascii="Courier New" w:hAnsi="Courier New" w:cs="Courier New"/>
          <w:sz w:val="24"/>
          <w:szCs w:val="24"/>
          <w:lang w:val="en-US"/>
        </w:rPr>
      </w:pPr>
      <w:r w:rsidRPr="00B56181">
        <w:rPr>
          <w:rFonts w:ascii="Courier New" w:hAnsi="Courier New" w:cs="Courier New"/>
          <w:color w:val="000000"/>
          <w:sz w:val="20"/>
          <w:szCs w:val="20"/>
          <w:lang w:val="en-US"/>
        </w:rPr>
        <w:t>dec = mdwtdec(</w:t>
      </w:r>
      <w:r w:rsidRPr="00B56181">
        <w:rPr>
          <w:rFonts w:ascii="Courier New" w:hAnsi="Courier New" w:cs="Courier New"/>
          <w:color w:val="A020F0"/>
          <w:sz w:val="20"/>
          <w:szCs w:val="20"/>
          <w:lang w:val="en-US"/>
        </w:rPr>
        <w:t>'r'</w:t>
      </w:r>
      <w:r w:rsidRPr="00B56181">
        <w:rPr>
          <w:rFonts w:ascii="Courier New" w:hAnsi="Courier New" w:cs="Courier New"/>
          <w:color w:val="000000"/>
          <w:sz w:val="20"/>
          <w:szCs w:val="20"/>
          <w:lang w:val="en-US"/>
        </w:rPr>
        <w:t>,x,lev,</w:t>
      </w:r>
      <w:r w:rsidRPr="00B56181">
        <w:rPr>
          <w:rFonts w:ascii="Courier New" w:hAnsi="Courier New" w:cs="Courier New"/>
          <w:color w:val="A020F0"/>
          <w:sz w:val="20"/>
          <w:szCs w:val="20"/>
          <w:lang w:val="en-US"/>
        </w:rPr>
        <w:t>'db2'</w:t>
      </w:r>
      <w:r w:rsidRPr="00B56181">
        <w:rPr>
          <w:rFonts w:ascii="Courier New" w:hAnsi="Courier New" w:cs="Courier New"/>
          <w:color w:val="000000"/>
          <w:sz w:val="20"/>
          <w:szCs w:val="20"/>
          <w:lang w:val="en-US"/>
        </w:rPr>
        <w:t xml:space="preserve">);  </w:t>
      </w:r>
      <w:r w:rsidRPr="00B56181">
        <w:rPr>
          <w:rFonts w:ascii="Courier New" w:hAnsi="Courier New" w:cs="Courier New"/>
          <w:color w:val="228B22"/>
          <w:sz w:val="20"/>
          <w:szCs w:val="20"/>
          <w:lang w:val="en-US"/>
        </w:rPr>
        <w:t>% each time</w:t>
      </w:r>
    </w:p>
    <w:p w:rsidR="00B56181" w:rsidRPr="00B56181" w:rsidRDefault="00B56181" w:rsidP="00B56181">
      <w:pPr>
        <w:keepNext/>
        <w:keepLines/>
        <w:widowControl w:val="0"/>
        <w:autoSpaceDE w:val="0"/>
        <w:autoSpaceDN w:val="0"/>
        <w:adjustRightInd w:val="0"/>
        <w:spacing w:line="240" w:lineRule="auto"/>
        <w:rPr>
          <w:rFonts w:ascii="Courier New" w:hAnsi="Courier New" w:cs="Courier New"/>
          <w:sz w:val="24"/>
          <w:szCs w:val="24"/>
          <w:lang w:val="en-US"/>
        </w:rPr>
      </w:pPr>
      <w:r w:rsidRPr="00B56181">
        <w:rPr>
          <w:rFonts w:ascii="Courier New" w:hAnsi="Courier New" w:cs="Courier New"/>
          <w:color w:val="000000"/>
          <w:sz w:val="20"/>
          <w:szCs w:val="20"/>
          <w:lang w:val="en-US"/>
        </w:rPr>
        <w:t>[XD,decDEN,THRESH] = mswden(</w:t>
      </w:r>
      <w:r w:rsidRPr="00B56181">
        <w:rPr>
          <w:rFonts w:ascii="Courier New" w:hAnsi="Courier New" w:cs="Courier New"/>
          <w:color w:val="A020F0"/>
          <w:sz w:val="20"/>
          <w:szCs w:val="20"/>
          <w:lang w:val="en-US"/>
        </w:rPr>
        <w:t>'den'</w:t>
      </w:r>
      <w:r w:rsidRPr="00B56181">
        <w:rPr>
          <w:rFonts w:ascii="Courier New" w:hAnsi="Courier New" w:cs="Courier New"/>
          <w:color w:val="000000"/>
          <w:sz w:val="20"/>
          <w:szCs w:val="20"/>
          <w:lang w:val="en-US"/>
        </w:rPr>
        <w:t>,dec,</w:t>
      </w:r>
      <w:r w:rsidRPr="00B56181">
        <w:rPr>
          <w:rFonts w:ascii="Courier New" w:hAnsi="Courier New" w:cs="Courier New"/>
          <w:color w:val="A020F0"/>
          <w:sz w:val="20"/>
          <w:szCs w:val="20"/>
          <w:lang w:val="en-US"/>
        </w:rPr>
        <w:t>'heursure'</w:t>
      </w:r>
      <w:r w:rsidRPr="00B56181">
        <w:rPr>
          <w:rFonts w:ascii="Courier New" w:hAnsi="Courier New" w:cs="Courier New"/>
          <w:color w:val="000000"/>
          <w:sz w:val="20"/>
          <w:szCs w:val="20"/>
          <w:lang w:val="en-US"/>
        </w:rPr>
        <w:t>,</w:t>
      </w:r>
      <w:r w:rsidRPr="00B56181">
        <w:rPr>
          <w:rFonts w:ascii="Courier New" w:hAnsi="Courier New" w:cs="Courier New"/>
          <w:color w:val="A020F0"/>
          <w:sz w:val="20"/>
          <w:szCs w:val="20"/>
          <w:lang w:val="en-US"/>
        </w:rPr>
        <w:t>'mln'</w:t>
      </w:r>
      <w:r w:rsidRPr="00B56181">
        <w:rPr>
          <w:rFonts w:ascii="Courier New" w:hAnsi="Courier New" w:cs="Courier New"/>
          <w:color w:val="000000"/>
          <w:sz w:val="20"/>
          <w:szCs w:val="20"/>
          <w:lang w:val="en-US"/>
        </w:rPr>
        <w:t>);</w:t>
      </w:r>
    </w:p>
    <w:p w:rsidR="00B56181" w:rsidRPr="00B56181" w:rsidRDefault="00B56181" w:rsidP="00B56181">
      <w:pPr>
        <w:keepNext/>
        <w:keepLines/>
        <w:widowControl w:val="0"/>
        <w:autoSpaceDE w:val="0"/>
        <w:autoSpaceDN w:val="0"/>
        <w:adjustRightInd w:val="0"/>
        <w:spacing w:line="240" w:lineRule="auto"/>
        <w:rPr>
          <w:rFonts w:ascii="Courier New" w:hAnsi="Courier New" w:cs="Courier New"/>
          <w:sz w:val="24"/>
          <w:szCs w:val="24"/>
          <w:lang w:val="en-US"/>
        </w:rPr>
      </w:pPr>
    </w:p>
    <w:p w:rsidR="00B56181" w:rsidRPr="00B56181" w:rsidRDefault="00B56181" w:rsidP="00B56181">
      <w:pPr>
        <w:keepNext/>
        <w:keepLines/>
        <w:widowControl w:val="0"/>
        <w:ind w:firstLine="284"/>
        <w:jc w:val="both"/>
        <w:rPr>
          <w:lang w:eastAsia="ar-SA"/>
        </w:rPr>
      </w:pPr>
      <w:r w:rsidRPr="00B56181">
        <w:rPr>
          <w:rFonts w:ascii="Book Antiqua" w:hAnsi="Book Antiqua"/>
          <w:sz w:val="20"/>
          <w:lang w:eastAsia="ar-SA"/>
        </w:rPr>
        <w:t>Il metodo ‘heursure’ è una combinazione tra il ‘soft thresholding’ ed  un metodo basato su una soglia fissa calcolata con la seguente formula: sqrt(2*log(length(x))</w:t>
      </w:r>
      <w:r w:rsidRPr="00B56181">
        <w:rPr>
          <w:noProof/>
          <w:lang w:eastAsia="it-IT"/>
        </w:rPr>
        <w:t>.</w:t>
      </w:r>
    </w:p>
    <w:p w:rsidR="00B56181" w:rsidRPr="00B56181" w:rsidRDefault="00B56181" w:rsidP="00B56181">
      <w:pPr>
        <w:keepNext/>
        <w:keepLines/>
        <w:widowControl w:val="0"/>
        <w:jc w:val="both"/>
        <w:rPr>
          <w:rFonts w:ascii="Book Antiqua" w:hAnsi="Book Antiqua"/>
          <w:sz w:val="20"/>
          <w:lang w:eastAsia="ar-SA"/>
        </w:rPr>
      </w:pPr>
    </w:p>
    <w:p w:rsidR="00B56181" w:rsidRPr="00B56181" w:rsidRDefault="00B56181" w:rsidP="00B56181">
      <w:pPr>
        <w:keepNext/>
        <w:keepLines/>
        <w:widowControl w:val="0"/>
        <w:jc w:val="both"/>
        <w:rPr>
          <w:rFonts w:ascii="Book Antiqua" w:hAnsi="Book Antiqua"/>
          <w:sz w:val="20"/>
          <w:lang w:eastAsia="ar-SA"/>
        </w:rPr>
      </w:pPr>
      <w:r w:rsidRPr="00B56181">
        <w:rPr>
          <w:rFonts w:ascii="Book Antiqua" w:hAnsi="Book Antiqua"/>
          <w:sz w:val="20"/>
          <w:lang w:eastAsia="ar-SA"/>
        </w:rPr>
        <w:t>Risultati attesi</w:t>
      </w:r>
    </w:p>
    <w:p w:rsidR="00B56181" w:rsidRPr="00B56181" w:rsidRDefault="00B56181" w:rsidP="00B56181">
      <w:pPr>
        <w:keepNext/>
        <w:keepLines/>
        <w:widowControl w:val="0"/>
        <w:jc w:val="both"/>
        <w:rPr>
          <w:rFonts w:ascii="Book Antiqua" w:hAnsi="Book Antiqua"/>
          <w:sz w:val="20"/>
          <w:lang w:eastAsia="ar-SA"/>
        </w:rPr>
      </w:pPr>
    </w:p>
    <w:p w:rsidR="00B56181" w:rsidRPr="00B56181" w:rsidRDefault="00B56181" w:rsidP="00B56181">
      <w:pPr>
        <w:keepNext/>
        <w:keepLines/>
        <w:widowControl w:val="0"/>
        <w:jc w:val="center"/>
        <w:rPr>
          <w:rFonts w:ascii="Book Antiqua" w:hAnsi="Book Antiqua"/>
          <w:sz w:val="20"/>
          <w:lang w:eastAsia="ar-SA"/>
        </w:rPr>
      </w:pPr>
      <w:r w:rsidRPr="00B56181">
        <w:rPr>
          <w:noProof/>
          <w:lang w:eastAsia="it-IT"/>
        </w:rPr>
        <w:drawing>
          <wp:inline distT="0" distB="0" distL="0" distR="0" wp14:anchorId="64F5D95C" wp14:editId="46A07976">
            <wp:extent cx="2750949" cy="1604074"/>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50949" cy="1604074"/>
                    </a:xfrm>
                    <a:prstGeom prst="rect">
                      <a:avLst/>
                    </a:prstGeom>
                    <a:noFill/>
                    <a:ln>
                      <a:noFill/>
                    </a:ln>
                  </pic:spPr>
                </pic:pic>
              </a:graphicData>
            </a:graphic>
          </wp:inline>
        </w:drawing>
      </w:r>
      <w:r w:rsidRPr="00B56181">
        <w:rPr>
          <w:noProof/>
          <w:lang w:eastAsia="it-IT"/>
        </w:rPr>
        <w:drawing>
          <wp:inline distT="0" distB="0" distL="0" distR="0" wp14:anchorId="156071F2" wp14:editId="30000EBB">
            <wp:extent cx="2789694" cy="1604074"/>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89718" cy="1604088"/>
                    </a:xfrm>
                    <a:prstGeom prst="rect">
                      <a:avLst/>
                    </a:prstGeom>
                    <a:noFill/>
                    <a:ln>
                      <a:noFill/>
                    </a:ln>
                  </pic:spPr>
                </pic:pic>
              </a:graphicData>
            </a:graphic>
          </wp:inline>
        </w:drawing>
      </w:r>
    </w:p>
    <w:p w:rsidR="00B56181" w:rsidRPr="00B56181" w:rsidRDefault="00B56181" w:rsidP="00B56181">
      <w:pPr>
        <w:keepNext/>
        <w:keepLines/>
        <w:widowControl w:val="0"/>
        <w:jc w:val="center"/>
        <w:rPr>
          <w:rFonts w:ascii="Book Antiqua" w:hAnsi="Book Antiqua"/>
          <w:sz w:val="20"/>
          <w:lang w:eastAsia="ar-SA"/>
        </w:rPr>
      </w:pPr>
      <w:r w:rsidRPr="00B56181">
        <w:rPr>
          <w:rFonts w:ascii="Book Antiqua" w:hAnsi="Book Antiqua"/>
          <w:sz w:val="20"/>
          <w:lang w:eastAsia="ar-SA"/>
        </w:rPr>
        <w:t xml:space="preserve">Segnale ECG senza rumore </w:t>
      </w:r>
      <w:r w:rsidRPr="00B56181">
        <w:rPr>
          <w:rFonts w:ascii="Book Antiqua" w:hAnsi="Book Antiqua"/>
          <w:sz w:val="20"/>
          <w:lang w:eastAsia="ar-SA"/>
        </w:rPr>
        <w:tab/>
      </w:r>
      <w:r w:rsidRPr="00B56181">
        <w:rPr>
          <w:rFonts w:ascii="Book Antiqua" w:hAnsi="Book Antiqua"/>
          <w:sz w:val="20"/>
          <w:lang w:eastAsia="ar-SA"/>
        </w:rPr>
        <w:tab/>
      </w:r>
      <w:r w:rsidRPr="00B56181">
        <w:rPr>
          <w:rFonts w:ascii="Book Antiqua" w:hAnsi="Book Antiqua"/>
          <w:sz w:val="20"/>
          <w:lang w:eastAsia="ar-SA"/>
        </w:rPr>
        <w:tab/>
        <w:t>Segnale ECG con rumore</w:t>
      </w:r>
    </w:p>
    <w:p w:rsidR="00B56181" w:rsidRPr="00B56181" w:rsidRDefault="00B56181" w:rsidP="00B56181">
      <w:pPr>
        <w:keepNext/>
        <w:keepLines/>
        <w:widowControl w:val="0"/>
        <w:jc w:val="center"/>
        <w:rPr>
          <w:rFonts w:ascii="Book Antiqua" w:hAnsi="Book Antiqua"/>
          <w:sz w:val="20"/>
          <w:lang w:eastAsia="ar-SA"/>
        </w:rPr>
      </w:pPr>
      <w:r w:rsidRPr="00B56181">
        <w:rPr>
          <w:rFonts w:ascii="Book Antiqua" w:hAnsi="Book Antiqua"/>
          <w:noProof/>
          <w:sz w:val="20"/>
          <w:lang w:eastAsia="it-IT"/>
        </w:rPr>
        <w:drawing>
          <wp:inline distT="0" distB="0" distL="0" distR="0" wp14:anchorId="0D41F028" wp14:editId="35A6E84D">
            <wp:extent cx="2766448" cy="165056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768932" cy="1652051"/>
                    </a:xfrm>
                    <a:prstGeom prst="rect">
                      <a:avLst/>
                    </a:prstGeom>
                    <a:noFill/>
                    <a:ln>
                      <a:noFill/>
                    </a:ln>
                  </pic:spPr>
                </pic:pic>
              </a:graphicData>
            </a:graphic>
          </wp:inline>
        </w:drawing>
      </w:r>
      <w:r w:rsidRPr="00B56181">
        <w:rPr>
          <w:rFonts w:ascii="Book Antiqua" w:hAnsi="Book Antiqua"/>
          <w:noProof/>
          <w:sz w:val="20"/>
          <w:lang w:eastAsia="it-IT"/>
        </w:rPr>
        <w:drawing>
          <wp:inline distT="0" distB="0" distL="0" distR="0" wp14:anchorId="5F2AAD89" wp14:editId="03503944">
            <wp:extent cx="2777895" cy="164892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786573" cy="1654071"/>
                    </a:xfrm>
                    <a:prstGeom prst="rect">
                      <a:avLst/>
                    </a:prstGeom>
                    <a:noFill/>
                    <a:ln>
                      <a:noFill/>
                    </a:ln>
                  </pic:spPr>
                </pic:pic>
              </a:graphicData>
            </a:graphic>
          </wp:inline>
        </w:drawing>
      </w:r>
    </w:p>
    <w:p w:rsidR="00B56181" w:rsidRPr="00B56181" w:rsidRDefault="00B56181" w:rsidP="00B56181">
      <w:pPr>
        <w:keepNext/>
        <w:keepLines/>
        <w:widowControl w:val="0"/>
        <w:ind w:left="708" w:firstLine="708"/>
        <w:jc w:val="center"/>
        <w:rPr>
          <w:rFonts w:ascii="Book Antiqua" w:hAnsi="Book Antiqua"/>
          <w:sz w:val="20"/>
          <w:lang w:eastAsia="ar-SA"/>
        </w:rPr>
      </w:pPr>
      <w:r w:rsidRPr="00B56181">
        <w:rPr>
          <w:rFonts w:ascii="Book Antiqua" w:hAnsi="Book Antiqua"/>
          <w:sz w:val="20"/>
          <w:lang w:eastAsia="ar-SA"/>
        </w:rPr>
        <w:t>Segnale filtrato</w:t>
      </w:r>
      <w:r w:rsidRPr="00B56181">
        <w:rPr>
          <w:rFonts w:ascii="Book Antiqua" w:hAnsi="Book Antiqua"/>
          <w:sz w:val="20"/>
          <w:lang w:eastAsia="ar-SA"/>
        </w:rPr>
        <w:tab/>
      </w:r>
      <w:r w:rsidRPr="00B56181">
        <w:rPr>
          <w:rFonts w:ascii="Book Antiqua" w:hAnsi="Book Antiqua"/>
          <w:sz w:val="20"/>
          <w:lang w:eastAsia="ar-SA"/>
        </w:rPr>
        <w:tab/>
      </w:r>
      <w:r w:rsidRPr="00B56181">
        <w:rPr>
          <w:rFonts w:ascii="Book Antiqua" w:hAnsi="Book Antiqua"/>
          <w:sz w:val="20"/>
          <w:lang w:eastAsia="ar-SA"/>
        </w:rPr>
        <w:tab/>
      </w:r>
      <w:r w:rsidRPr="00B56181">
        <w:rPr>
          <w:rFonts w:ascii="Book Antiqua" w:hAnsi="Book Antiqua"/>
          <w:sz w:val="20"/>
          <w:lang w:eastAsia="ar-SA"/>
        </w:rPr>
        <w:tab/>
        <w:t>Residuo tra ECG senza rumore e ECG filtrato</w:t>
      </w:r>
    </w:p>
    <w:p w:rsidR="00B56181" w:rsidRPr="00B56181" w:rsidRDefault="00B56181" w:rsidP="00B56181">
      <w:pPr>
        <w:keepNext/>
        <w:keepLines/>
        <w:widowControl w:val="0"/>
        <w:ind w:left="708" w:firstLine="708"/>
        <w:jc w:val="center"/>
        <w:rPr>
          <w:rFonts w:ascii="Book Antiqua" w:hAnsi="Book Antiqua"/>
          <w:sz w:val="20"/>
          <w:lang w:eastAsia="ar-SA"/>
        </w:rPr>
      </w:pPr>
    </w:p>
    <w:p w:rsidR="00B56181" w:rsidRPr="00B56181" w:rsidRDefault="00B56181" w:rsidP="00B56181">
      <w:pPr>
        <w:keepNext/>
        <w:keepLines/>
        <w:widowControl w:val="0"/>
        <w:autoSpaceDE w:val="0"/>
        <w:autoSpaceDN w:val="0"/>
        <w:adjustRightInd w:val="0"/>
        <w:ind w:firstLine="284"/>
        <w:jc w:val="both"/>
        <w:rPr>
          <w:rFonts w:ascii="Book Antiqua" w:eastAsia="Times New Roman" w:hAnsi="Book Antiqua" w:cs="Times New Roman"/>
          <w:sz w:val="20"/>
          <w:szCs w:val="20"/>
          <w:lang w:eastAsia="ar-SA"/>
        </w:rPr>
      </w:pPr>
    </w:p>
    <w:p w:rsidR="00B56181" w:rsidRPr="00B56181" w:rsidRDefault="00B56181" w:rsidP="00B56181">
      <w:pPr>
        <w:keepNext/>
        <w:keepLines/>
        <w:widowControl w:val="0"/>
        <w:numPr>
          <w:ilvl w:val="4"/>
          <w:numId w:val="2"/>
        </w:numPr>
        <w:spacing w:before="240" w:line="300" w:lineRule="atLeast"/>
        <w:ind w:left="1009" w:hanging="1009"/>
        <w:jc w:val="both"/>
        <w:outlineLvl w:val="4"/>
        <w:rPr>
          <w:rFonts w:ascii="Book Antiqua" w:eastAsia="Times New Roman" w:hAnsi="Book Antiqua" w:cs="Times New Roman"/>
          <w:i/>
          <w:szCs w:val="20"/>
          <w:lang w:eastAsia="ar-SA"/>
        </w:rPr>
      </w:pPr>
      <w:bookmarkStart w:id="18" w:name="_Toc529728977"/>
      <w:r w:rsidRPr="00B56181">
        <w:rPr>
          <w:rFonts w:ascii="Book Antiqua" w:eastAsia="Times New Roman" w:hAnsi="Book Antiqua" w:cs="Times New Roman"/>
          <w:i/>
          <w:szCs w:val="20"/>
          <w:lang w:eastAsia="ar-SA"/>
        </w:rPr>
        <w:t>Esercitazione n. 3.2: Denoising di immagini di risonanza magnetica</w:t>
      </w:r>
      <w:bookmarkEnd w:id="18"/>
    </w:p>
    <w:p w:rsidR="00B56181" w:rsidRPr="00B56181" w:rsidRDefault="00B56181" w:rsidP="00B56181">
      <w:pPr>
        <w:keepNext/>
        <w:keepLines/>
        <w:widowControl w:val="0"/>
        <w:autoSpaceDE w:val="0"/>
        <w:autoSpaceDN w:val="0"/>
        <w:adjustRightInd w:val="0"/>
        <w:spacing w:line="240" w:lineRule="auto"/>
        <w:rPr>
          <w:rFonts w:ascii="Courier New" w:hAnsi="Courier New" w:cs="Courier New"/>
          <w:color w:val="000000"/>
          <w:sz w:val="18"/>
          <w:szCs w:val="18"/>
        </w:rPr>
      </w:pPr>
    </w:p>
    <w:p w:rsidR="00B56181" w:rsidRPr="00B56181" w:rsidRDefault="00B56181" w:rsidP="00B56181">
      <w:pPr>
        <w:keepNext/>
        <w:keepLines/>
        <w:widowControl w:val="0"/>
        <w:numPr>
          <w:ilvl w:val="0"/>
          <w:numId w:val="9"/>
        </w:numPr>
        <w:tabs>
          <w:tab w:val="clear" w:pos="1724"/>
          <w:tab w:val="num" w:pos="284"/>
        </w:tabs>
        <w:autoSpaceDE w:val="0"/>
        <w:autoSpaceDN w:val="0"/>
        <w:adjustRightInd w:val="0"/>
        <w:spacing w:line="240" w:lineRule="auto"/>
        <w:ind w:left="284" w:hanging="284"/>
        <w:rPr>
          <w:rFonts w:ascii="Book Antiqua" w:eastAsia="Calibri" w:hAnsi="Book Antiqua" w:cs="Courier New"/>
          <w:color w:val="000000"/>
          <w:sz w:val="18"/>
          <w:szCs w:val="18"/>
          <w:lang w:eastAsia="ar-SA"/>
        </w:rPr>
      </w:pPr>
      <w:r w:rsidRPr="00B56181">
        <w:rPr>
          <w:rFonts w:ascii="Book Antiqua" w:eastAsia="Calibri" w:hAnsi="Book Antiqua" w:cs="Courier New"/>
          <w:color w:val="000000"/>
          <w:sz w:val="18"/>
          <w:szCs w:val="18"/>
          <w:lang w:eastAsia="ar-SA"/>
        </w:rPr>
        <w:t>Partendo dall’immagine I0.mat si aggiunga rumore gaussiano bianco.</w:t>
      </w:r>
    </w:p>
    <w:p w:rsidR="00B56181" w:rsidRPr="00B56181" w:rsidRDefault="00B56181" w:rsidP="00B56181">
      <w:pPr>
        <w:keepNext/>
        <w:keepLines/>
        <w:widowControl w:val="0"/>
        <w:numPr>
          <w:ilvl w:val="0"/>
          <w:numId w:val="9"/>
        </w:numPr>
        <w:tabs>
          <w:tab w:val="clear" w:pos="1724"/>
          <w:tab w:val="num" w:pos="284"/>
        </w:tabs>
        <w:autoSpaceDE w:val="0"/>
        <w:autoSpaceDN w:val="0"/>
        <w:adjustRightInd w:val="0"/>
        <w:spacing w:line="240" w:lineRule="auto"/>
        <w:ind w:left="284" w:hanging="284"/>
        <w:rPr>
          <w:rFonts w:ascii="Book Antiqua" w:eastAsia="Calibri" w:hAnsi="Book Antiqua" w:cs="Courier New"/>
          <w:color w:val="000000"/>
          <w:sz w:val="18"/>
          <w:szCs w:val="18"/>
          <w:lang w:eastAsia="ar-SA"/>
        </w:rPr>
      </w:pPr>
      <w:r w:rsidRPr="00B56181">
        <w:rPr>
          <w:rFonts w:ascii="Book Antiqua" w:eastAsia="Calibri" w:hAnsi="Book Antiqua" w:cs="Courier New"/>
          <w:color w:val="000000"/>
          <w:sz w:val="18"/>
          <w:szCs w:val="18"/>
          <w:lang w:eastAsia="ar-SA"/>
        </w:rPr>
        <w:t>Effettuare il denoising lineare mediante un filtro passa basso come in figura:</w:t>
      </w:r>
    </w:p>
    <w:p w:rsidR="00B56181" w:rsidRPr="00B56181" w:rsidRDefault="00B56181" w:rsidP="00B56181">
      <w:pPr>
        <w:keepNext/>
        <w:keepLines/>
        <w:widowControl w:val="0"/>
        <w:autoSpaceDE w:val="0"/>
        <w:autoSpaceDN w:val="0"/>
        <w:adjustRightInd w:val="0"/>
        <w:spacing w:line="240" w:lineRule="auto"/>
        <w:ind w:left="284"/>
        <w:jc w:val="center"/>
        <w:rPr>
          <w:rFonts w:ascii="Book Antiqua" w:eastAsia="Calibri" w:hAnsi="Book Antiqua" w:cs="Courier New"/>
          <w:color w:val="000000"/>
          <w:sz w:val="18"/>
          <w:szCs w:val="18"/>
          <w:lang w:eastAsia="ar-SA"/>
        </w:rPr>
      </w:pPr>
    </w:p>
    <w:p w:rsidR="00B56181" w:rsidRPr="00B56181" w:rsidRDefault="00B56181" w:rsidP="00B56181">
      <w:pPr>
        <w:keepNext/>
        <w:keepLines/>
        <w:widowControl w:val="0"/>
        <w:autoSpaceDE w:val="0"/>
        <w:autoSpaceDN w:val="0"/>
        <w:adjustRightInd w:val="0"/>
        <w:spacing w:line="240" w:lineRule="auto"/>
        <w:ind w:left="284"/>
        <w:jc w:val="center"/>
        <w:rPr>
          <w:rFonts w:ascii="Book Antiqua" w:eastAsia="Calibri" w:hAnsi="Book Antiqua" w:cs="Courier New"/>
          <w:color w:val="000000"/>
          <w:sz w:val="18"/>
          <w:szCs w:val="18"/>
          <w:lang w:eastAsia="ar-SA"/>
        </w:rPr>
      </w:pPr>
      <w:r w:rsidRPr="00B56181">
        <w:rPr>
          <w:rFonts w:ascii="Book Antiqua" w:eastAsia="Calibri" w:hAnsi="Book Antiqua" w:cs="Courier New"/>
          <w:noProof/>
          <w:color w:val="000000"/>
          <w:sz w:val="18"/>
          <w:szCs w:val="18"/>
          <w:lang w:eastAsia="it-IT"/>
        </w:rPr>
        <w:drawing>
          <wp:inline distT="0" distB="0" distL="0" distR="0" wp14:anchorId="37B186AC" wp14:editId="30884B54">
            <wp:extent cx="2008800" cy="1507198"/>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08826" cy="1507218"/>
                    </a:xfrm>
                    <a:prstGeom prst="rect">
                      <a:avLst/>
                    </a:prstGeom>
                    <a:noFill/>
                    <a:ln>
                      <a:noFill/>
                    </a:ln>
                  </pic:spPr>
                </pic:pic>
              </a:graphicData>
            </a:graphic>
          </wp:inline>
        </w:drawing>
      </w:r>
    </w:p>
    <w:p w:rsidR="00B56181" w:rsidRPr="00B56181" w:rsidRDefault="00B56181" w:rsidP="00B56181">
      <w:pPr>
        <w:keepNext/>
        <w:keepLines/>
        <w:widowControl w:val="0"/>
        <w:autoSpaceDE w:val="0"/>
        <w:autoSpaceDN w:val="0"/>
        <w:adjustRightInd w:val="0"/>
        <w:spacing w:line="240" w:lineRule="auto"/>
        <w:ind w:left="284"/>
        <w:jc w:val="both"/>
        <w:rPr>
          <w:rFonts w:ascii="Book Antiqua" w:eastAsia="Calibri" w:hAnsi="Book Antiqua" w:cs="Courier New"/>
          <w:color w:val="000000"/>
          <w:sz w:val="18"/>
          <w:szCs w:val="18"/>
          <w:lang w:eastAsia="ar-SA"/>
        </w:rPr>
      </w:pPr>
      <w:r w:rsidRPr="00B56181">
        <w:rPr>
          <w:rFonts w:ascii="Book Antiqua" w:eastAsia="Calibri" w:hAnsi="Book Antiqua" w:cs="Courier New"/>
          <w:color w:val="000000"/>
          <w:sz w:val="18"/>
          <w:szCs w:val="18"/>
          <w:lang w:eastAsia="ar-SA"/>
        </w:rPr>
        <w:t>Risultati attesi con il filtro lineare:</w:t>
      </w:r>
    </w:p>
    <w:p w:rsidR="00B56181" w:rsidRPr="00B56181" w:rsidRDefault="00B56181" w:rsidP="00B56181">
      <w:pPr>
        <w:keepNext/>
        <w:keepLines/>
        <w:widowControl w:val="0"/>
        <w:autoSpaceDE w:val="0"/>
        <w:autoSpaceDN w:val="0"/>
        <w:adjustRightInd w:val="0"/>
        <w:spacing w:line="240" w:lineRule="auto"/>
        <w:ind w:left="284"/>
        <w:jc w:val="center"/>
        <w:rPr>
          <w:rFonts w:ascii="Book Antiqua" w:eastAsia="Calibri" w:hAnsi="Book Antiqua" w:cs="Courier New"/>
          <w:color w:val="000000"/>
          <w:sz w:val="18"/>
          <w:szCs w:val="18"/>
          <w:lang w:eastAsia="ar-SA"/>
        </w:rPr>
      </w:pPr>
      <w:r w:rsidRPr="00B56181">
        <w:rPr>
          <w:rFonts w:ascii="Book Antiqua" w:eastAsia="Calibri" w:hAnsi="Book Antiqua" w:cs="Courier New"/>
          <w:noProof/>
          <w:color w:val="000000"/>
          <w:sz w:val="18"/>
          <w:szCs w:val="18"/>
          <w:lang w:eastAsia="it-IT"/>
        </w:rPr>
        <w:drawing>
          <wp:inline distT="0" distB="0" distL="0" distR="0" wp14:anchorId="77BEB3FF" wp14:editId="6A0C3FB6">
            <wp:extent cx="4517756" cy="195278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4521131" cy="1954245"/>
                    </a:xfrm>
                    <a:prstGeom prst="rect">
                      <a:avLst/>
                    </a:prstGeom>
                    <a:noFill/>
                    <a:ln>
                      <a:noFill/>
                    </a:ln>
                  </pic:spPr>
                </pic:pic>
              </a:graphicData>
            </a:graphic>
          </wp:inline>
        </w:drawing>
      </w:r>
    </w:p>
    <w:p w:rsidR="00B56181" w:rsidRPr="00B56181" w:rsidRDefault="00B56181" w:rsidP="00B56181">
      <w:pPr>
        <w:keepNext/>
        <w:keepLines/>
        <w:widowControl w:val="0"/>
        <w:autoSpaceDE w:val="0"/>
        <w:autoSpaceDN w:val="0"/>
        <w:adjustRightInd w:val="0"/>
        <w:spacing w:line="240" w:lineRule="auto"/>
        <w:ind w:left="284"/>
        <w:jc w:val="both"/>
        <w:rPr>
          <w:rFonts w:ascii="Book Antiqua" w:eastAsia="Calibri" w:hAnsi="Book Antiqua" w:cs="Courier New"/>
          <w:color w:val="000000"/>
          <w:sz w:val="18"/>
          <w:szCs w:val="18"/>
          <w:lang w:eastAsia="ar-SA"/>
        </w:rPr>
      </w:pPr>
    </w:p>
    <w:p w:rsidR="00B56181" w:rsidRPr="00B56181" w:rsidRDefault="00B56181" w:rsidP="00B56181">
      <w:pPr>
        <w:keepNext/>
        <w:keepLines/>
        <w:widowControl w:val="0"/>
        <w:numPr>
          <w:ilvl w:val="0"/>
          <w:numId w:val="9"/>
        </w:numPr>
        <w:tabs>
          <w:tab w:val="clear" w:pos="1724"/>
          <w:tab w:val="num" w:pos="284"/>
        </w:tabs>
        <w:autoSpaceDE w:val="0"/>
        <w:autoSpaceDN w:val="0"/>
        <w:adjustRightInd w:val="0"/>
        <w:spacing w:line="240" w:lineRule="auto"/>
        <w:ind w:left="284" w:hanging="284"/>
        <w:rPr>
          <w:rFonts w:ascii="Book Antiqua" w:eastAsia="Calibri" w:hAnsi="Book Antiqua" w:cs="Courier New"/>
          <w:color w:val="000000"/>
          <w:sz w:val="18"/>
          <w:szCs w:val="18"/>
          <w:lang w:eastAsia="ar-SA"/>
        </w:rPr>
      </w:pPr>
      <w:r w:rsidRPr="00B56181">
        <w:rPr>
          <w:rFonts w:ascii="Book Antiqua" w:eastAsia="Calibri" w:hAnsi="Book Antiqua" w:cs="Courier New"/>
          <w:color w:val="000000"/>
          <w:sz w:val="18"/>
          <w:szCs w:val="18"/>
          <w:lang w:eastAsia="ar-SA"/>
        </w:rPr>
        <w:t>Effettuare il denoising nel dominio wavelet utilizzando la funzione ‘soft thresholding’</w:t>
      </w:r>
    </w:p>
    <w:p w:rsidR="00B56181" w:rsidRPr="00B56181" w:rsidRDefault="00B56181" w:rsidP="00B56181">
      <w:pPr>
        <w:keepNext/>
        <w:keepLines/>
        <w:widowControl w:val="0"/>
        <w:autoSpaceDE w:val="0"/>
        <w:autoSpaceDN w:val="0"/>
        <w:adjustRightInd w:val="0"/>
        <w:spacing w:line="240" w:lineRule="auto"/>
        <w:ind w:left="284" w:firstLine="1440"/>
        <w:rPr>
          <w:rFonts w:ascii="Book Antiqua" w:eastAsia="Calibri" w:hAnsi="Book Antiqua" w:cs="Courier New"/>
          <w:sz w:val="18"/>
          <w:szCs w:val="18"/>
          <w:lang w:eastAsia="ar-SA"/>
        </w:rPr>
      </w:pPr>
    </w:p>
    <w:p w:rsidR="00B56181" w:rsidRPr="00B56181" w:rsidRDefault="00B56181" w:rsidP="00B56181">
      <w:pPr>
        <w:keepNext/>
        <w:keepLines/>
        <w:widowControl w:val="0"/>
        <w:numPr>
          <w:ilvl w:val="0"/>
          <w:numId w:val="9"/>
        </w:numPr>
        <w:tabs>
          <w:tab w:val="clear" w:pos="1724"/>
          <w:tab w:val="num" w:pos="284"/>
        </w:tabs>
        <w:autoSpaceDE w:val="0"/>
        <w:autoSpaceDN w:val="0"/>
        <w:adjustRightInd w:val="0"/>
        <w:spacing w:line="240" w:lineRule="auto"/>
        <w:ind w:left="284" w:firstLine="283"/>
        <w:rPr>
          <w:rFonts w:ascii="Book Antiqua" w:eastAsia="Calibri" w:hAnsi="Book Antiqua" w:cs="Courier New"/>
          <w:sz w:val="18"/>
          <w:szCs w:val="18"/>
          <w:lang w:val="en-US" w:eastAsia="ar-SA"/>
        </w:rPr>
      </w:pPr>
      <w:r w:rsidRPr="00B56181">
        <w:rPr>
          <w:rFonts w:ascii="Book Antiqua" w:eastAsia="Calibri" w:hAnsi="Book Antiqua" w:cs="Courier New"/>
          <w:color w:val="228B22"/>
          <w:sz w:val="18"/>
          <w:szCs w:val="18"/>
          <w:lang w:val="en-US" w:eastAsia="ar-SA"/>
        </w:rPr>
        <w:t>%% Wavelet denoising</w:t>
      </w:r>
    </w:p>
    <w:p w:rsidR="00B56181" w:rsidRPr="00B56181" w:rsidRDefault="00B56181" w:rsidP="00B56181">
      <w:pPr>
        <w:keepNext/>
        <w:keepLines/>
        <w:widowControl w:val="0"/>
        <w:numPr>
          <w:ilvl w:val="0"/>
          <w:numId w:val="9"/>
        </w:numPr>
        <w:tabs>
          <w:tab w:val="clear" w:pos="1724"/>
          <w:tab w:val="num" w:pos="284"/>
        </w:tabs>
        <w:autoSpaceDE w:val="0"/>
        <w:autoSpaceDN w:val="0"/>
        <w:adjustRightInd w:val="0"/>
        <w:spacing w:line="240" w:lineRule="auto"/>
        <w:ind w:left="284" w:firstLine="283"/>
        <w:rPr>
          <w:rFonts w:ascii="Book Antiqua" w:eastAsia="Calibri" w:hAnsi="Book Antiqua" w:cs="Courier New"/>
          <w:sz w:val="18"/>
          <w:szCs w:val="18"/>
          <w:lang w:val="en-US" w:eastAsia="ar-SA"/>
        </w:rPr>
      </w:pPr>
      <w:r w:rsidRPr="00B56181">
        <w:rPr>
          <w:rFonts w:ascii="Book Antiqua" w:eastAsia="Calibri" w:hAnsi="Book Antiqua" w:cs="Courier New"/>
          <w:color w:val="000000"/>
          <w:sz w:val="18"/>
          <w:szCs w:val="18"/>
          <w:lang w:val="en-US" w:eastAsia="ar-SA"/>
        </w:rPr>
        <w:t>[C,s]=wavedec2(Inoise,8,</w:t>
      </w:r>
      <w:r w:rsidRPr="00B56181">
        <w:rPr>
          <w:rFonts w:ascii="Book Antiqua" w:eastAsia="Calibri" w:hAnsi="Book Antiqua" w:cs="Courier New"/>
          <w:color w:val="A020F0"/>
          <w:sz w:val="18"/>
          <w:szCs w:val="18"/>
          <w:lang w:val="en-US" w:eastAsia="ar-SA"/>
        </w:rPr>
        <w:t>'db6'</w:t>
      </w:r>
      <w:r w:rsidRPr="00B56181">
        <w:rPr>
          <w:rFonts w:ascii="Book Antiqua" w:eastAsia="Calibri" w:hAnsi="Book Antiqua" w:cs="Courier New"/>
          <w:color w:val="000000"/>
          <w:sz w:val="18"/>
          <w:szCs w:val="18"/>
          <w:lang w:val="en-US" w:eastAsia="ar-SA"/>
        </w:rPr>
        <w:t>);</w:t>
      </w:r>
    </w:p>
    <w:p w:rsidR="00B56181" w:rsidRPr="00B56181" w:rsidRDefault="00B56181" w:rsidP="00B56181">
      <w:pPr>
        <w:keepNext/>
        <w:keepLines/>
        <w:widowControl w:val="0"/>
        <w:numPr>
          <w:ilvl w:val="0"/>
          <w:numId w:val="9"/>
        </w:numPr>
        <w:tabs>
          <w:tab w:val="clear" w:pos="1724"/>
          <w:tab w:val="num" w:pos="284"/>
        </w:tabs>
        <w:autoSpaceDE w:val="0"/>
        <w:autoSpaceDN w:val="0"/>
        <w:adjustRightInd w:val="0"/>
        <w:spacing w:line="240" w:lineRule="auto"/>
        <w:ind w:left="284" w:firstLine="283"/>
        <w:rPr>
          <w:rFonts w:ascii="Book Antiqua" w:eastAsia="Calibri" w:hAnsi="Book Antiqua" w:cs="Courier New"/>
          <w:sz w:val="18"/>
          <w:szCs w:val="18"/>
          <w:lang w:val="en-US" w:eastAsia="ar-SA"/>
        </w:rPr>
      </w:pPr>
      <w:r w:rsidRPr="00B56181">
        <w:rPr>
          <w:rFonts w:ascii="Book Antiqua" w:eastAsia="Calibri" w:hAnsi="Book Antiqua" w:cs="Courier New"/>
          <w:sz w:val="18"/>
          <w:szCs w:val="18"/>
          <w:lang w:val="en-US" w:eastAsia="ar-SA"/>
        </w:rPr>
        <w:t>……………………….</w:t>
      </w:r>
    </w:p>
    <w:p w:rsidR="00B56181" w:rsidRPr="00B56181" w:rsidRDefault="00B56181" w:rsidP="00B56181">
      <w:pPr>
        <w:keepNext/>
        <w:keepLines/>
        <w:widowControl w:val="0"/>
        <w:numPr>
          <w:ilvl w:val="0"/>
          <w:numId w:val="9"/>
        </w:numPr>
        <w:tabs>
          <w:tab w:val="clear" w:pos="1724"/>
          <w:tab w:val="num" w:pos="284"/>
        </w:tabs>
        <w:autoSpaceDE w:val="0"/>
        <w:autoSpaceDN w:val="0"/>
        <w:adjustRightInd w:val="0"/>
        <w:spacing w:line="240" w:lineRule="auto"/>
        <w:ind w:left="284" w:firstLine="283"/>
        <w:rPr>
          <w:rFonts w:ascii="Book Antiqua" w:eastAsia="Calibri" w:hAnsi="Book Antiqua" w:cs="Courier New"/>
          <w:sz w:val="18"/>
          <w:szCs w:val="18"/>
          <w:lang w:val="en-US" w:eastAsia="ar-SA"/>
        </w:rPr>
      </w:pPr>
      <w:r w:rsidRPr="00B56181">
        <w:rPr>
          <w:rFonts w:ascii="Book Antiqua" w:eastAsia="Calibri" w:hAnsi="Book Antiqua" w:cs="Courier New"/>
          <w:color w:val="000000"/>
          <w:sz w:val="18"/>
          <w:szCs w:val="18"/>
          <w:lang w:val="en-US" w:eastAsia="ar-SA"/>
        </w:rPr>
        <w:t>% soft thresholding</w:t>
      </w:r>
    </w:p>
    <w:p w:rsidR="00B56181" w:rsidRPr="00B56181" w:rsidRDefault="00B56181" w:rsidP="00B56181">
      <w:pPr>
        <w:numPr>
          <w:ilvl w:val="0"/>
          <w:numId w:val="9"/>
        </w:numPr>
        <w:tabs>
          <w:tab w:val="clear" w:pos="1724"/>
          <w:tab w:val="num" w:pos="1134"/>
        </w:tabs>
        <w:autoSpaceDE w:val="0"/>
        <w:autoSpaceDN w:val="0"/>
        <w:adjustRightInd w:val="0"/>
        <w:spacing w:line="240" w:lineRule="auto"/>
        <w:ind w:left="1134" w:hanging="283"/>
        <w:rPr>
          <w:rFonts w:ascii="Book Antiqua" w:eastAsia="Calibri" w:hAnsi="Book Antiqua" w:cs="Courier New"/>
          <w:sz w:val="18"/>
          <w:szCs w:val="18"/>
          <w:lang w:eastAsia="ar-SA"/>
        </w:rPr>
      </w:pPr>
      <w:r w:rsidRPr="00B56181">
        <w:rPr>
          <w:rFonts w:ascii="Book Antiqua" w:eastAsia="Calibri" w:hAnsi="Book Antiqua" w:cs="Courier New"/>
          <w:color w:val="000000"/>
          <w:sz w:val="18"/>
          <w:szCs w:val="18"/>
          <w:lang w:eastAsia="ar-SA"/>
        </w:rPr>
        <w:t>tmp=(1-lambda./abs(C));</w:t>
      </w:r>
    </w:p>
    <w:p w:rsidR="00B56181" w:rsidRPr="00B56181" w:rsidRDefault="00B56181" w:rsidP="00B56181">
      <w:pPr>
        <w:numPr>
          <w:ilvl w:val="0"/>
          <w:numId w:val="9"/>
        </w:numPr>
        <w:tabs>
          <w:tab w:val="clear" w:pos="1724"/>
          <w:tab w:val="num" w:pos="1134"/>
        </w:tabs>
        <w:autoSpaceDE w:val="0"/>
        <w:autoSpaceDN w:val="0"/>
        <w:adjustRightInd w:val="0"/>
        <w:spacing w:line="240" w:lineRule="auto"/>
        <w:ind w:left="1134" w:hanging="283"/>
        <w:rPr>
          <w:rFonts w:ascii="Book Antiqua" w:eastAsia="Calibri" w:hAnsi="Book Antiqua" w:cs="Courier New"/>
          <w:sz w:val="18"/>
          <w:szCs w:val="18"/>
          <w:lang w:eastAsia="ar-SA"/>
        </w:rPr>
      </w:pPr>
      <w:r w:rsidRPr="00B56181">
        <w:rPr>
          <w:rFonts w:ascii="Book Antiqua" w:eastAsia="Calibri" w:hAnsi="Book Antiqua" w:cs="Courier New"/>
          <w:color w:val="000000"/>
          <w:sz w:val="18"/>
          <w:szCs w:val="18"/>
          <w:lang w:eastAsia="ar-SA"/>
        </w:rPr>
        <w:t>Csoft=tmp.*(tmp&gt;0).*C;</w:t>
      </w:r>
    </w:p>
    <w:p w:rsidR="00B56181" w:rsidRPr="00B56181" w:rsidRDefault="00B56181" w:rsidP="00B56181">
      <w:pPr>
        <w:keepNext/>
        <w:keepLines/>
        <w:widowControl w:val="0"/>
        <w:numPr>
          <w:ilvl w:val="0"/>
          <w:numId w:val="9"/>
        </w:numPr>
        <w:tabs>
          <w:tab w:val="clear" w:pos="1724"/>
          <w:tab w:val="num" w:pos="284"/>
        </w:tabs>
        <w:autoSpaceDE w:val="0"/>
        <w:autoSpaceDN w:val="0"/>
        <w:adjustRightInd w:val="0"/>
        <w:spacing w:line="240" w:lineRule="auto"/>
        <w:ind w:left="284" w:firstLine="283"/>
        <w:rPr>
          <w:rFonts w:ascii="Book Antiqua" w:eastAsia="Calibri" w:hAnsi="Book Antiqua" w:cs="Courier New"/>
          <w:sz w:val="18"/>
          <w:szCs w:val="18"/>
          <w:lang w:val="en-US" w:eastAsia="ar-SA"/>
        </w:rPr>
      </w:pPr>
      <w:r w:rsidRPr="00B56181">
        <w:rPr>
          <w:rFonts w:ascii="Book Antiqua" w:eastAsia="Calibri" w:hAnsi="Book Antiqua" w:cs="Courier New"/>
          <w:color w:val="000000"/>
          <w:sz w:val="18"/>
          <w:szCs w:val="18"/>
          <w:lang w:val="en-US" w:eastAsia="ar-SA"/>
        </w:rPr>
        <w:t>Iwav=waverec2(Csoft,s,</w:t>
      </w:r>
      <w:r w:rsidRPr="00B56181">
        <w:rPr>
          <w:rFonts w:ascii="Book Antiqua" w:eastAsia="Calibri" w:hAnsi="Book Antiqua" w:cs="Courier New"/>
          <w:color w:val="A020F0"/>
          <w:sz w:val="18"/>
          <w:szCs w:val="18"/>
          <w:lang w:val="en-US" w:eastAsia="ar-SA"/>
        </w:rPr>
        <w:t>'db6'</w:t>
      </w:r>
      <w:r w:rsidRPr="00B56181">
        <w:rPr>
          <w:rFonts w:ascii="Book Antiqua" w:eastAsia="Calibri" w:hAnsi="Book Antiqua" w:cs="Courier New"/>
          <w:color w:val="000000"/>
          <w:sz w:val="18"/>
          <w:szCs w:val="18"/>
          <w:lang w:val="en-US" w:eastAsia="ar-SA"/>
        </w:rPr>
        <w:t>);</w:t>
      </w:r>
    </w:p>
    <w:p w:rsidR="00B56181" w:rsidRPr="00B56181" w:rsidRDefault="00B56181" w:rsidP="00B56181">
      <w:pPr>
        <w:keepNext/>
        <w:keepLines/>
        <w:widowControl w:val="0"/>
        <w:autoSpaceDE w:val="0"/>
        <w:autoSpaceDN w:val="0"/>
        <w:adjustRightInd w:val="0"/>
        <w:spacing w:line="240" w:lineRule="auto"/>
        <w:ind w:left="284"/>
        <w:rPr>
          <w:rFonts w:ascii="Book Antiqua" w:eastAsia="Calibri" w:hAnsi="Book Antiqua" w:cs="Courier New"/>
          <w:color w:val="000000"/>
          <w:sz w:val="18"/>
          <w:szCs w:val="18"/>
          <w:lang w:val="en-US" w:eastAsia="ar-SA"/>
        </w:rPr>
      </w:pPr>
    </w:p>
    <w:p w:rsidR="00B56181" w:rsidRPr="00B56181" w:rsidRDefault="00B56181" w:rsidP="00B56181">
      <w:pPr>
        <w:keepNext/>
        <w:keepLines/>
        <w:widowControl w:val="0"/>
        <w:autoSpaceDE w:val="0"/>
        <w:autoSpaceDN w:val="0"/>
        <w:adjustRightInd w:val="0"/>
        <w:spacing w:line="240" w:lineRule="auto"/>
        <w:ind w:left="284"/>
        <w:rPr>
          <w:rFonts w:ascii="Book Antiqua" w:eastAsia="Calibri" w:hAnsi="Book Antiqua" w:cs="Courier New"/>
          <w:color w:val="000000"/>
          <w:sz w:val="18"/>
          <w:szCs w:val="18"/>
          <w:lang w:val="en-US" w:eastAsia="ar-SA"/>
        </w:rPr>
      </w:pPr>
    </w:p>
    <w:p w:rsidR="00B56181" w:rsidRPr="00B56181" w:rsidRDefault="00B56181" w:rsidP="00B56181">
      <w:pPr>
        <w:keepNext/>
        <w:keepLines/>
        <w:widowControl w:val="0"/>
        <w:autoSpaceDE w:val="0"/>
        <w:autoSpaceDN w:val="0"/>
        <w:adjustRightInd w:val="0"/>
        <w:spacing w:line="240" w:lineRule="auto"/>
        <w:ind w:left="284"/>
        <w:rPr>
          <w:rFonts w:ascii="Book Antiqua" w:eastAsia="Calibri" w:hAnsi="Book Antiqua" w:cs="Courier New"/>
          <w:color w:val="000000"/>
          <w:sz w:val="18"/>
          <w:szCs w:val="18"/>
          <w:lang w:eastAsia="ar-SA"/>
        </w:rPr>
      </w:pPr>
      <w:r w:rsidRPr="00B56181">
        <w:rPr>
          <w:rFonts w:ascii="Book Antiqua" w:eastAsia="Calibri" w:hAnsi="Book Antiqua" w:cs="Courier New"/>
          <w:color w:val="000000"/>
          <w:sz w:val="18"/>
          <w:szCs w:val="18"/>
          <w:lang w:eastAsia="ar-SA"/>
        </w:rPr>
        <w:t>Risultati attesi:</w:t>
      </w:r>
    </w:p>
    <w:p w:rsidR="00B56181" w:rsidRPr="00B56181" w:rsidRDefault="00B56181" w:rsidP="00B56181">
      <w:pPr>
        <w:keepNext/>
        <w:keepLines/>
        <w:widowControl w:val="0"/>
        <w:autoSpaceDE w:val="0"/>
        <w:autoSpaceDN w:val="0"/>
        <w:adjustRightInd w:val="0"/>
        <w:spacing w:line="240" w:lineRule="auto"/>
        <w:jc w:val="center"/>
        <w:rPr>
          <w:rFonts w:ascii="Book Antiqua" w:hAnsi="Book Antiqua" w:cs="Courier New"/>
          <w:color w:val="000000"/>
          <w:sz w:val="18"/>
          <w:szCs w:val="18"/>
        </w:rPr>
      </w:pPr>
      <w:r w:rsidRPr="00B56181">
        <w:rPr>
          <w:rFonts w:ascii="Book Antiqua" w:hAnsi="Book Antiqua" w:cs="Courier New"/>
          <w:noProof/>
          <w:color w:val="000000"/>
          <w:sz w:val="18"/>
          <w:szCs w:val="18"/>
          <w:lang w:eastAsia="it-IT"/>
        </w:rPr>
        <w:drawing>
          <wp:inline distT="0" distB="0" distL="0" distR="0" wp14:anchorId="72F50F8B" wp14:editId="3E622CF3">
            <wp:extent cx="3905573" cy="2006093"/>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5"/>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904488" cy="2005536"/>
                    </a:xfrm>
                    <a:prstGeom prst="rect">
                      <a:avLst/>
                    </a:prstGeom>
                    <a:noFill/>
                    <a:ln>
                      <a:noFill/>
                    </a:ln>
                  </pic:spPr>
                </pic:pic>
              </a:graphicData>
            </a:graphic>
          </wp:inline>
        </w:drawing>
      </w:r>
    </w:p>
    <w:p w:rsidR="00B56181" w:rsidRPr="00B56181" w:rsidRDefault="00B56181" w:rsidP="00B56181">
      <w:pPr>
        <w:keepNext/>
        <w:keepLines/>
        <w:widowControl w:val="0"/>
        <w:autoSpaceDE w:val="0"/>
        <w:autoSpaceDN w:val="0"/>
        <w:adjustRightInd w:val="0"/>
        <w:ind w:firstLine="284"/>
        <w:jc w:val="center"/>
        <w:rPr>
          <w:rFonts w:ascii="Book Antiqua" w:eastAsia="Times New Roman" w:hAnsi="Book Antiqua" w:cs="Times New Roman"/>
          <w:sz w:val="20"/>
          <w:szCs w:val="20"/>
          <w:lang w:val="en-US" w:eastAsia="ar-SA"/>
        </w:rPr>
      </w:pPr>
      <w:r w:rsidRPr="00B56181">
        <w:rPr>
          <w:rFonts w:ascii="Book Antiqua" w:eastAsia="Times New Roman" w:hAnsi="Book Antiqua" w:cs="Times New Roman"/>
          <w:noProof/>
          <w:sz w:val="20"/>
          <w:szCs w:val="20"/>
          <w:lang w:eastAsia="it-IT"/>
        </w:rPr>
        <w:drawing>
          <wp:inline distT="0" distB="0" distL="0" distR="0" wp14:anchorId="57633E04" wp14:editId="154F1432">
            <wp:extent cx="5672380" cy="2495226"/>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679749" cy="2498468"/>
                    </a:xfrm>
                    <a:prstGeom prst="rect">
                      <a:avLst/>
                    </a:prstGeom>
                    <a:noFill/>
                    <a:ln>
                      <a:noFill/>
                    </a:ln>
                  </pic:spPr>
                </pic:pic>
              </a:graphicData>
            </a:graphic>
          </wp:inline>
        </w:drawing>
      </w:r>
    </w:p>
    <w:p w:rsidR="00B56181" w:rsidRPr="00B56181" w:rsidRDefault="00B56181" w:rsidP="00B56181">
      <w:pPr>
        <w:keepNext/>
        <w:keepLines/>
        <w:widowControl w:val="0"/>
        <w:autoSpaceDE w:val="0"/>
        <w:autoSpaceDN w:val="0"/>
        <w:adjustRightInd w:val="0"/>
        <w:ind w:firstLine="284"/>
        <w:jc w:val="center"/>
        <w:rPr>
          <w:rFonts w:ascii="Book Antiqua" w:eastAsia="Times New Roman" w:hAnsi="Book Antiqua" w:cs="Times New Roman"/>
          <w:sz w:val="20"/>
          <w:szCs w:val="20"/>
          <w:lang w:val="en-US" w:eastAsia="ar-SA"/>
        </w:rPr>
      </w:pPr>
      <w:r w:rsidRPr="00B56181">
        <w:rPr>
          <w:rFonts w:ascii="Book Antiqua" w:eastAsia="Times New Roman" w:hAnsi="Book Antiqua" w:cs="Times New Roman"/>
          <w:noProof/>
          <w:sz w:val="20"/>
          <w:szCs w:val="20"/>
          <w:lang w:eastAsia="it-IT"/>
        </w:rPr>
        <w:drawing>
          <wp:inline distT="0" distB="0" distL="0" distR="0" wp14:anchorId="15C6757E" wp14:editId="79962681">
            <wp:extent cx="4665600" cy="29808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672636" cy="2985295"/>
                    </a:xfrm>
                    <a:prstGeom prst="rect">
                      <a:avLst/>
                    </a:prstGeom>
                    <a:noFill/>
                    <a:ln>
                      <a:noFill/>
                    </a:ln>
                  </pic:spPr>
                </pic:pic>
              </a:graphicData>
            </a:graphic>
          </wp:inline>
        </w:drawing>
      </w:r>
    </w:p>
    <w:p w:rsidR="00B56181" w:rsidRPr="00B56181" w:rsidRDefault="00B56181" w:rsidP="00B56181">
      <w:pPr>
        <w:keepNext/>
        <w:keepLines/>
        <w:widowControl w:val="0"/>
        <w:numPr>
          <w:ilvl w:val="4"/>
          <w:numId w:val="2"/>
        </w:numPr>
        <w:spacing w:before="240" w:line="300" w:lineRule="atLeast"/>
        <w:ind w:left="1009" w:hanging="1009"/>
        <w:jc w:val="both"/>
        <w:outlineLvl w:val="4"/>
        <w:rPr>
          <w:rFonts w:ascii="Book Antiqua" w:eastAsia="Times New Roman" w:hAnsi="Book Antiqua" w:cs="Times New Roman"/>
          <w:i/>
          <w:szCs w:val="20"/>
          <w:lang w:eastAsia="ar-SA"/>
        </w:rPr>
      </w:pPr>
      <w:bookmarkStart w:id="19" w:name="_Toc432068630"/>
      <w:bookmarkStart w:id="20" w:name="_Toc529728978"/>
      <w:r w:rsidRPr="00B56181">
        <w:rPr>
          <w:rFonts w:ascii="Book Antiqua" w:eastAsia="Times New Roman" w:hAnsi="Book Antiqua" w:cs="Times New Roman"/>
          <w:i/>
          <w:szCs w:val="20"/>
          <w:lang w:eastAsia="ar-SA"/>
        </w:rPr>
        <w:t>Esercitazione n. 3.3: Denoising wavelet di curve tempo-attività</w:t>
      </w:r>
      <w:bookmarkEnd w:id="19"/>
      <w:bookmarkEnd w:id="20"/>
    </w:p>
    <w:p w:rsidR="00B56181" w:rsidRPr="00B56181" w:rsidRDefault="00B56181" w:rsidP="00B56181">
      <w:pPr>
        <w:keepNext/>
        <w:keepLines/>
        <w:widowControl w:val="0"/>
        <w:ind w:firstLine="284"/>
        <w:jc w:val="both"/>
        <w:rPr>
          <w:rFonts w:ascii="Book Antiqua" w:hAnsi="Book Antiqua"/>
          <w:sz w:val="20"/>
          <w:lang w:eastAsia="ar-SA"/>
        </w:rPr>
      </w:pPr>
      <w:r w:rsidRPr="00B56181">
        <w:rPr>
          <w:rFonts w:ascii="Book Antiqua" w:hAnsi="Book Antiqua"/>
          <w:sz w:val="20"/>
          <w:lang w:eastAsia="ar-SA"/>
        </w:rPr>
        <w:t>Partendo da una sequenza temporale di immagini PET, effettuare un filtraggio temporale dell’andamento di un pixel della sequenza. Il profilo contiene l’informazione metabolica nel tempo. In particolare:</w:t>
      </w:r>
    </w:p>
    <w:p w:rsidR="00B56181" w:rsidRPr="00B56181" w:rsidRDefault="00B56181" w:rsidP="00B56181">
      <w:pPr>
        <w:keepNext/>
        <w:keepLines/>
        <w:widowControl w:val="0"/>
        <w:numPr>
          <w:ilvl w:val="0"/>
          <w:numId w:val="9"/>
        </w:numPr>
        <w:tabs>
          <w:tab w:val="clear" w:pos="1724"/>
          <w:tab w:val="num" w:pos="284"/>
        </w:tabs>
        <w:ind w:left="0" w:hanging="284"/>
        <w:jc w:val="both"/>
        <w:rPr>
          <w:rFonts w:ascii="Book Antiqua" w:eastAsia="Calibri" w:hAnsi="Book Antiqua" w:cs="Times New Roman"/>
          <w:sz w:val="20"/>
          <w:lang w:eastAsia="ar-SA"/>
        </w:rPr>
      </w:pPr>
      <w:r w:rsidRPr="00B56181">
        <w:rPr>
          <w:rFonts w:ascii="Book Antiqua" w:eastAsia="Calibri" w:hAnsi="Book Antiqua" w:cs="Times New Roman"/>
          <w:sz w:val="20"/>
          <w:lang w:eastAsia="ar-SA"/>
        </w:rPr>
        <w:t>caricare il file ‘SequenzaPET’ contenente una simulazione dell’andamento temporale di un tracciante in diverse strutture toraciche; il file è costituito da 100 immagini ciascuna di dimensioni 128x128;</w:t>
      </w:r>
    </w:p>
    <w:p w:rsidR="00B56181" w:rsidRPr="00B56181" w:rsidRDefault="00B56181" w:rsidP="00B56181">
      <w:pPr>
        <w:keepNext/>
        <w:keepLines/>
        <w:widowControl w:val="0"/>
        <w:numPr>
          <w:ilvl w:val="0"/>
          <w:numId w:val="9"/>
        </w:numPr>
        <w:tabs>
          <w:tab w:val="clear" w:pos="1724"/>
          <w:tab w:val="num" w:pos="284"/>
        </w:tabs>
        <w:ind w:left="0" w:hanging="284"/>
        <w:jc w:val="both"/>
        <w:rPr>
          <w:rFonts w:ascii="Book Antiqua" w:eastAsia="Calibri" w:hAnsi="Book Antiqua" w:cs="Times New Roman"/>
          <w:sz w:val="20"/>
          <w:lang w:eastAsia="ar-SA"/>
        </w:rPr>
      </w:pPr>
      <w:r w:rsidRPr="00B56181">
        <w:rPr>
          <w:rFonts w:ascii="Book Antiqua" w:eastAsia="Calibri" w:hAnsi="Book Antiqua" w:cs="Times New Roman"/>
          <w:sz w:val="20"/>
          <w:lang w:eastAsia="ar-SA"/>
        </w:rPr>
        <w:t>utilizzare le seguenti istruzioni matlab per generare una sequenza di immagini di Poisson con rumore bianco sovrapposto;</w:t>
      </w:r>
    </w:p>
    <w:p w:rsidR="00B56181" w:rsidRPr="00B56181" w:rsidRDefault="00B56181" w:rsidP="00B56181">
      <w:pPr>
        <w:keepNext/>
        <w:keepLines/>
        <w:widowControl w:val="0"/>
        <w:jc w:val="both"/>
        <w:rPr>
          <w:rFonts w:ascii="Book Antiqua" w:eastAsia="Calibri" w:hAnsi="Book Antiqua" w:cs="Times New Roman"/>
          <w:sz w:val="20"/>
          <w:lang w:eastAsia="ar-SA"/>
        </w:rPr>
      </w:pP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lang w:val="en-GB"/>
        </w:rPr>
      </w:pPr>
      <w:r w:rsidRPr="00B56181">
        <w:rPr>
          <w:rFonts w:ascii="Book Antiqua" w:hAnsi="Book Antiqua" w:cs="Courier New"/>
          <w:color w:val="000000"/>
          <w:sz w:val="18"/>
          <w:szCs w:val="20"/>
          <w:lang w:val="en-GB"/>
        </w:rPr>
        <w:t>% ------------------------------------------------------------------------</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lang w:val="en-GB"/>
        </w:rPr>
      </w:pPr>
      <w:r w:rsidRPr="00B56181">
        <w:rPr>
          <w:rFonts w:ascii="Book Antiqua" w:hAnsi="Book Antiqua" w:cs="Courier New"/>
          <w:color w:val="000000"/>
          <w:sz w:val="18"/>
          <w:szCs w:val="20"/>
          <w:lang w:val="en-GB"/>
        </w:rPr>
        <w:t>clear</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lang w:val="en-GB"/>
        </w:rPr>
      </w:pPr>
      <w:r w:rsidRPr="00B56181">
        <w:rPr>
          <w:rFonts w:ascii="Book Antiqua" w:hAnsi="Book Antiqua" w:cs="Courier New"/>
          <w:color w:val="000000"/>
          <w:sz w:val="18"/>
          <w:szCs w:val="20"/>
          <w:lang w:val="en-GB"/>
        </w:rPr>
        <w:t>close all</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lang w:val="en-GB"/>
        </w:rPr>
      </w:pPr>
      <w:r w:rsidRPr="00B56181">
        <w:rPr>
          <w:rFonts w:ascii="Book Antiqua" w:hAnsi="Book Antiqua" w:cs="Courier New"/>
          <w:color w:val="000000"/>
          <w:sz w:val="18"/>
          <w:szCs w:val="20"/>
          <w:lang w:val="en-GB"/>
        </w:rPr>
        <w:t>clc</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lang w:val="en-GB"/>
        </w:rPr>
      </w:pPr>
      <w:r w:rsidRPr="00B56181">
        <w:rPr>
          <w:rFonts w:ascii="Book Antiqua" w:hAnsi="Book Antiqua" w:cs="Courier New"/>
          <w:color w:val="000000"/>
          <w:sz w:val="18"/>
          <w:szCs w:val="20"/>
          <w:lang w:val="en-GB"/>
        </w:rPr>
        <w:t>%% %                            Load volume dati</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lang w:val="en-GB"/>
        </w:rPr>
      </w:pPr>
      <w:r w:rsidRPr="00B56181">
        <w:rPr>
          <w:rFonts w:ascii="Book Antiqua" w:hAnsi="Book Antiqua" w:cs="Courier New"/>
          <w:color w:val="000000"/>
          <w:sz w:val="18"/>
          <w:szCs w:val="20"/>
          <w:lang w:val="en-GB"/>
        </w:rPr>
        <w:t>load SequenzaPET</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lang w:val="en-GB"/>
        </w:rPr>
      </w:pPr>
      <w:r w:rsidRPr="00B56181">
        <w:rPr>
          <w:rFonts w:ascii="Book Antiqua" w:hAnsi="Book Antiqua" w:cs="Courier New"/>
          <w:color w:val="000000"/>
          <w:sz w:val="18"/>
          <w:szCs w:val="20"/>
          <w:lang w:val="en-GB"/>
        </w:rPr>
        <w:t>%%</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lang w:val="en-GB"/>
        </w:rPr>
      </w:pPr>
      <w:r w:rsidRPr="00B56181">
        <w:rPr>
          <w:rFonts w:ascii="Book Antiqua" w:hAnsi="Book Antiqua" w:cs="Courier New"/>
          <w:color w:val="000000"/>
          <w:sz w:val="18"/>
          <w:szCs w:val="20"/>
          <w:lang w:val="en-GB"/>
        </w:rPr>
        <w:t>N=128;</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lang w:val="en-GB"/>
        </w:rPr>
      </w:pPr>
      <w:r w:rsidRPr="00B56181">
        <w:rPr>
          <w:rFonts w:ascii="Book Antiqua" w:hAnsi="Book Antiqua" w:cs="Courier New"/>
          <w:color w:val="000000"/>
          <w:sz w:val="18"/>
          <w:szCs w:val="20"/>
          <w:lang w:val="en-GB"/>
        </w:rPr>
        <w:t>M=128;</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lang w:val="en-GB"/>
        </w:rPr>
      </w:pPr>
      <w:r w:rsidRPr="00B56181">
        <w:rPr>
          <w:rFonts w:ascii="Book Antiqua" w:hAnsi="Book Antiqua" w:cs="Courier New"/>
          <w:color w:val="000000"/>
          <w:sz w:val="18"/>
          <w:szCs w:val="20"/>
          <w:lang w:val="en-GB"/>
        </w:rPr>
        <w:t>T=100;</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lang w:val="en-GB"/>
        </w:rPr>
      </w:pPr>
      <w:r w:rsidRPr="00B56181">
        <w:rPr>
          <w:rFonts w:ascii="Book Antiqua" w:hAnsi="Book Antiqua" w:cs="Courier New"/>
          <w:color w:val="000000"/>
          <w:sz w:val="18"/>
          <w:szCs w:val="20"/>
          <w:lang w:val="en-GB"/>
        </w:rPr>
        <w:t xml:space="preserve"> </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lang w:val="en-GB"/>
        </w:rPr>
      </w:pPr>
      <w:r w:rsidRPr="00B56181">
        <w:rPr>
          <w:rFonts w:ascii="Book Antiqua" w:hAnsi="Book Antiqua" w:cs="Courier New"/>
          <w:color w:val="000000"/>
          <w:sz w:val="18"/>
          <w:szCs w:val="20"/>
          <w:lang w:val="en-GB"/>
        </w:rPr>
        <w:t>for t=2:T</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lang w:val="en-GB"/>
        </w:rPr>
      </w:pPr>
      <w:r w:rsidRPr="00B56181">
        <w:rPr>
          <w:rFonts w:ascii="Book Antiqua" w:hAnsi="Book Antiqua" w:cs="Courier New"/>
          <w:color w:val="000000"/>
          <w:sz w:val="18"/>
          <w:szCs w:val="20"/>
          <w:lang w:val="en-GB"/>
        </w:rPr>
        <w:t>x=Dynamic(:,:,t);</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lang w:val="en-GB"/>
        </w:rPr>
      </w:pPr>
      <w:r w:rsidRPr="00B56181">
        <w:rPr>
          <w:rFonts w:ascii="Book Antiqua" w:hAnsi="Book Antiqua" w:cs="Courier New"/>
          <w:color w:val="000000"/>
          <w:sz w:val="18"/>
          <w:szCs w:val="20"/>
          <w:lang w:val="en-GB"/>
        </w:rPr>
        <w:t>mx = 150; % Maximum intensity of the true image</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lang w:val="en-GB"/>
        </w:rPr>
      </w:pPr>
      <w:r w:rsidRPr="00B56181">
        <w:rPr>
          <w:rFonts w:ascii="Book Antiqua" w:hAnsi="Book Antiqua" w:cs="Courier New"/>
          <w:color w:val="000000"/>
          <w:sz w:val="18"/>
          <w:szCs w:val="20"/>
          <w:lang w:val="en-GB"/>
        </w:rPr>
        <w:t>mn = 0; % Minimum intensity of the true image</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lang w:val="en-GB"/>
        </w:rPr>
      </w:pPr>
      <w:r w:rsidRPr="00B56181">
        <w:rPr>
          <w:rFonts w:ascii="Book Antiqua" w:hAnsi="Book Antiqua" w:cs="Courier New"/>
          <w:color w:val="000000"/>
          <w:sz w:val="18"/>
          <w:szCs w:val="20"/>
          <w:lang w:val="en-GB"/>
        </w:rPr>
        <w:t>[z im] = poisson_count( x, mn, mx );</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rPr>
      </w:pPr>
      <w:r w:rsidRPr="00B56181">
        <w:rPr>
          <w:rFonts w:ascii="Book Antiqua" w:hAnsi="Book Antiqua" w:cs="Courier New"/>
          <w:color w:val="000000"/>
          <w:sz w:val="18"/>
          <w:szCs w:val="20"/>
        </w:rPr>
        <w:t>z = z + 10*randn(N,M);</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rPr>
      </w:pPr>
      <w:r w:rsidRPr="00B56181">
        <w:rPr>
          <w:rFonts w:ascii="Book Antiqua" w:hAnsi="Book Antiqua" w:cs="Courier New"/>
          <w:color w:val="000000"/>
          <w:sz w:val="18"/>
          <w:szCs w:val="20"/>
        </w:rPr>
        <w:t>nonoise(:,:,t)=im;  %%% volume dati nativi</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rPr>
      </w:pPr>
      <w:r w:rsidRPr="00B56181">
        <w:rPr>
          <w:rFonts w:ascii="Book Antiqua" w:hAnsi="Book Antiqua" w:cs="Courier New"/>
          <w:color w:val="000000"/>
          <w:sz w:val="18"/>
          <w:szCs w:val="20"/>
        </w:rPr>
        <w:t>arch(:,:,t)=z;      %%% volume dati con rumore</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rPr>
      </w:pPr>
      <w:r w:rsidRPr="00B56181">
        <w:rPr>
          <w:rFonts w:ascii="Book Antiqua" w:hAnsi="Book Antiqua" w:cs="Courier New"/>
          <w:color w:val="000000"/>
          <w:sz w:val="18"/>
          <w:szCs w:val="20"/>
        </w:rPr>
        <w:t>end</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rPr>
      </w:pPr>
      <w:r w:rsidRPr="00B56181">
        <w:rPr>
          <w:rFonts w:ascii="Book Antiqua" w:hAnsi="Book Antiqua" w:cs="Courier New"/>
          <w:color w:val="000000"/>
          <w:sz w:val="18"/>
          <w:szCs w:val="20"/>
        </w:rPr>
        <w:t>figure,imagesc(arch(:,:,20));</w:t>
      </w:r>
    </w:p>
    <w:p w:rsidR="00B56181" w:rsidRPr="00B56181" w:rsidRDefault="00B56181" w:rsidP="00B56181">
      <w:pPr>
        <w:keepNext/>
        <w:keepLines/>
        <w:widowControl w:val="0"/>
        <w:jc w:val="both"/>
        <w:rPr>
          <w:rFonts w:ascii="Book Antiqua" w:eastAsia="Calibri" w:hAnsi="Book Antiqua" w:cs="Times New Roman"/>
          <w:sz w:val="18"/>
          <w:lang w:eastAsia="ar-SA"/>
        </w:rPr>
      </w:pPr>
    </w:p>
    <w:p w:rsidR="00B56181" w:rsidRPr="00B56181" w:rsidRDefault="00B56181" w:rsidP="00B56181">
      <w:pPr>
        <w:keepNext/>
        <w:keepLines/>
        <w:widowControl w:val="0"/>
        <w:numPr>
          <w:ilvl w:val="0"/>
          <w:numId w:val="9"/>
        </w:numPr>
        <w:tabs>
          <w:tab w:val="clear" w:pos="1724"/>
          <w:tab w:val="num" w:pos="284"/>
        </w:tabs>
        <w:ind w:left="0" w:hanging="284"/>
        <w:jc w:val="both"/>
        <w:rPr>
          <w:rFonts w:ascii="Book Antiqua" w:eastAsia="Calibri" w:hAnsi="Book Antiqua" w:cs="Times New Roman"/>
          <w:sz w:val="20"/>
          <w:lang w:eastAsia="ar-SA"/>
        </w:rPr>
      </w:pPr>
      <w:r w:rsidRPr="00B56181">
        <w:rPr>
          <w:rFonts w:ascii="Book Antiqua" w:eastAsia="Calibri" w:hAnsi="Book Antiqua" w:cs="Times New Roman"/>
          <w:sz w:val="20"/>
          <w:lang w:eastAsia="ar-SA"/>
        </w:rPr>
        <w:t>fissare un pixel sulla prima immagine della sequenza ed estrarre il profilo temporale;</w:t>
      </w:r>
    </w:p>
    <w:p w:rsidR="00B56181" w:rsidRPr="00B56181" w:rsidRDefault="00B56181" w:rsidP="00B56181">
      <w:pPr>
        <w:keepNext/>
        <w:keepLines/>
        <w:widowControl w:val="0"/>
        <w:numPr>
          <w:ilvl w:val="0"/>
          <w:numId w:val="9"/>
        </w:numPr>
        <w:tabs>
          <w:tab w:val="clear" w:pos="1724"/>
          <w:tab w:val="num" w:pos="284"/>
        </w:tabs>
        <w:ind w:left="0" w:hanging="284"/>
        <w:jc w:val="both"/>
        <w:rPr>
          <w:rFonts w:ascii="Book Antiqua" w:eastAsia="Calibri" w:hAnsi="Book Antiqua" w:cs="Times New Roman"/>
          <w:sz w:val="20"/>
          <w:lang w:eastAsia="ar-SA"/>
        </w:rPr>
      </w:pPr>
      <w:r w:rsidRPr="00B56181">
        <w:rPr>
          <w:rFonts w:ascii="Book Antiqua" w:eastAsia="Calibri" w:hAnsi="Book Antiqua" w:cs="Times New Roman"/>
          <w:sz w:val="20"/>
          <w:lang w:eastAsia="ar-SA"/>
        </w:rPr>
        <w:t>sul profilo al punto precedente applicare il denoising temporale utilizzando le seguenti istruzioni matlab;</w:t>
      </w:r>
    </w:p>
    <w:p w:rsidR="00B56181" w:rsidRPr="00B56181" w:rsidRDefault="00B56181" w:rsidP="00B56181">
      <w:pPr>
        <w:keepNext/>
        <w:keepLines/>
        <w:widowControl w:val="0"/>
        <w:numPr>
          <w:ilvl w:val="1"/>
          <w:numId w:val="9"/>
        </w:numPr>
        <w:tabs>
          <w:tab w:val="clear" w:pos="1724"/>
          <w:tab w:val="num" w:pos="284"/>
          <w:tab w:val="num" w:pos="567"/>
        </w:tabs>
        <w:ind w:left="284" w:hanging="284"/>
        <w:jc w:val="both"/>
        <w:rPr>
          <w:rFonts w:ascii="Book Antiqua" w:eastAsia="Calibri" w:hAnsi="Book Antiqua" w:cs="Times New Roman"/>
          <w:sz w:val="20"/>
          <w:lang w:eastAsia="ar-SA"/>
        </w:rPr>
      </w:pPr>
      <w:r w:rsidRPr="00B56181">
        <w:rPr>
          <w:rFonts w:ascii="Book Antiqua" w:eastAsia="Calibri" w:hAnsi="Book Antiqua" w:cs="Times New Roman"/>
          <w:sz w:val="20"/>
          <w:lang w:eastAsia="ar-SA"/>
        </w:rPr>
        <w:t xml:space="preserve">‘mdwtdec’ decompone un segnale su un numero arbitrario di livelli e in più fornisce un struttura dei dati decomposti adatta ad applicare l’operazione di ‘denoising’ su un numero arbitrario di livelli, utilizzando l’istruzione ‘mswden’. In particolare: </w:t>
      </w:r>
      <w:r w:rsidRPr="00B56181">
        <w:rPr>
          <w:rFonts w:ascii="Book Antiqua" w:eastAsia="Calibri" w:hAnsi="Book Antiqua" w:cs="Courier New"/>
          <w:color w:val="000000"/>
          <w:sz w:val="20"/>
          <w:szCs w:val="20"/>
          <w:lang w:eastAsia="ar-SA"/>
        </w:rPr>
        <w:t xml:space="preserve">dec = mdwtdec( </w:t>
      </w:r>
      <w:r w:rsidRPr="00B56181">
        <w:rPr>
          <w:rFonts w:ascii="Book Antiqua" w:eastAsia="Calibri" w:hAnsi="Book Antiqua" w:cs="Courier New"/>
          <w:color w:val="A020F0"/>
          <w:sz w:val="20"/>
          <w:szCs w:val="20"/>
          <w:lang w:eastAsia="ar-SA"/>
        </w:rPr>
        <w:t>'r'</w:t>
      </w:r>
      <w:r w:rsidRPr="00B56181">
        <w:rPr>
          <w:rFonts w:ascii="Book Antiqua" w:eastAsia="Calibri" w:hAnsi="Book Antiqua" w:cs="Courier New"/>
          <w:color w:val="000000"/>
          <w:sz w:val="20"/>
          <w:szCs w:val="20"/>
          <w:lang w:eastAsia="ar-SA"/>
        </w:rPr>
        <w:t xml:space="preserve">, x, lev, </w:t>
      </w:r>
      <w:r w:rsidRPr="00B56181">
        <w:rPr>
          <w:rFonts w:ascii="Book Antiqua" w:eastAsia="Calibri" w:hAnsi="Book Antiqua" w:cs="Courier New"/>
          <w:color w:val="A020F0"/>
          <w:sz w:val="20"/>
          <w:szCs w:val="20"/>
          <w:lang w:eastAsia="ar-SA"/>
        </w:rPr>
        <w:t>'db2'</w:t>
      </w:r>
      <w:r w:rsidRPr="00B56181">
        <w:rPr>
          <w:rFonts w:ascii="Book Antiqua" w:eastAsia="Calibri" w:hAnsi="Book Antiqua" w:cs="Courier New"/>
          <w:color w:val="000000"/>
          <w:sz w:val="20"/>
          <w:szCs w:val="20"/>
          <w:lang w:eastAsia="ar-SA"/>
        </w:rPr>
        <w:t xml:space="preserve">); ‘r’ è sinonimo di riga (può decomporre anche una matrice), ‘dec’ è il segnale decomposto al livello ‘lev’; </w:t>
      </w:r>
    </w:p>
    <w:p w:rsidR="00B56181" w:rsidRPr="00B56181" w:rsidRDefault="00B56181" w:rsidP="00B56181">
      <w:pPr>
        <w:keepNext/>
        <w:keepLines/>
        <w:widowControl w:val="0"/>
        <w:tabs>
          <w:tab w:val="num" w:pos="284"/>
        </w:tabs>
        <w:autoSpaceDE w:val="0"/>
        <w:autoSpaceDN w:val="0"/>
        <w:adjustRightInd w:val="0"/>
        <w:ind w:left="284" w:hanging="284"/>
        <w:jc w:val="both"/>
        <w:rPr>
          <w:rFonts w:ascii="Book Antiqua" w:hAnsi="Book Antiqua" w:cs="Courier New"/>
          <w:color w:val="000000"/>
          <w:sz w:val="20"/>
          <w:szCs w:val="20"/>
        </w:rPr>
      </w:pPr>
      <w:r w:rsidRPr="00B56181">
        <w:rPr>
          <w:rFonts w:ascii="Book Antiqua" w:hAnsi="Book Antiqua" w:cs="Courier New"/>
          <w:color w:val="000000"/>
          <w:sz w:val="20"/>
          <w:szCs w:val="20"/>
        </w:rPr>
        <w:t xml:space="preserve">- [XD, decDEN, THRESH] = mswden( </w:t>
      </w:r>
      <w:r w:rsidRPr="00B56181">
        <w:rPr>
          <w:rFonts w:ascii="Book Antiqua" w:hAnsi="Book Antiqua" w:cs="Courier New"/>
          <w:color w:val="A020F0"/>
          <w:sz w:val="20"/>
          <w:szCs w:val="20"/>
        </w:rPr>
        <w:t>'den'</w:t>
      </w:r>
      <w:r w:rsidRPr="00B56181">
        <w:rPr>
          <w:rFonts w:ascii="Book Antiqua" w:hAnsi="Book Antiqua" w:cs="Courier New"/>
          <w:color w:val="000000"/>
          <w:sz w:val="20"/>
          <w:szCs w:val="20"/>
        </w:rPr>
        <w:t xml:space="preserve">, dec, </w:t>
      </w:r>
      <w:r w:rsidRPr="00B56181">
        <w:rPr>
          <w:rFonts w:ascii="Book Antiqua" w:hAnsi="Book Antiqua" w:cs="Courier New"/>
          <w:color w:val="A020F0"/>
          <w:sz w:val="20"/>
          <w:szCs w:val="20"/>
        </w:rPr>
        <w:t>'thresholding'</w:t>
      </w:r>
      <w:r w:rsidRPr="00B56181">
        <w:rPr>
          <w:rFonts w:ascii="Book Antiqua" w:hAnsi="Book Antiqua" w:cs="Courier New"/>
          <w:color w:val="000000"/>
          <w:sz w:val="20"/>
          <w:szCs w:val="20"/>
        </w:rPr>
        <w:t xml:space="preserve">): ‘thresholding’ individua il metodo utilizzato per effettuare l’operazione di soglia nell’operazione di denoising, es. </w:t>
      </w:r>
      <w:r w:rsidRPr="00B56181">
        <w:rPr>
          <w:rFonts w:ascii="Book Antiqua" w:hAnsi="Book Antiqua"/>
          <w:sz w:val="20"/>
        </w:rPr>
        <w:t>‘heursure’, ‘sqtwolog’; ‘den’ stà per denoising; ‘XD’ è il vettore dei coefficienti dopo il filtraggio e la ricostruzione;</w:t>
      </w:r>
      <w:r w:rsidRPr="00B56181">
        <w:rPr>
          <w:rFonts w:ascii="Book Antiqua" w:hAnsi="Book Antiqua" w:cs="Courier New"/>
          <w:color w:val="000000"/>
          <w:sz w:val="20"/>
          <w:szCs w:val="20"/>
        </w:rPr>
        <w:t xml:space="preserve"> ‘decDEN’ è il vettore dei coefficienti wavelet; ‘THRESH’ è il vettore dei valori di soglia.</w:t>
      </w:r>
    </w:p>
    <w:p w:rsidR="00B56181" w:rsidRPr="00B56181" w:rsidRDefault="00B56181" w:rsidP="00B56181">
      <w:pPr>
        <w:keepNext/>
        <w:keepLines/>
        <w:widowControl w:val="0"/>
        <w:jc w:val="both"/>
        <w:rPr>
          <w:rFonts w:ascii="Book Antiqua" w:eastAsia="Calibri" w:hAnsi="Book Antiqua" w:cs="Times New Roman"/>
          <w:sz w:val="16"/>
          <w:lang w:eastAsia="ar-SA"/>
        </w:rPr>
      </w:pPr>
    </w:p>
    <w:p w:rsidR="00B56181" w:rsidRPr="00B56181" w:rsidRDefault="00B56181" w:rsidP="00B56181">
      <w:pPr>
        <w:keepNext/>
        <w:keepLines/>
        <w:widowControl w:val="0"/>
        <w:autoSpaceDE w:val="0"/>
        <w:autoSpaceDN w:val="0"/>
        <w:adjustRightInd w:val="0"/>
        <w:spacing w:line="240" w:lineRule="auto"/>
        <w:ind w:firstLine="284"/>
        <w:rPr>
          <w:rFonts w:ascii="Book Antiqua" w:hAnsi="Book Antiqua" w:cs="Courier New"/>
          <w:szCs w:val="24"/>
          <w:lang w:val="en-GB"/>
        </w:rPr>
      </w:pPr>
      <w:r w:rsidRPr="00B56181">
        <w:rPr>
          <w:rFonts w:ascii="Book Antiqua" w:hAnsi="Book Antiqua" w:cs="Courier New"/>
          <w:color w:val="000000"/>
          <w:sz w:val="18"/>
          <w:szCs w:val="20"/>
          <w:lang w:val="en-GB"/>
        </w:rPr>
        <w:t>dec = mdwtdec('r',vet_nofilt2D,lev,'sym2');  % each time</w:t>
      </w:r>
    </w:p>
    <w:p w:rsidR="00B56181" w:rsidRPr="00B56181" w:rsidRDefault="00B56181" w:rsidP="00B56181">
      <w:pPr>
        <w:keepNext/>
        <w:keepLines/>
        <w:widowControl w:val="0"/>
        <w:autoSpaceDE w:val="0"/>
        <w:autoSpaceDN w:val="0"/>
        <w:adjustRightInd w:val="0"/>
        <w:spacing w:line="240" w:lineRule="auto"/>
        <w:ind w:firstLine="284"/>
        <w:rPr>
          <w:rFonts w:ascii="Book Antiqua" w:hAnsi="Book Antiqua" w:cs="Courier New"/>
          <w:szCs w:val="24"/>
          <w:lang w:val="en-GB"/>
        </w:rPr>
      </w:pPr>
      <w:r w:rsidRPr="00B56181">
        <w:rPr>
          <w:rFonts w:ascii="Book Antiqua" w:hAnsi="Book Antiqua" w:cs="Courier New"/>
          <w:color w:val="000000"/>
          <w:sz w:val="18"/>
          <w:szCs w:val="20"/>
          <w:lang w:val="en-GB"/>
        </w:rPr>
        <w:t>XXD,decDEN,THRESH] = mswden('den',dec,'sqtwolog','mln');</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lang w:val="en-GB"/>
        </w:rPr>
      </w:pPr>
    </w:p>
    <w:p w:rsidR="00B56181" w:rsidRPr="00B56181" w:rsidRDefault="00B56181" w:rsidP="00B56181">
      <w:pPr>
        <w:keepNext/>
        <w:keepLines/>
        <w:widowControl w:val="0"/>
        <w:numPr>
          <w:ilvl w:val="0"/>
          <w:numId w:val="9"/>
        </w:numPr>
        <w:tabs>
          <w:tab w:val="clear" w:pos="1724"/>
          <w:tab w:val="num" w:pos="284"/>
        </w:tabs>
        <w:ind w:left="0" w:hanging="284"/>
        <w:jc w:val="both"/>
        <w:rPr>
          <w:rFonts w:ascii="Book Antiqua" w:eastAsia="Calibri" w:hAnsi="Book Antiqua" w:cs="Times New Roman"/>
          <w:sz w:val="20"/>
          <w:lang w:eastAsia="ar-SA"/>
        </w:rPr>
      </w:pPr>
      <w:r w:rsidRPr="00B56181">
        <w:rPr>
          <w:rFonts w:ascii="Book Antiqua" w:eastAsia="Calibri" w:hAnsi="Book Antiqua" w:cs="Times New Roman"/>
          <w:sz w:val="20"/>
          <w:lang w:eastAsia="ar-SA"/>
        </w:rPr>
        <w:t>calcolare l’errore tra profilo ideale e profilo ricavato dall’operazione di denoising per due tipi di soglie (vedi ‘help’ di matlab);</w:t>
      </w:r>
    </w:p>
    <w:p w:rsidR="00B56181" w:rsidRPr="00B56181" w:rsidRDefault="00B56181" w:rsidP="00B56181">
      <w:pPr>
        <w:keepNext/>
        <w:keepLines/>
        <w:widowControl w:val="0"/>
        <w:numPr>
          <w:ilvl w:val="0"/>
          <w:numId w:val="9"/>
        </w:numPr>
        <w:tabs>
          <w:tab w:val="clear" w:pos="1724"/>
          <w:tab w:val="num" w:pos="284"/>
        </w:tabs>
        <w:ind w:left="0" w:hanging="284"/>
        <w:jc w:val="both"/>
        <w:rPr>
          <w:rFonts w:ascii="Book Antiqua" w:eastAsia="Calibri" w:hAnsi="Book Antiqua" w:cs="Times New Roman"/>
          <w:sz w:val="20"/>
          <w:lang w:eastAsia="ar-SA"/>
        </w:rPr>
      </w:pPr>
      <w:r w:rsidRPr="00B56181">
        <w:rPr>
          <w:rFonts w:ascii="Book Antiqua" w:eastAsia="Calibri" w:hAnsi="Book Antiqua" w:cs="Times New Roman"/>
          <w:sz w:val="20"/>
          <w:lang w:eastAsia="ar-SA"/>
        </w:rPr>
        <w:t>confrontare i seguenti profili temporali: profilo ideale, con rumore e dopo filtraggio temporale.</w:t>
      </w:r>
    </w:p>
    <w:p w:rsidR="00B56181" w:rsidRPr="00B56181" w:rsidRDefault="00B56181" w:rsidP="00B56181">
      <w:pPr>
        <w:keepNext/>
        <w:keepLines/>
        <w:widowControl w:val="0"/>
        <w:autoSpaceDE w:val="0"/>
        <w:spacing w:line="300" w:lineRule="atLeast"/>
        <w:ind w:left="567"/>
        <w:jc w:val="both"/>
        <w:rPr>
          <w:rFonts w:ascii="Book Antiqua" w:hAnsi="Book Antiqua" w:cs="Courier New"/>
          <w:sz w:val="20"/>
          <w:szCs w:val="24"/>
        </w:rPr>
      </w:pPr>
    </w:p>
    <w:p w:rsidR="00B56181" w:rsidRPr="00B56181" w:rsidRDefault="00B56181" w:rsidP="00B56181">
      <w:pPr>
        <w:keepNext/>
        <w:keepLines/>
        <w:widowControl w:val="0"/>
        <w:autoSpaceDE w:val="0"/>
        <w:spacing w:line="300" w:lineRule="atLeast"/>
        <w:ind w:left="567"/>
        <w:jc w:val="both"/>
        <w:rPr>
          <w:rFonts w:ascii="Book Antiqua" w:hAnsi="Book Antiqua" w:cs="Courier New"/>
          <w:sz w:val="20"/>
          <w:szCs w:val="24"/>
        </w:rPr>
      </w:pPr>
      <w:r w:rsidRPr="00B56181">
        <w:rPr>
          <w:rFonts w:ascii="Book Antiqua" w:hAnsi="Book Antiqua" w:cs="Courier New"/>
          <w:sz w:val="20"/>
          <w:szCs w:val="24"/>
        </w:rPr>
        <w:t>Risultati attesi</w:t>
      </w:r>
    </w:p>
    <w:p w:rsidR="00B56181" w:rsidRPr="00B56181" w:rsidRDefault="00B56181" w:rsidP="00B56181">
      <w:pPr>
        <w:keepNext/>
        <w:keepLines/>
        <w:widowControl w:val="0"/>
        <w:autoSpaceDE w:val="0"/>
        <w:spacing w:line="300" w:lineRule="atLeast"/>
        <w:ind w:left="567"/>
        <w:jc w:val="both"/>
        <w:rPr>
          <w:rFonts w:ascii="Book Antiqua" w:hAnsi="Book Antiqua" w:cs="Courier New"/>
          <w:sz w:val="20"/>
          <w:szCs w:val="24"/>
        </w:rPr>
      </w:pPr>
      <w:r w:rsidRPr="00B56181">
        <w:rPr>
          <w:rFonts w:ascii="Book Antiqua" w:hAnsi="Book Antiqua" w:cs="Courier New"/>
          <w:noProof/>
          <w:sz w:val="20"/>
          <w:szCs w:val="24"/>
          <w:lang w:eastAsia="it-IT"/>
        </w:rPr>
        <w:drawing>
          <wp:inline distT="0" distB="0" distL="0" distR="0" wp14:anchorId="10502ADD" wp14:editId="6E890778">
            <wp:extent cx="2655736" cy="1990696"/>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655708" cy="1990675"/>
                    </a:xfrm>
                    <a:prstGeom prst="rect">
                      <a:avLst/>
                    </a:prstGeom>
                    <a:noFill/>
                    <a:ln>
                      <a:noFill/>
                    </a:ln>
                  </pic:spPr>
                </pic:pic>
              </a:graphicData>
            </a:graphic>
          </wp:inline>
        </w:drawing>
      </w:r>
      <w:r w:rsidRPr="00B56181">
        <w:rPr>
          <w:rFonts w:ascii="Book Antiqua" w:hAnsi="Book Antiqua" w:cs="Courier New"/>
          <w:noProof/>
          <w:sz w:val="20"/>
          <w:szCs w:val="24"/>
          <w:lang w:eastAsia="it-IT"/>
        </w:rPr>
        <w:drawing>
          <wp:inline distT="0" distB="0" distL="0" distR="0" wp14:anchorId="19F086B9" wp14:editId="3B6D3210">
            <wp:extent cx="2520564" cy="1889373"/>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20538" cy="1889354"/>
                    </a:xfrm>
                    <a:prstGeom prst="rect">
                      <a:avLst/>
                    </a:prstGeom>
                    <a:noFill/>
                    <a:ln>
                      <a:noFill/>
                    </a:ln>
                  </pic:spPr>
                </pic:pic>
              </a:graphicData>
            </a:graphic>
          </wp:inline>
        </w:drawing>
      </w:r>
    </w:p>
    <w:p w:rsidR="00B56181" w:rsidRPr="00B56181" w:rsidRDefault="00B56181" w:rsidP="00B56181">
      <w:pPr>
        <w:keepNext/>
        <w:keepLines/>
        <w:widowControl w:val="0"/>
        <w:autoSpaceDE w:val="0"/>
        <w:spacing w:line="300" w:lineRule="atLeast"/>
        <w:jc w:val="center"/>
        <w:rPr>
          <w:rFonts w:ascii="Book Antiqua" w:hAnsi="Book Antiqua" w:cs="Courier New"/>
          <w:sz w:val="20"/>
          <w:szCs w:val="24"/>
        </w:rPr>
      </w:pPr>
      <w:r w:rsidRPr="00B56181">
        <w:rPr>
          <w:rFonts w:ascii="Book Antiqua" w:hAnsi="Book Antiqua" w:cs="Courier New"/>
          <w:sz w:val="20"/>
          <w:szCs w:val="24"/>
        </w:rPr>
        <w:t>Immagine con rumore</w:t>
      </w:r>
      <w:r w:rsidRPr="00B56181">
        <w:rPr>
          <w:rFonts w:ascii="Book Antiqua" w:hAnsi="Book Antiqua" w:cs="Courier New"/>
          <w:sz w:val="20"/>
          <w:szCs w:val="24"/>
        </w:rPr>
        <w:tab/>
      </w:r>
      <w:r w:rsidRPr="00B56181">
        <w:rPr>
          <w:rFonts w:ascii="Book Antiqua" w:hAnsi="Book Antiqua" w:cs="Courier New"/>
          <w:sz w:val="20"/>
          <w:szCs w:val="24"/>
        </w:rPr>
        <w:tab/>
      </w:r>
      <w:r w:rsidRPr="00B56181">
        <w:rPr>
          <w:rFonts w:ascii="Book Antiqua" w:hAnsi="Book Antiqua" w:cs="Courier New"/>
          <w:sz w:val="20"/>
          <w:szCs w:val="24"/>
        </w:rPr>
        <w:tab/>
      </w:r>
      <w:r w:rsidRPr="00B56181">
        <w:rPr>
          <w:rFonts w:ascii="Book Antiqua" w:hAnsi="Book Antiqua" w:cs="Courier New"/>
          <w:sz w:val="20"/>
          <w:szCs w:val="24"/>
        </w:rPr>
        <w:tab/>
        <w:t>profili temporali</w:t>
      </w:r>
    </w:p>
    <w:p w:rsidR="00B56181" w:rsidRPr="00B56181" w:rsidRDefault="00B56181" w:rsidP="00B56181">
      <w:pPr>
        <w:keepNext/>
        <w:keepLines/>
        <w:widowControl w:val="0"/>
        <w:autoSpaceDE w:val="0"/>
        <w:spacing w:line="300" w:lineRule="atLeast"/>
        <w:jc w:val="center"/>
        <w:rPr>
          <w:rFonts w:ascii="Book Antiqua" w:hAnsi="Book Antiqua" w:cs="Courier New"/>
          <w:sz w:val="20"/>
          <w:szCs w:val="24"/>
        </w:rPr>
      </w:pPr>
    </w:p>
    <w:p w:rsidR="00B56181" w:rsidRPr="00B56181" w:rsidRDefault="00B56181" w:rsidP="00B56181">
      <w:pPr>
        <w:keepNext/>
        <w:keepLines/>
        <w:widowControl w:val="0"/>
        <w:numPr>
          <w:ilvl w:val="2"/>
          <w:numId w:val="2"/>
        </w:numPr>
        <w:autoSpaceDE w:val="0"/>
        <w:autoSpaceDN w:val="0"/>
        <w:adjustRightInd w:val="0"/>
        <w:spacing w:before="240" w:after="120" w:line="300" w:lineRule="atLeast"/>
        <w:outlineLvl w:val="2"/>
        <w:rPr>
          <w:rFonts w:ascii="Arial" w:eastAsia="Times New Roman" w:hAnsi="Arial" w:cs="Arial"/>
          <w:b/>
          <w:szCs w:val="26"/>
          <w:lang w:eastAsia="ar-SA"/>
        </w:rPr>
      </w:pPr>
      <w:bookmarkStart w:id="21" w:name="_Toc460531419"/>
      <w:bookmarkStart w:id="22" w:name="_Toc464588453"/>
      <w:bookmarkStart w:id="23" w:name="_Toc529728979"/>
      <w:r w:rsidRPr="00B56181">
        <w:rPr>
          <w:rFonts w:ascii="Arial" w:eastAsia="Times New Roman" w:hAnsi="Arial" w:cs="Arial"/>
          <w:b/>
          <w:szCs w:val="26"/>
          <w:lang w:eastAsia="ar-SA"/>
        </w:rPr>
        <w:t>Total Variation Denoising</w:t>
      </w:r>
      <w:bookmarkEnd w:id="21"/>
      <w:bookmarkEnd w:id="22"/>
      <w:bookmarkEnd w:id="23"/>
    </w:p>
    <w:p w:rsidR="00B56181" w:rsidRPr="00B56181" w:rsidRDefault="00B56181" w:rsidP="00B56181">
      <w:pPr>
        <w:keepNext/>
        <w:keepLines/>
        <w:widowControl w:val="0"/>
        <w:autoSpaceDE w:val="0"/>
        <w:autoSpaceDN w:val="0"/>
        <w:adjustRightInd w:val="0"/>
        <w:ind w:firstLine="284"/>
        <w:jc w:val="both"/>
        <w:rPr>
          <w:rFonts w:ascii="Book Antiqua" w:hAnsi="Book Antiqua" w:cs="CMR10"/>
          <w:sz w:val="20"/>
          <w:szCs w:val="20"/>
        </w:rPr>
      </w:pPr>
      <w:r w:rsidRPr="00B56181">
        <w:rPr>
          <w:rFonts w:ascii="Book Antiqua" w:eastAsia="Times New Roman" w:hAnsi="Book Antiqua" w:cs="Times New Roman"/>
          <w:sz w:val="20"/>
          <w:szCs w:val="20"/>
          <w:lang w:eastAsia="ar-SA"/>
        </w:rPr>
        <w:t xml:space="preserve">Si tratta di un ulteriore filtro non lineare molto utilizzato nel filtraggio delle immagini biomediche. </w:t>
      </w:r>
      <w:r w:rsidRPr="00B56181">
        <w:rPr>
          <w:rFonts w:ascii="Book Antiqua" w:hAnsi="Book Antiqua" w:cs="CMR10"/>
          <w:sz w:val="20"/>
          <w:szCs w:val="20"/>
        </w:rPr>
        <w:t xml:space="preserve">Il </w:t>
      </w:r>
      <w:r w:rsidRPr="00B56181">
        <w:rPr>
          <w:rFonts w:ascii="Book Antiqua" w:hAnsi="Book Antiqua" w:cs="CMTI10"/>
          <w:sz w:val="20"/>
          <w:szCs w:val="20"/>
        </w:rPr>
        <w:t>Total Variation (TV)</w:t>
      </w:r>
      <w:r w:rsidRPr="00B56181">
        <w:rPr>
          <w:rFonts w:ascii="Book Antiqua" w:hAnsi="Book Antiqua" w:cs="CMR10"/>
          <w:sz w:val="20"/>
          <w:szCs w:val="20"/>
        </w:rPr>
        <w:t xml:space="preserve"> rappresenta la somma di tutte le derivate calcolate su tutto il segnale ed è definito nel modo seguente:</w:t>
      </w:r>
    </w:p>
    <w:p w:rsidR="00B56181" w:rsidRPr="00B56181" w:rsidRDefault="00B56181" w:rsidP="00B56181">
      <w:pPr>
        <w:keepNext/>
        <w:keepLines/>
        <w:widowControl w:val="0"/>
        <w:spacing w:before="120" w:line="280" w:lineRule="atLeast"/>
        <w:ind w:firstLine="284"/>
        <w:jc w:val="center"/>
        <w:rPr>
          <w:rFonts w:ascii="Book Antiqua" w:eastAsia="Times New Roman" w:hAnsi="Book Antiqua" w:cs="Times New Roman"/>
          <w:sz w:val="20"/>
          <w:szCs w:val="20"/>
          <w:lang w:eastAsia="ar-SA"/>
        </w:rPr>
      </w:pPr>
      <w:r w:rsidRPr="00B56181">
        <w:rPr>
          <w:rFonts w:ascii="Book Antiqua" w:eastAsia="Times New Roman" w:hAnsi="Book Antiqua" w:cs="Times New Roman"/>
          <w:position w:val="-14"/>
          <w:sz w:val="20"/>
          <w:szCs w:val="20"/>
          <w:lang w:eastAsia="ar-SA"/>
        </w:rPr>
        <w:object w:dxaOrig="2680" w:dyaOrig="400">
          <v:shape id="_x0000_i1069" type="#_x0000_t75" style="width:153.75pt;height:22.5pt" o:ole="" fillcolor="window">
            <v:imagedata r:id="rId107" o:title=""/>
          </v:shape>
          <o:OLEObject Type="Embed" ProgID="Equation.3" ShapeID="_x0000_i1069" DrawAspect="Content" ObjectID="_1603546165" r:id="rId108"/>
        </w:object>
      </w:r>
    </w:p>
    <w:p w:rsidR="00B56181" w:rsidRPr="00B56181" w:rsidRDefault="00B56181" w:rsidP="00B56181">
      <w:pPr>
        <w:keepNext/>
        <w:keepLines/>
        <w:widowControl w:val="0"/>
        <w:spacing w:before="120" w:line="280" w:lineRule="atLeast"/>
        <w:ind w:firstLine="284"/>
        <w:jc w:val="center"/>
        <w:rPr>
          <w:rFonts w:ascii="Book Antiqua" w:eastAsia="Times New Roman" w:hAnsi="Book Antiqua" w:cs="Times New Roman"/>
          <w:sz w:val="20"/>
          <w:szCs w:val="20"/>
          <w:lang w:eastAsia="ar-SA"/>
        </w:rPr>
      </w:pPr>
    </w:p>
    <w:p w:rsidR="00B56181" w:rsidRPr="00B56181" w:rsidRDefault="00B56181" w:rsidP="00B56181">
      <w:pPr>
        <w:keepNext/>
        <w:keepLines/>
        <w:widowControl w:val="0"/>
        <w:spacing w:before="120" w:line="280" w:lineRule="atLeast"/>
        <w:ind w:firstLine="284"/>
        <w:jc w:val="center"/>
        <w:rPr>
          <w:rFonts w:ascii="Book Antiqua" w:eastAsia="Times New Roman" w:hAnsi="Book Antiqua" w:cs="Times New Roman"/>
          <w:sz w:val="20"/>
          <w:szCs w:val="20"/>
          <w:lang w:eastAsia="ar-SA"/>
        </w:rPr>
      </w:pPr>
      <w:r w:rsidRPr="00B56181">
        <w:rPr>
          <w:rFonts w:ascii="Book Antiqua" w:eastAsia="Times New Roman" w:hAnsi="Book Antiqua" w:cs="Times New Roman"/>
          <w:position w:val="-84"/>
          <w:sz w:val="20"/>
          <w:szCs w:val="20"/>
          <w:lang w:eastAsia="ar-SA"/>
        </w:rPr>
        <w:object w:dxaOrig="3220" w:dyaOrig="1800">
          <v:shape id="_x0000_i1070" type="#_x0000_t75" style="width:129pt;height:1in" o:ole="" fillcolor="window">
            <v:imagedata r:id="rId109" o:title=""/>
          </v:shape>
          <o:OLEObject Type="Embed" ProgID="Equation.3" ShapeID="_x0000_i1070" DrawAspect="Content" ObjectID="_1603546166" r:id="rId110"/>
        </w:object>
      </w:r>
    </w:p>
    <w:p w:rsidR="00B56181" w:rsidRPr="00B56181" w:rsidRDefault="00B56181" w:rsidP="00B56181">
      <w:pPr>
        <w:keepNext/>
        <w:keepLines/>
        <w:widowControl w:val="0"/>
        <w:spacing w:before="120" w:line="280" w:lineRule="atLeast"/>
        <w:ind w:firstLine="284"/>
        <w:jc w:val="both"/>
        <w:rPr>
          <w:rFonts w:ascii="Book Antiqua" w:eastAsia="Times New Roman" w:hAnsi="Book Antiqua" w:cs="Times New Roman"/>
          <w:sz w:val="20"/>
          <w:szCs w:val="20"/>
          <w:lang w:eastAsia="ar-SA"/>
        </w:rPr>
      </w:pPr>
      <w:r w:rsidRPr="00B56181">
        <w:rPr>
          <w:rFonts w:ascii="Book Antiqua" w:eastAsia="Times New Roman" w:hAnsi="Book Antiqua" w:cs="Times New Roman"/>
          <w:sz w:val="20"/>
          <w:szCs w:val="20"/>
          <w:lang w:eastAsia="ar-SA"/>
        </w:rPr>
        <w:t xml:space="preserve">in cui l’operatore </w:t>
      </w:r>
      <w:r w:rsidRPr="00B56181">
        <w:rPr>
          <w:rFonts w:ascii="Book Antiqua" w:eastAsia="Times New Roman" w:hAnsi="Book Antiqua" w:cs="Times New Roman"/>
          <w:b/>
          <w:sz w:val="20"/>
          <w:szCs w:val="20"/>
          <w:lang w:eastAsia="ar-SA"/>
        </w:rPr>
        <w:t>D</w:t>
      </w:r>
      <w:r w:rsidRPr="00B56181">
        <w:rPr>
          <w:rFonts w:ascii="Book Antiqua" w:eastAsia="Times New Roman" w:hAnsi="Book Antiqua" w:cs="Times New Roman"/>
          <w:sz w:val="20"/>
          <w:szCs w:val="20"/>
          <w:lang w:eastAsia="ar-SA"/>
        </w:rPr>
        <w:t xml:space="preserve"> indica la derivata su ciascun punto del vettore </w:t>
      </w:r>
      <w:r w:rsidRPr="00B56181">
        <w:rPr>
          <w:rFonts w:ascii="Book Antiqua" w:eastAsia="Times New Roman" w:hAnsi="Book Antiqua" w:cs="Times New Roman"/>
          <w:b/>
          <w:sz w:val="20"/>
          <w:szCs w:val="20"/>
          <w:lang w:eastAsia="ar-SA"/>
        </w:rPr>
        <w:t>x</w:t>
      </w:r>
      <w:r w:rsidRPr="00B56181">
        <w:rPr>
          <w:rFonts w:ascii="Book Antiqua" w:eastAsia="Times New Roman" w:hAnsi="Book Antiqua" w:cs="Times New Roman"/>
          <w:sz w:val="20"/>
          <w:szCs w:val="20"/>
          <w:lang w:eastAsia="ar-SA"/>
        </w:rPr>
        <w:t>.</w:t>
      </w:r>
    </w:p>
    <w:p w:rsidR="00B56181" w:rsidRPr="00B56181" w:rsidRDefault="00B56181" w:rsidP="00B56181">
      <w:pPr>
        <w:keepNext/>
        <w:keepLines/>
        <w:widowControl w:val="0"/>
        <w:spacing w:before="120" w:line="280" w:lineRule="atLeast"/>
        <w:ind w:firstLine="284"/>
        <w:jc w:val="both"/>
        <w:rPr>
          <w:rFonts w:ascii="Book Antiqua" w:eastAsia="Times New Roman" w:hAnsi="Book Antiqua" w:cs="Times New Roman"/>
          <w:sz w:val="20"/>
          <w:szCs w:val="20"/>
          <w:lang w:eastAsia="ar-SA"/>
        </w:rPr>
      </w:pPr>
      <w:r w:rsidRPr="00B56181">
        <w:rPr>
          <w:rFonts w:ascii="Book Antiqua" w:eastAsia="Times New Roman" w:hAnsi="Book Antiqua" w:cs="Times New Roman"/>
          <w:sz w:val="20"/>
          <w:szCs w:val="20"/>
          <w:lang w:eastAsia="ar-SA"/>
        </w:rPr>
        <w:t xml:space="preserve">Il </w:t>
      </w:r>
      <w:r w:rsidRPr="00B56181">
        <w:rPr>
          <w:rFonts w:ascii="Book Antiqua" w:eastAsia="Times New Roman" w:hAnsi="Book Antiqua" w:cs="Times New Roman"/>
          <w:i/>
          <w:sz w:val="20"/>
          <w:szCs w:val="20"/>
          <w:lang w:eastAsia="ar-SA"/>
        </w:rPr>
        <w:t>Total Variation Denoising</w:t>
      </w:r>
      <w:r w:rsidRPr="00B56181">
        <w:rPr>
          <w:rFonts w:ascii="Book Antiqua" w:eastAsia="Times New Roman" w:hAnsi="Book Antiqua" w:cs="Times New Roman"/>
          <w:sz w:val="20"/>
          <w:szCs w:val="20"/>
          <w:lang w:eastAsia="ar-SA"/>
        </w:rPr>
        <w:t xml:space="preserve"> viene effettuato risolvendo il seguente problema:</w:t>
      </w:r>
    </w:p>
    <w:p w:rsidR="00B56181" w:rsidRPr="00B56181" w:rsidRDefault="00B56181" w:rsidP="00B56181">
      <w:pPr>
        <w:keepNext/>
        <w:keepLines/>
        <w:widowControl w:val="0"/>
        <w:spacing w:before="120" w:line="280" w:lineRule="atLeast"/>
        <w:ind w:firstLine="284"/>
        <w:jc w:val="center"/>
        <w:rPr>
          <w:rFonts w:ascii="Book Antiqua" w:eastAsia="Times New Roman" w:hAnsi="Book Antiqua" w:cs="Times New Roman"/>
          <w:sz w:val="20"/>
          <w:szCs w:val="20"/>
          <w:lang w:eastAsia="ar-SA"/>
        </w:rPr>
      </w:pPr>
      <w:r w:rsidRPr="00B56181">
        <w:rPr>
          <w:rFonts w:ascii="Book Antiqua" w:eastAsia="Times New Roman" w:hAnsi="Book Antiqua" w:cs="Times New Roman"/>
          <w:position w:val="-24"/>
          <w:sz w:val="20"/>
          <w:szCs w:val="20"/>
          <w:lang w:eastAsia="ar-SA"/>
        </w:rPr>
        <w:object w:dxaOrig="3120" w:dyaOrig="620">
          <v:shape id="_x0000_i1071" type="#_x0000_t75" style="width:171.75pt;height:36pt" o:ole="" fillcolor="window">
            <v:imagedata r:id="rId111" o:title=""/>
          </v:shape>
          <o:OLEObject Type="Embed" ProgID="Equation.3" ShapeID="_x0000_i1071" DrawAspect="Content" ObjectID="_1603546167" r:id="rId112"/>
        </w:object>
      </w:r>
    </w:p>
    <w:p w:rsidR="00B56181" w:rsidRPr="00B56181" w:rsidRDefault="00B56181" w:rsidP="00B56181">
      <w:pPr>
        <w:keepNext/>
        <w:keepLines/>
        <w:widowControl w:val="0"/>
        <w:spacing w:before="120" w:line="280" w:lineRule="atLeast"/>
        <w:ind w:firstLine="284"/>
        <w:jc w:val="both"/>
        <w:rPr>
          <w:rFonts w:ascii="Book Antiqua" w:eastAsia="Times New Roman" w:hAnsi="Book Antiqua" w:cs="Times New Roman"/>
          <w:sz w:val="20"/>
          <w:szCs w:val="20"/>
          <w:lang w:eastAsia="ar-SA"/>
        </w:rPr>
      </w:pPr>
      <w:r w:rsidRPr="00B56181">
        <w:rPr>
          <w:rFonts w:ascii="Book Antiqua" w:eastAsia="Times New Roman" w:hAnsi="Book Antiqua" w:cs="Times New Roman"/>
          <w:sz w:val="20"/>
          <w:szCs w:val="20"/>
          <w:lang w:eastAsia="ar-SA"/>
        </w:rPr>
        <w:t xml:space="preserve">dove x e y hanno il significato già visto in precedenza. Si nota che l’operatore TV(x) rappresenta il termine di regolarizzazione e si comporta come una trasformazione che rende sparso </w:t>
      </w:r>
      <w:r w:rsidRPr="00B56181">
        <w:rPr>
          <w:rFonts w:ascii="Book Antiqua" w:eastAsia="Times New Roman" w:hAnsi="Book Antiqua" w:cs="Times New Roman"/>
          <w:b/>
          <w:sz w:val="20"/>
          <w:szCs w:val="20"/>
          <w:lang w:eastAsia="ar-SA"/>
        </w:rPr>
        <w:t>x</w:t>
      </w:r>
      <w:r w:rsidRPr="00B56181">
        <w:rPr>
          <w:rFonts w:ascii="Book Antiqua" w:eastAsia="Times New Roman" w:hAnsi="Book Antiqua" w:cs="Times New Roman"/>
          <w:sz w:val="20"/>
          <w:szCs w:val="20"/>
          <w:lang w:eastAsia="ar-SA"/>
        </w:rPr>
        <w:t xml:space="preserve">. Ciò è intuibile pensando a TV(x) come operatore gradiente (filtro passa alto), il quale elimina le componenti lente o costanti di </w:t>
      </w:r>
      <w:r w:rsidRPr="00B56181">
        <w:rPr>
          <w:rFonts w:ascii="Book Antiqua" w:eastAsia="Times New Roman" w:hAnsi="Book Antiqua" w:cs="Times New Roman"/>
          <w:b/>
          <w:sz w:val="20"/>
          <w:szCs w:val="20"/>
          <w:lang w:eastAsia="ar-SA"/>
        </w:rPr>
        <w:t>x</w:t>
      </w:r>
      <w:r w:rsidRPr="00B56181">
        <w:rPr>
          <w:rFonts w:ascii="Book Antiqua" w:eastAsia="Times New Roman" w:hAnsi="Book Antiqua" w:cs="Times New Roman"/>
          <w:sz w:val="20"/>
          <w:szCs w:val="20"/>
          <w:lang w:eastAsia="ar-SA"/>
        </w:rPr>
        <w:t xml:space="preserve"> e conserva solo le transizioni, che sono in numero decisamente inferiore rispetto ai punti in cui è definito </w:t>
      </w:r>
      <w:r w:rsidRPr="00B56181">
        <w:rPr>
          <w:rFonts w:ascii="Book Antiqua" w:eastAsia="Times New Roman" w:hAnsi="Book Antiqua" w:cs="Times New Roman"/>
          <w:b/>
          <w:sz w:val="20"/>
          <w:szCs w:val="20"/>
          <w:lang w:eastAsia="ar-SA"/>
        </w:rPr>
        <w:t>x</w:t>
      </w:r>
      <w:r w:rsidRPr="00B56181">
        <w:rPr>
          <w:rFonts w:ascii="Book Antiqua" w:eastAsia="Times New Roman" w:hAnsi="Book Antiqua" w:cs="Times New Roman"/>
          <w:sz w:val="20"/>
          <w:szCs w:val="20"/>
          <w:lang w:eastAsia="ar-SA"/>
        </w:rPr>
        <w:t>.</w:t>
      </w:r>
    </w:p>
    <w:p w:rsidR="00B56181" w:rsidRPr="00B56181" w:rsidRDefault="00B56181" w:rsidP="00B56181">
      <w:pPr>
        <w:keepNext/>
        <w:keepLines/>
        <w:widowControl w:val="0"/>
        <w:autoSpaceDE w:val="0"/>
        <w:autoSpaceDN w:val="0"/>
        <w:adjustRightInd w:val="0"/>
        <w:ind w:firstLine="284"/>
        <w:jc w:val="both"/>
        <w:rPr>
          <w:rFonts w:ascii="Book Antiqua" w:hAnsi="Book Antiqua" w:cs="CMR10"/>
          <w:sz w:val="20"/>
        </w:rPr>
      </w:pPr>
      <w:r w:rsidRPr="00B56181">
        <w:rPr>
          <w:rFonts w:ascii="Book Antiqua" w:hAnsi="Book Antiqua" w:cs="CMR10"/>
          <w:sz w:val="20"/>
        </w:rPr>
        <w:t xml:space="preserve">Va notato che in questo caso la matrice </w:t>
      </w:r>
      <w:r w:rsidRPr="00B56181">
        <w:rPr>
          <w:rFonts w:ascii="Book Antiqua" w:hAnsi="Book Antiqua" w:cs="CMBX10"/>
          <w:b/>
          <w:sz w:val="20"/>
        </w:rPr>
        <w:t>D</w:t>
      </w:r>
      <w:r w:rsidRPr="00B56181">
        <w:rPr>
          <w:rFonts w:ascii="Book Antiqua" w:hAnsi="Book Antiqua" w:cs="CMBX10"/>
          <w:sz w:val="20"/>
        </w:rPr>
        <w:t xml:space="preserve"> </w:t>
      </w:r>
      <w:r w:rsidRPr="00B56181">
        <w:rPr>
          <w:rFonts w:ascii="Book Antiqua" w:hAnsi="Book Antiqua" w:cs="CMR10"/>
          <w:sz w:val="20"/>
        </w:rPr>
        <w:t xml:space="preserve">non è ortonormale, quindi il denoising non può essere effettuato come nel caso del </w:t>
      </w:r>
      <w:r w:rsidRPr="00B56181">
        <w:rPr>
          <w:rFonts w:ascii="Book Antiqua" w:hAnsi="Book Antiqua" w:cs="CMR10"/>
          <w:i/>
          <w:sz w:val="20"/>
        </w:rPr>
        <w:t>W</w:t>
      </w:r>
      <w:r w:rsidRPr="00B56181">
        <w:rPr>
          <w:rFonts w:ascii="Book Antiqua" w:hAnsi="Book Antiqua" w:cs="CMTI10"/>
          <w:i/>
          <w:sz w:val="20"/>
        </w:rPr>
        <w:t xml:space="preserve">avelet denoising </w:t>
      </w:r>
      <w:r w:rsidRPr="00B56181">
        <w:rPr>
          <w:rFonts w:ascii="Book Antiqua" w:hAnsi="Book Antiqua" w:cs="CMTI10"/>
          <w:sz w:val="20"/>
        </w:rPr>
        <w:t xml:space="preserve">tramite la funzione ‘soft thresholding’, </w:t>
      </w:r>
      <w:r w:rsidRPr="00B56181">
        <w:rPr>
          <w:rFonts w:ascii="Book Antiqua" w:hAnsi="Book Antiqua" w:cs="CMR10"/>
          <w:sz w:val="20"/>
        </w:rPr>
        <w:t>ma occorre utilizzare algoritmi iterativi. In Fig. 6.16 è mostrato il risultato di questa tecnica sullo stesso segnale mostrato precedentemente. Si può notare che i bordi sono ben preservati e il rumore è stato rimosso.</w:t>
      </w:r>
    </w:p>
    <w:p w:rsidR="00B56181" w:rsidRPr="00B56181" w:rsidRDefault="00B56181" w:rsidP="00B56181">
      <w:pPr>
        <w:keepNext/>
        <w:keepLines/>
        <w:widowControl w:val="0"/>
        <w:autoSpaceDE w:val="0"/>
        <w:autoSpaceDN w:val="0"/>
        <w:adjustRightInd w:val="0"/>
        <w:ind w:firstLine="284"/>
        <w:jc w:val="center"/>
        <w:rPr>
          <w:rFonts w:ascii="Book Antiqua" w:hAnsi="Book Antiqua" w:cs="CMR10"/>
          <w:sz w:val="20"/>
        </w:rPr>
      </w:pPr>
    </w:p>
    <w:p w:rsidR="00B56181" w:rsidRPr="00B56181" w:rsidRDefault="00B56181" w:rsidP="00B56181">
      <w:pPr>
        <w:keepNext/>
        <w:keepLines/>
        <w:widowControl w:val="0"/>
        <w:autoSpaceDE w:val="0"/>
        <w:autoSpaceDN w:val="0"/>
        <w:adjustRightInd w:val="0"/>
        <w:ind w:firstLine="284"/>
        <w:jc w:val="center"/>
        <w:rPr>
          <w:rFonts w:ascii="Book Antiqua" w:hAnsi="Book Antiqua" w:cs="CMR10"/>
          <w:sz w:val="20"/>
        </w:rPr>
      </w:pPr>
      <w:r w:rsidRPr="00B56181">
        <w:rPr>
          <w:rFonts w:ascii="Book Antiqua" w:hAnsi="Book Antiqua" w:cs="CMR10"/>
          <w:noProof/>
          <w:sz w:val="20"/>
          <w:lang w:eastAsia="it-IT"/>
        </w:rPr>
        <w:drawing>
          <wp:inline distT="0" distB="0" distL="0" distR="0" wp14:anchorId="672654E5" wp14:editId="4493C12A">
            <wp:extent cx="3474463" cy="2646219"/>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480562" cy="2650864"/>
                    </a:xfrm>
                    <a:prstGeom prst="rect">
                      <a:avLst/>
                    </a:prstGeom>
                    <a:noFill/>
                    <a:ln>
                      <a:noFill/>
                    </a:ln>
                  </pic:spPr>
                </pic:pic>
              </a:graphicData>
            </a:graphic>
          </wp:inline>
        </w:drawing>
      </w:r>
    </w:p>
    <w:p w:rsidR="00B56181" w:rsidRPr="00B56181" w:rsidRDefault="00B56181" w:rsidP="00B56181">
      <w:pPr>
        <w:keepNext/>
        <w:keepLines/>
        <w:widowControl w:val="0"/>
        <w:autoSpaceDE w:val="0"/>
        <w:autoSpaceDN w:val="0"/>
        <w:adjustRightInd w:val="0"/>
        <w:ind w:firstLine="284"/>
        <w:jc w:val="both"/>
        <w:rPr>
          <w:rFonts w:ascii="Book Antiqua" w:hAnsi="Book Antiqua" w:cs="CMR10"/>
          <w:sz w:val="20"/>
        </w:rPr>
      </w:pPr>
    </w:p>
    <w:p w:rsidR="00B56181" w:rsidRPr="00B56181" w:rsidRDefault="00B56181" w:rsidP="00B56181">
      <w:pPr>
        <w:keepNext/>
        <w:keepLines/>
        <w:widowControl w:val="0"/>
        <w:autoSpaceDE w:val="0"/>
        <w:autoSpaceDN w:val="0"/>
        <w:adjustRightInd w:val="0"/>
        <w:ind w:firstLine="284"/>
        <w:jc w:val="both"/>
        <w:rPr>
          <w:rFonts w:ascii="Book Antiqua" w:hAnsi="Book Antiqua" w:cs="CMR10"/>
          <w:sz w:val="20"/>
        </w:rPr>
      </w:pPr>
      <w:r w:rsidRPr="00B56181">
        <w:rPr>
          <w:rFonts w:ascii="Book Antiqua" w:hAnsi="Book Antiqua" w:cs="CMR10"/>
          <w:sz w:val="20"/>
        </w:rPr>
        <w:t xml:space="preserve">Questo filtro si presta bene anche per il denoising di immagini. Sappiamo infatti che le immagini sono caratterizzate da ampie regioni con livelli di grigio uniformi e da regioni di transizione tra tessuti definite su un numero molto inferiore di punti. </w:t>
      </w:r>
    </w:p>
    <w:p w:rsidR="00B56181" w:rsidRPr="00B56181" w:rsidRDefault="00B56181" w:rsidP="00B56181">
      <w:pPr>
        <w:keepNext/>
        <w:keepLines/>
        <w:widowControl w:val="0"/>
        <w:autoSpaceDE w:val="0"/>
        <w:autoSpaceDN w:val="0"/>
        <w:adjustRightInd w:val="0"/>
        <w:ind w:firstLine="284"/>
        <w:jc w:val="both"/>
        <w:rPr>
          <w:rFonts w:ascii="Book Antiqua" w:hAnsi="Book Antiqua" w:cs="CMR10"/>
          <w:sz w:val="18"/>
        </w:rPr>
      </w:pPr>
      <w:r w:rsidRPr="00B56181">
        <w:rPr>
          <w:rFonts w:ascii="Book Antiqua" w:hAnsi="Book Antiqua" w:cs="CMR10"/>
          <w:sz w:val="20"/>
        </w:rPr>
        <w:t xml:space="preserve">La versione 2D della </w:t>
      </w:r>
      <w:r w:rsidRPr="00B56181">
        <w:rPr>
          <w:rFonts w:ascii="Book Antiqua" w:hAnsi="Book Antiqua" w:cs="CMR10"/>
          <w:i/>
          <w:sz w:val="20"/>
        </w:rPr>
        <w:t>Total Variation</w:t>
      </w:r>
      <w:r w:rsidRPr="00B56181">
        <w:rPr>
          <w:rFonts w:ascii="Book Antiqua" w:hAnsi="Book Antiqua" w:cs="CMR10"/>
          <w:sz w:val="20"/>
        </w:rPr>
        <w:t xml:space="preserve"> è la seguente:</w:t>
      </w:r>
    </w:p>
    <w:p w:rsidR="00B56181" w:rsidRPr="00B56181" w:rsidRDefault="00B56181" w:rsidP="00B56181">
      <w:pPr>
        <w:keepNext/>
        <w:keepLines/>
        <w:widowControl w:val="0"/>
        <w:autoSpaceDE w:val="0"/>
        <w:autoSpaceDN w:val="0"/>
        <w:adjustRightInd w:val="0"/>
        <w:ind w:firstLine="284"/>
        <w:jc w:val="both"/>
        <w:rPr>
          <w:rFonts w:ascii="Book Antiqua" w:hAnsi="Book Antiqua" w:cs="CMR10"/>
          <w:sz w:val="20"/>
        </w:rPr>
      </w:pPr>
    </w:p>
    <w:p w:rsidR="00B56181" w:rsidRPr="00B56181" w:rsidRDefault="00B56181" w:rsidP="00B56181">
      <w:pPr>
        <w:keepNext/>
        <w:keepLines/>
        <w:widowControl w:val="0"/>
        <w:autoSpaceDE w:val="0"/>
        <w:autoSpaceDN w:val="0"/>
        <w:adjustRightInd w:val="0"/>
        <w:ind w:firstLine="284"/>
        <w:jc w:val="center"/>
        <w:rPr>
          <w:rFonts w:ascii="Book Antiqua" w:hAnsi="Book Antiqua" w:cs="CMR10"/>
          <w:sz w:val="20"/>
        </w:rPr>
      </w:pPr>
      <w:r w:rsidRPr="00B56181">
        <w:rPr>
          <w:rFonts w:ascii="Book Antiqua" w:eastAsia="Times New Roman" w:hAnsi="Book Antiqua" w:cs="Times New Roman"/>
          <w:position w:val="-36"/>
          <w:sz w:val="20"/>
          <w:szCs w:val="20"/>
          <w:lang w:eastAsia="ar-SA"/>
        </w:rPr>
        <w:object w:dxaOrig="6060" w:dyaOrig="840">
          <v:shape id="_x0000_i1072" type="#_x0000_t75" style="width:336.75pt;height:45pt" o:ole="" fillcolor="window">
            <v:imagedata r:id="rId114" o:title=""/>
          </v:shape>
          <o:OLEObject Type="Embed" ProgID="Equation.3" ShapeID="_x0000_i1072" DrawAspect="Content" ObjectID="_1603546168" r:id="rId115"/>
        </w:object>
      </w:r>
    </w:p>
    <w:p w:rsidR="00B56181" w:rsidRPr="00B56181" w:rsidRDefault="00B56181" w:rsidP="00B56181">
      <w:pPr>
        <w:keepNext/>
        <w:keepLines/>
        <w:widowControl w:val="0"/>
        <w:autoSpaceDE w:val="0"/>
        <w:autoSpaceDN w:val="0"/>
        <w:adjustRightInd w:val="0"/>
        <w:ind w:firstLine="284"/>
        <w:jc w:val="both"/>
        <w:rPr>
          <w:rFonts w:ascii="Book Antiqua" w:hAnsi="Book Antiqua" w:cs="CMR10"/>
          <w:sz w:val="20"/>
        </w:rPr>
      </w:pPr>
    </w:p>
    <w:p w:rsidR="00B56181" w:rsidRPr="00B56181" w:rsidRDefault="00B56181" w:rsidP="00B56181">
      <w:pPr>
        <w:keepNext/>
        <w:keepLines/>
        <w:widowControl w:val="0"/>
        <w:autoSpaceDE w:val="0"/>
        <w:autoSpaceDN w:val="0"/>
        <w:adjustRightInd w:val="0"/>
        <w:ind w:firstLine="284"/>
        <w:jc w:val="both"/>
        <w:rPr>
          <w:rFonts w:ascii="Book Antiqua" w:hAnsi="Book Antiqua" w:cs="CMR10"/>
          <w:sz w:val="20"/>
          <w:szCs w:val="20"/>
        </w:rPr>
      </w:pPr>
      <w:r w:rsidRPr="00B56181">
        <w:rPr>
          <w:rFonts w:ascii="Book Antiqua" w:hAnsi="Book Antiqua" w:cs="CMR10"/>
          <w:sz w:val="20"/>
          <w:szCs w:val="20"/>
        </w:rPr>
        <w:t xml:space="preserve">dove </w:t>
      </w:r>
      <w:r w:rsidRPr="00B56181">
        <w:rPr>
          <w:rFonts w:ascii="Book Antiqua" w:hAnsi="Book Antiqua" w:cs="CMBX10"/>
          <w:sz w:val="20"/>
          <w:szCs w:val="20"/>
        </w:rPr>
        <w:t>D</w:t>
      </w:r>
      <w:r w:rsidRPr="00B56181">
        <w:rPr>
          <w:rFonts w:ascii="Book Antiqua" w:hAnsi="Book Antiqua" w:cs="CMMI8"/>
          <w:sz w:val="20"/>
          <w:szCs w:val="20"/>
        </w:rPr>
        <w:t xml:space="preserve">x </w:t>
      </w:r>
      <w:r w:rsidRPr="00B56181">
        <w:rPr>
          <w:rFonts w:ascii="Book Antiqua" w:hAnsi="Book Antiqua" w:cs="CMR10"/>
          <w:sz w:val="20"/>
          <w:szCs w:val="20"/>
        </w:rPr>
        <w:t xml:space="preserve">e </w:t>
      </w:r>
      <w:r w:rsidRPr="00B56181">
        <w:rPr>
          <w:rFonts w:ascii="Book Antiqua" w:hAnsi="Book Antiqua" w:cs="CMBX10"/>
          <w:sz w:val="20"/>
          <w:szCs w:val="20"/>
        </w:rPr>
        <w:t>D</w:t>
      </w:r>
      <w:r w:rsidRPr="00B56181">
        <w:rPr>
          <w:rFonts w:ascii="Book Antiqua" w:hAnsi="Book Antiqua" w:cs="CMMI8"/>
          <w:sz w:val="20"/>
          <w:szCs w:val="20"/>
        </w:rPr>
        <w:t xml:space="preserve">y </w:t>
      </w:r>
      <w:r w:rsidRPr="00B56181">
        <w:rPr>
          <w:rFonts w:ascii="Book Antiqua" w:hAnsi="Book Antiqua" w:cs="CMR10"/>
          <w:sz w:val="20"/>
          <w:szCs w:val="20"/>
        </w:rPr>
        <w:t>sono gli operatori di derivazione lungo le righe e lungo le colonne dell'immagine. Quindi si minimizza la norma-1 dell'immagine di gradiente.</w:t>
      </w:r>
    </w:p>
    <w:p w:rsidR="00B56181" w:rsidRPr="00B56181" w:rsidRDefault="00B56181" w:rsidP="00B56181">
      <w:pPr>
        <w:keepNext/>
        <w:keepLines/>
        <w:widowControl w:val="0"/>
        <w:autoSpaceDE w:val="0"/>
        <w:autoSpaceDN w:val="0"/>
        <w:adjustRightInd w:val="0"/>
        <w:ind w:firstLine="284"/>
        <w:jc w:val="both"/>
        <w:rPr>
          <w:rFonts w:ascii="Book Antiqua" w:hAnsi="Book Antiqua" w:cs="CMR10"/>
          <w:sz w:val="20"/>
          <w:szCs w:val="20"/>
        </w:rPr>
      </w:pPr>
      <w:r w:rsidRPr="00B56181">
        <w:rPr>
          <w:rFonts w:ascii="Book Antiqua" w:hAnsi="Book Antiqua" w:cs="CMR10"/>
          <w:sz w:val="20"/>
          <w:szCs w:val="20"/>
        </w:rPr>
        <w:t>Essendo tale algoritmo basato su operazioni di gradiente, quando viene utilizzato per un problema di denoising nella seguente configurazione:</w:t>
      </w:r>
    </w:p>
    <w:p w:rsidR="00B56181" w:rsidRPr="00B56181" w:rsidRDefault="00B56181" w:rsidP="00B56181">
      <w:pPr>
        <w:keepNext/>
        <w:keepLines/>
        <w:widowControl w:val="0"/>
        <w:autoSpaceDE w:val="0"/>
        <w:autoSpaceDN w:val="0"/>
        <w:adjustRightInd w:val="0"/>
        <w:ind w:firstLine="284"/>
        <w:jc w:val="both"/>
        <w:rPr>
          <w:rFonts w:ascii="Book Antiqua" w:hAnsi="Book Antiqua" w:cs="CMR10"/>
          <w:sz w:val="20"/>
          <w:szCs w:val="20"/>
        </w:rPr>
      </w:pPr>
    </w:p>
    <w:p w:rsidR="00B56181" w:rsidRPr="00B56181" w:rsidRDefault="00B56181" w:rsidP="00B56181">
      <w:pPr>
        <w:keepNext/>
        <w:keepLines/>
        <w:widowControl w:val="0"/>
        <w:autoSpaceDE w:val="0"/>
        <w:autoSpaceDN w:val="0"/>
        <w:adjustRightInd w:val="0"/>
        <w:ind w:firstLine="284"/>
        <w:jc w:val="center"/>
        <w:rPr>
          <w:rFonts w:ascii="Book Antiqua" w:eastAsia="Times New Roman" w:hAnsi="Book Antiqua" w:cs="Times New Roman"/>
          <w:sz w:val="20"/>
          <w:szCs w:val="20"/>
          <w:lang w:eastAsia="ar-SA"/>
        </w:rPr>
      </w:pPr>
      <w:r w:rsidRPr="00B56181">
        <w:rPr>
          <w:rFonts w:ascii="Book Antiqua" w:eastAsia="Times New Roman" w:hAnsi="Book Antiqua" w:cs="Times New Roman"/>
          <w:position w:val="-24"/>
          <w:sz w:val="20"/>
          <w:szCs w:val="20"/>
          <w:lang w:eastAsia="ar-SA"/>
        </w:rPr>
        <w:object w:dxaOrig="3440" w:dyaOrig="639">
          <v:shape id="_x0000_i1073" type="#_x0000_t75" style="width:192.75pt;height:37.5pt" o:ole="" fillcolor="window">
            <v:imagedata r:id="rId116" o:title=""/>
          </v:shape>
          <o:OLEObject Type="Embed" ProgID="Equation.3" ShapeID="_x0000_i1073" DrawAspect="Content" ObjectID="_1603546169" r:id="rId117"/>
        </w:object>
      </w:r>
    </w:p>
    <w:p w:rsidR="00B56181" w:rsidRPr="00B56181" w:rsidRDefault="00B56181" w:rsidP="00B56181">
      <w:pPr>
        <w:keepNext/>
        <w:keepLines/>
        <w:widowControl w:val="0"/>
        <w:autoSpaceDE w:val="0"/>
        <w:autoSpaceDN w:val="0"/>
        <w:adjustRightInd w:val="0"/>
        <w:ind w:firstLine="284"/>
        <w:jc w:val="center"/>
        <w:rPr>
          <w:rFonts w:ascii="Book Antiqua" w:eastAsia="Times New Roman" w:hAnsi="Book Antiqua" w:cs="Times New Roman"/>
          <w:sz w:val="20"/>
          <w:szCs w:val="20"/>
          <w:lang w:eastAsia="ar-SA"/>
        </w:rPr>
      </w:pPr>
    </w:p>
    <w:p w:rsidR="00B56181" w:rsidRPr="00B56181" w:rsidRDefault="00B56181" w:rsidP="00B56181">
      <w:pPr>
        <w:keepNext/>
        <w:keepLines/>
        <w:widowControl w:val="0"/>
        <w:autoSpaceDE w:val="0"/>
        <w:autoSpaceDN w:val="0"/>
        <w:adjustRightInd w:val="0"/>
        <w:ind w:firstLine="284"/>
        <w:jc w:val="both"/>
        <w:rPr>
          <w:rFonts w:ascii="Book Antiqua" w:hAnsi="Book Antiqua" w:cs="CMR10"/>
          <w:sz w:val="20"/>
          <w:szCs w:val="20"/>
        </w:rPr>
      </w:pPr>
      <w:r w:rsidRPr="00B56181">
        <w:rPr>
          <w:rFonts w:ascii="Book Antiqua" w:eastAsia="Times New Roman" w:hAnsi="Book Antiqua" w:cs="Times New Roman"/>
          <w:sz w:val="20"/>
          <w:szCs w:val="20"/>
          <w:lang w:eastAsia="ar-SA"/>
        </w:rPr>
        <w:t xml:space="preserve">produce un rinforzo della sparsità rispetto a quella introdotta dall’operatore </w:t>
      </w:r>
      <w:r w:rsidRPr="00B56181">
        <w:rPr>
          <w:rFonts w:ascii="Book Antiqua" w:eastAsia="Times New Roman" w:hAnsi="Book Antiqua" w:cs="Times New Roman"/>
          <w:position w:val="-4"/>
          <w:sz w:val="20"/>
          <w:szCs w:val="20"/>
          <w:lang w:eastAsia="ar-SA"/>
        </w:rPr>
        <w:object w:dxaOrig="220" w:dyaOrig="220">
          <v:shape id="_x0000_i1074" type="#_x0000_t75" style="width:15pt;height:15pt" o:ole="" filled="t">
            <v:fill color2="black"/>
            <v:imagedata r:id="rId20" o:title=""/>
          </v:shape>
          <o:OLEObject Type="Embed" ProgID="Equation.3" ShapeID="_x0000_i1074" DrawAspect="Content" ObjectID="_1603546170" r:id="rId118"/>
        </w:object>
      </w:r>
      <w:r w:rsidRPr="00B56181">
        <w:rPr>
          <w:rFonts w:ascii="Book Antiqua" w:eastAsia="Times New Roman" w:hAnsi="Book Antiqua" w:cs="Times New Roman"/>
          <w:sz w:val="20"/>
          <w:szCs w:val="20"/>
          <w:lang w:eastAsia="ar-SA"/>
        </w:rPr>
        <w:t xml:space="preserve">, con ulteriore beneficio sulla ricostruzione di </w:t>
      </w:r>
      <w:r w:rsidRPr="00B56181">
        <w:rPr>
          <w:rFonts w:ascii="Book Antiqua" w:eastAsia="Times New Roman" w:hAnsi="Book Antiqua" w:cs="Times New Roman"/>
          <w:b/>
          <w:sz w:val="20"/>
          <w:szCs w:val="20"/>
          <w:lang w:eastAsia="ar-SA"/>
        </w:rPr>
        <w:t>x</w:t>
      </w:r>
      <w:r w:rsidRPr="00B56181">
        <w:rPr>
          <w:rFonts w:ascii="Book Antiqua" w:eastAsia="Times New Roman" w:hAnsi="Book Antiqua" w:cs="Times New Roman"/>
          <w:sz w:val="20"/>
          <w:szCs w:val="20"/>
          <w:lang w:eastAsia="ar-SA"/>
        </w:rPr>
        <w:t>.</w:t>
      </w:r>
    </w:p>
    <w:p w:rsidR="00B56181" w:rsidRPr="00B56181" w:rsidRDefault="00B56181" w:rsidP="00B56181">
      <w:pPr>
        <w:keepNext/>
        <w:keepLines/>
        <w:widowControl w:val="0"/>
        <w:autoSpaceDE w:val="0"/>
        <w:autoSpaceDN w:val="0"/>
        <w:adjustRightInd w:val="0"/>
        <w:ind w:firstLine="284"/>
        <w:jc w:val="both"/>
        <w:rPr>
          <w:rFonts w:ascii="Book Antiqua" w:hAnsi="Book Antiqua" w:cs="CMR10"/>
          <w:sz w:val="20"/>
          <w:szCs w:val="20"/>
        </w:rPr>
      </w:pPr>
    </w:p>
    <w:p w:rsidR="00B56181" w:rsidRPr="00B56181" w:rsidRDefault="00B56181" w:rsidP="00B56181">
      <w:pPr>
        <w:keepNext/>
        <w:keepLines/>
        <w:widowControl w:val="0"/>
        <w:numPr>
          <w:ilvl w:val="4"/>
          <w:numId w:val="2"/>
        </w:numPr>
        <w:spacing w:before="240" w:line="300" w:lineRule="atLeast"/>
        <w:ind w:left="1009" w:hanging="1009"/>
        <w:jc w:val="both"/>
        <w:outlineLvl w:val="4"/>
        <w:rPr>
          <w:rFonts w:ascii="Book Antiqua" w:eastAsia="Times New Roman" w:hAnsi="Book Antiqua" w:cs="Times New Roman"/>
          <w:i/>
          <w:szCs w:val="20"/>
          <w:lang w:eastAsia="ar-SA"/>
        </w:rPr>
      </w:pPr>
      <w:bookmarkStart w:id="24" w:name="_Toc460531420"/>
      <w:bookmarkStart w:id="25" w:name="_Toc464588454"/>
      <w:bookmarkStart w:id="26" w:name="_Toc529728980"/>
      <w:r w:rsidRPr="00B56181">
        <w:rPr>
          <w:rFonts w:ascii="Book Antiqua" w:eastAsia="Times New Roman" w:hAnsi="Book Antiqua" w:cs="Times New Roman"/>
          <w:i/>
          <w:szCs w:val="20"/>
          <w:lang w:eastAsia="ar-SA"/>
        </w:rPr>
        <w:t>Esercitazione n. 3.4: Total Variation denoising di immagini di Risonanza Magnetica</w:t>
      </w:r>
      <w:bookmarkEnd w:id="24"/>
      <w:bookmarkEnd w:id="25"/>
      <w:bookmarkEnd w:id="26"/>
    </w:p>
    <w:p w:rsidR="00B56181" w:rsidRPr="00B56181" w:rsidRDefault="00B56181" w:rsidP="00B56181">
      <w:pPr>
        <w:keepNext/>
        <w:keepLines/>
        <w:widowControl w:val="0"/>
        <w:autoSpaceDE w:val="0"/>
        <w:autoSpaceDN w:val="0"/>
        <w:adjustRightInd w:val="0"/>
        <w:spacing w:line="240" w:lineRule="auto"/>
        <w:rPr>
          <w:rFonts w:ascii="Book Antiqua" w:eastAsia="Times New Roman" w:hAnsi="Book Antiqua"/>
          <w:position w:val="-36"/>
          <w:sz w:val="18"/>
          <w:szCs w:val="24"/>
        </w:rPr>
      </w:pPr>
      <w:r w:rsidRPr="00B56181">
        <w:rPr>
          <w:rFonts w:ascii="Book Antiqua" w:eastAsia="Times New Roman" w:hAnsi="Book Antiqua"/>
          <w:position w:val="-36"/>
          <w:sz w:val="18"/>
          <w:szCs w:val="24"/>
        </w:rPr>
        <w:t>Si parte dai dati della precedente esercitazione e si aggiunge quanto segue:</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color w:val="000000"/>
          <w:sz w:val="18"/>
          <w:szCs w:val="20"/>
        </w:rPr>
      </w:pP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lang w:val="en-GB"/>
        </w:rPr>
      </w:pPr>
      <w:r w:rsidRPr="00B56181">
        <w:rPr>
          <w:rFonts w:ascii="Book Antiqua" w:hAnsi="Book Antiqua" w:cs="Courier New"/>
          <w:color w:val="000000"/>
          <w:sz w:val="18"/>
          <w:szCs w:val="20"/>
          <w:lang w:val="en-GB"/>
        </w:rPr>
        <w:t>%% Total Variation Denoising</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lang w:val="en-GB"/>
        </w:rPr>
      </w:pPr>
      <w:r w:rsidRPr="00B56181">
        <w:rPr>
          <w:rFonts w:ascii="Book Antiqua" w:hAnsi="Book Antiqua" w:cs="Courier New"/>
          <w:color w:val="000000"/>
          <w:sz w:val="18"/>
          <w:szCs w:val="20"/>
          <w:lang w:val="en-GB"/>
        </w:rPr>
        <w:t xml:space="preserve"> </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lang w:val="en-GB"/>
        </w:rPr>
      </w:pPr>
      <w:r w:rsidRPr="00B56181">
        <w:rPr>
          <w:rFonts w:ascii="Book Antiqua" w:hAnsi="Book Antiqua" w:cs="Courier New"/>
          <w:color w:val="000000"/>
          <w:sz w:val="18"/>
          <w:szCs w:val="20"/>
          <w:lang w:val="en-GB"/>
        </w:rPr>
        <w:t>%[Ix,Iy]=D*Inoise</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lang w:val="en-GB"/>
        </w:rPr>
      </w:pPr>
      <w:r w:rsidRPr="00B56181">
        <w:rPr>
          <w:rFonts w:ascii="Book Antiqua" w:hAnsi="Book Antiqua" w:cs="Courier New"/>
          <w:color w:val="000000"/>
          <w:sz w:val="18"/>
          <w:szCs w:val="20"/>
          <w:lang w:val="en-GB"/>
        </w:rPr>
        <w:t>Ix=[diff(Inoise,1,1);Inoise(1,:)-Inoise(end,:)];</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lang w:val="en-GB"/>
        </w:rPr>
      </w:pPr>
      <w:r w:rsidRPr="00B56181">
        <w:rPr>
          <w:rFonts w:ascii="Book Antiqua" w:hAnsi="Book Antiqua" w:cs="Courier New"/>
          <w:color w:val="000000"/>
          <w:sz w:val="18"/>
          <w:szCs w:val="20"/>
          <w:lang w:val="en-GB"/>
        </w:rPr>
        <w:t>Iy=[diff(Inoise,1,2),Inoise(:,1)-Inoise(:,end)];</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lang w:val="en-GB"/>
        </w:rPr>
      </w:pPr>
      <w:r w:rsidRPr="00B56181">
        <w:rPr>
          <w:rFonts w:ascii="Book Antiqua" w:hAnsi="Book Antiqua" w:cs="Courier New"/>
          <w:color w:val="000000"/>
          <w:sz w:val="18"/>
          <w:szCs w:val="20"/>
          <w:lang w:val="en-GB"/>
        </w:rPr>
        <w:t xml:space="preserve"> </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lang w:val="en-GB"/>
        </w:rPr>
      </w:pPr>
      <w:r w:rsidRPr="00B56181">
        <w:rPr>
          <w:rFonts w:ascii="Book Antiqua" w:hAnsi="Book Antiqua" w:cs="Courier New"/>
          <w:color w:val="000000"/>
          <w:sz w:val="18"/>
          <w:szCs w:val="20"/>
          <w:lang w:val="en-GB"/>
        </w:rPr>
        <w:t>Ix0=[diff(I0,1,1);I0(1,:)-I0(end,:)];</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lang w:val="en-GB"/>
        </w:rPr>
      </w:pPr>
      <w:r w:rsidRPr="00B56181">
        <w:rPr>
          <w:rFonts w:ascii="Book Antiqua" w:hAnsi="Book Antiqua" w:cs="Courier New"/>
          <w:color w:val="000000"/>
          <w:sz w:val="18"/>
          <w:szCs w:val="20"/>
          <w:lang w:val="en-GB"/>
        </w:rPr>
        <w:t>Iy0=[diff(I0,1,2),I0(:,1)-I0(:,end)];</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lang w:val="en-GB"/>
        </w:rPr>
      </w:pPr>
      <w:r w:rsidRPr="00B56181">
        <w:rPr>
          <w:rFonts w:ascii="Book Antiqua" w:hAnsi="Book Antiqua" w:cs="Courier New"/>
          <w:color w:val="000000"/>
          <w:sz w:val="18"/>
          <w:szCs w:val="20"/>
          <w:lang w:val="en-GB"/>
        </w:rPr>
        <w:t>figure,subplot(2,4,1),imagesc(abs(I0)),title('x','FontSize',16),ylabel('I_0','FontSize',16)</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lang w:val="en-GB"/>
        </w:rPr>
      </w:pPr>
      <w:r w:rsidRPr="00B56181">
        <w:rPr>
          <w:rFonts w:ascii="Book Antiqua" w:hAnsi="Book Antiqua" w:cs="Courier New"/>
          <w:color w:val="000000"/>
          <w:sz w:val="18"/>
          <w:szCs w:val="20"/>
          <w:lang w:val="en-GB"/>
        </w:rPr>
        <w:t>subplot(2,4,2),imagesc(abs(Ix0)),title('D_x*x','FontSize',16)</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lang w:val="en-GB"/>
        </w:rPr>
      </w:pPr>
      <w:r w:rsidRPr="00B56181">
        <w:rPr>
          <w:rFonts w:ascii="Book Antiqua" w:hAnsi="Book Antiqua" w:cs="Courier New"/>
          <w:color w:val="000000"/>
          <w:sz w:val="18"/>
          <w:szCs w:val="20"/>
          <w:lang w:val="en-GB"/>
        </w:rPr>
        <w:t>subplot(2,4,3),imagesc(abs(Iy0)),title('D_y*x','FontSize',16)</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lang w:val="en-GB"/>
        </w:rPr>
      </w:pPr>
      <w:r w:rsidRPr="00B56181">
        <w:rPr>
          <w:rFonts w:ascii="Book Antiqua" w:hAnsi="Book Antiqua" w:cs="Courier New"/>
          <w:color w:val="000000"/>
          <w:sz w:val="18"/>
          <w:szCs w:val="20"/>
          <w:lang w:val="en-GB"/>
        </w:rPr>
        <w:t>subplot(2,4,4),imagesc(sqrt(abs(Ix0).^2+abs(Iy0).^2)),title('||D*x||_2','FontSize',16)</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lang w:val="en-GB"/>
        </w:rPr>
      </w:pPr>
      <w:r w:rsidRPr="00B56181">
        <w:rPr>
          <w:rFonts w:ascii="Book Antiqua" w:hAnsi="Book Antiqua" w:cs="Courier New"/>
          <w:color w:val="000000"/>
          <w:sz w:val="18"/>
          <w:szCs w:val="20"/>
          <w:lang w:val="en-GB"/>
        </w:rPr>
        <w:t>subplot(2,4,5),imagesc(abs(Inoise)),ylabel('I_{noise}','FontSize',16)</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lang w:val="en-GB"/>
        </w:rPr>
      </w:pPr>
      <w:r w:rsidRPr="00B56181">
        <w:rPr>
          <w:rFonts w:ascii="Book Antiqua" w:hAnsi="Book Antiqua" w:cs="Courier New"/>
          <w:color w:val="000000"/>
          <w:sz w:val="18"/>
          <w:szCs w:val="20"/>
          <w:lang w:val="en-GB"/>
        </w:rPr>
        <w:t>subplot(2,4,6),imagesc(abs(Ix))</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lang w:val="en-GB"/>
        </w:rPr>
      </w:pPr>
      <w:r w:rsidRPr="00B56181">
        <w:rPr>
          <w:rFonts w:ascii="Book Antiqua" w:hAnsi="Book Antiqua" w:cs="Courier New"/>
          <w:color w:val="000000"/>
          <w:sz w:val="18"/>
          <w:szCs w:val="20"/>
          <w:lang w:val="en-GB"/>
        </w:rPr>
        <w:t>subplot(2,4,7),imagesc(abs(Iy))</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lang w:val="en-GB"/>
        </w:rPr>
      </w:pPr>
      <w:r w:rsidRPr="00B56181">
        <w:rPr>
          <w:rFonts w:ascii="Book Antiqua" w:hAnsi="Book Antiqua" w:cs="Courier New"/>
          <w:color w:val="000000"/>
          <w:sz w:val="18"/>
          <w:szCs w:val="20"/>
          <w:lang w:val="en-GB"/>
        </w:rPr>
        <w:t>subplot(2,4,8),imagesc(sqrt(abs(Ix).^2+abs(Iy).^2)),colormap gray</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lang w:val="en-GB"/>
        </w:rPr>
      </w:pPr>
      <w:r w:rsidRPr="00B56181">
        <w:rPr>
          <w:rFonts w:ascii="Book Antiqua" w:hAnsi="Book Antiqua" w:cs="Courier New"/>
          <w:color w:val="000000"/>
          <w:sz w:val="18"/>
          <w:szCs w:val="20"/>
          <w:lang w:val="en-GB"/>
        </w:rPr>
        <w:t xml:space="preserve">  </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lang w:val="en-GB"/>
        </w:rPr>
      </w:pPr>
      <w:r w:rsidRPr="00B56181">
        <w:rPr>
          <w:rFonts w:ascii="Book Antiqua" w:hAnsi="Book Antiqua" w:cs="Courier New"/>
          <w:color w:val="000000"/>
          <w:sz w:val="18"/>
          <w:szCs w:val="20"/>
          <w:lang w:val="en-GB"/>
        </w:rPr>
        <w:t>ITV=FGP(Inoise,lambda,250);</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lang w:val="en-GB"/>
        </w:rPr>
      </w:pPr>
      <w:r w:rsidRPr="00B56181">
        <w:rPr>
          <w:rFonts w:ascii="Book Antiqua" w:hAnsi="Book Antiqua" w:cs="Courier New"/>
          <w:color w:val="000000"/>
          <w:sz w:val="18"/>
          <w:szCs w:val="20"/>
          <w:lang w:val="en-GB"/>
        </w:rPr>
        <w:t xml:space="preserve"> </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lang w:val="en-GB"/>
        </w:rPr>
      </w:pPr>
      <w:r w:rsidRPr="00B56181">
        <w:rPr>
          <w:rFonts w:ascii="Book Antiqua" w:hAnsi="Book Antiqua" w:cs="Courier New"/>
          <w:color w:val="000000"/>
          <w:sz w:val="18"/>
          <w:szCs w:val="20"/>
          <w:lang w:val="en-GB"/>
        </w:rPr>
        <w:t>figure,subplot(1,2,1),imagesc(abs(ITV)),title('TV denoising','FontSize',16),colormap gray</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lang w:val="en-GB"/>
        </w:rPr>
      </w:pPr>
      <w:r w:rsidRPr="00B56181">
        <w:rPr>
          <w:rFonts w:ascii="Book Antiqua" w:hAnsi="Book Antiqua" w:cs="Courier New"/>
          <w:color w:val="000000"/>
          <w:sz w:val="18"/>
          <w:szCs w:val="20"/>
          <w:lang w:val="en-GB"/>
        </w:rPr>
        <w:t>subplot(1,2,2),imagesc(abs(ITV-I0)),title('|I_0 - ITV |','FontSize',16),colorbar</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lang w:val="en-GB"/>
        </w:rPr>
      </w:pPr>
      <w:r w:rsidRPr="00B56181">
        <w:rPr>
          <w:rFonts w:ascii="Book Antiqua" w:hAnsi="Book Antiqua" w:cs="Courier New"/>
          <w:color w:val="000000"/>
          <w:sz w:val="18"/>
          <w:szCs w:val="20"/>
          <w:lang w:val="en-GB"/>
        </w:rPr>
        <w:t xml:space="preserve"> </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lang w:val="en-GB"/>
        </w:rPr>
      </w:pPr>
      <w:r w:rsidRPr="00B56181">
        <w:rPr>
          <w:rFonts w:ascii="Book Antiqua" w:hAnsi="Book Antiqua" w:cs="Courier New"/>
          <w:color w:val="000000"/>
          <w:sz w:val="18"/>
          <w:szCs w:val="20"/>
          <w:lang w:val="en-GB"/>
        </w:rPr>
        <w:t>figure,subplot(1,4,1),imagesc(abs(Inoise)),title('I_{noise}','FontSize',16)</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lang w:val="en-GB"/>
        </w:rPr>
      </w:pPr>
      <w:r w:rsidRPr="00B56181">
        <w:rPr>
          <w:rFonts w:ascii="Book Antiqua" w:hAnsi="Book Antiqua" w:cs="Courier New"/>
          <w:color w:val="000000"/>
          <w:sz w:val="18"/>
          <w:szCs w:val="20"/>
          <w:lang w:val="en-GB"/>
        </w:rPr>
        <w:t>subplot(1,4,2),imagesc(abs(Idenoised)),title('Linear denoising','FontSize',16)</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lang w:val="en-GB"/>
        </w:rPr>
      </w:pPr>
      <w:r w:rsidRPr="00B56181">
        <w:rPr>
          <w:rFonts w:ascii="Book Antiqua" w:hAnsi="Book Antiqua" w:cs="Courier New"/>
          <w:color w:val="000000"/>
          <w:sz w:val="18"/>
          <w:szCs w:val="20"/>
          <w:lang w:val="en-GB"/>
        </w:rPr>
        <w:t>subplot(1,4,3),imagesc(abs(Iwav)),title('Wavelet Denoising','FontSize',16),colormap gray</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lang w:val="en-GB"/>
        </w:rPr>
      </w:pPr>
      <w:r w:rsidRPr="00B56181">
        <w:rPr>
          <w:rFonts w:ascii="Book Antiqua" w:hAnsi="Book Antiqua" w:cs="Courier New"/>
          <w:color w:val="000000"/>
          <w:sz w:val="18"/>
          <w:szCs w:val="20"/>
          <w:lang w:val="en-GB"/>
        </w:rPr>
        <w:t>subplot(1,4,4),imagesc(abs(ITV)),title('TV Denoising','FontSize',16),colormap gray</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lang w:val="en-GB"/>
        </w:rPr>
      </w:pPr>
      <w:r w:rsidRPr="00B56181">
        <w:rPr>
          <w:rFonts w:ascii="Book Antiqua" w:hAnsi="Book Antiqua" w:cs="Courier New"/>
          <w:color w:val="000000"/>
          <w:sz w:val="18"/>
          <w:szCs w:val="20"/>
          <w:lang w:val="en-GB"/>
        </w:rPr>
        <w:t xml:space="preserve"> </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Cs w:val="24"/>
          <w:lang w:val="en-GB"/>
        </w:rPr>
      </w:pPr>
      <w:r w:rsidRPr="00B56181">
        <w:rPr>
          <w:rFonts w:ascii="Book Antiqua" w:hAnsi="Book Antiqua" w:cs="Courier New"/>
          <w:color w:val="000000"/>
          <w:sz w:val="18"/>
          <w:szCs w:val="20"/>
          <w:lang w:val="en-GB"/>
        </w:rPr>
        <w:t>figure,imagesc(abs([Idenoised-I0,Iwav-I0,ITV-I0])),title(sprintf('|I_0-I_{denoised}|\t \t \t \t \t|I_0-I_{wav}|\t \t \t \t \t |I_0-ITV|'),'FontSize',16),colormap gray,colorbar</w:t>
      </w:r>
    </w:p>
    <w:p w:rsidR="00B56181" w:rsidRPr="00B56181" w:rsidRDefault="00B56181" w:rsidP="00B56181">
      <w:pPr>
        <w:keepNext/>
        <w:keepLines/>
        <w:widowControl w:val="0"/>
        <w:autoSpaceDE w:val="0"/>
        <w:autoSpaceDN w:val="0"/>
        <w:adjustRightInd w:val="0"/>
        <w:spacing w:line="240" w:lineRule="auto"/>
        <w:rPr>
          <w:rFonts w:ascii="Courier New" w:hAnsi="Courier New" w:cs="Courier New"/>
          <w:sz w:val="24"/>
          <w:szCs w:val="24"/>
          <w:lang w:val="en-GB"/>
        </w:rPr>
      </w:pPr>
      <w:r w:rsidRPr="00B56181">
        <w:rPr>
          <w:rFonts w:ascii="Courier New" w:hAnsi="Courier New" w:cs="Courier New"/>
          <w:color w:val="000000"/>
          <w:sz w:val="20"/>
          <w:szCs w:val="20"/>
          <w:lang w:val="en-GB"/>
        </w:rPr>
        <w:t xml:space="preserve"> </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function x= FGP(b,lambda,Nit)</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 Total variation denoising,</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rPr>
      </w:pPr>
      <w:r w:rsidRPr="00B56181">
        <w:rPr>
          <w:rFonts w:ascii="Book Antiqua" w:hAnsi="Book Antiqua" w:cs="Courier New"/>
          <w:color w:val="000000"/>
          <w:sz w:val="18"/>
          <w:szCs w:val="18"/>
          <w:lang w:val="en-GB"/>
        </w:rPr>
        <w:t xml:space="preserve">    % solves min. </w:t>
      </w:r>
      <w:r w:rsidRPr="00B56181">
        <w:rPr>
          <w:rFonts w:ascii="Book Antiqua" w:hAnsi="Book Antiqua" w:cs="Courier New"/>
          <w:color w:val="000000"/>
          <w:sz w:val="18"/>
          <w:szCs w:val="18"/>
        </w:rPr>
        <w:t>|| x - b||_2^2 + lambda*TV(x)</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rPr>
        <w:t xml:space="preserve">    </w:t>
      </w:r>
      <w:r w:rsidRPr="00B56181">
        <w:rPr>
          <w:rFonts w:ascii="Book Antiqua" w:hAnsi="Book Antiqua" w:cs="Courier New"/>
          <w:color w:val="000000"/>
          <w:sz w:val="18"/>
          <w:szCs w:val="18"/>
          <w:lang w:val="en-GB"/>
        </w:rPr>
        <w:t>%</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%Nit= numbero of iterations of the algorithm</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 Note: Educational only!!!!</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    %</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 Author: Giuseppe Valvano giuseppe.valvano@for.unipi.it</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%Reference: </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   Beck, A., &amp; Teboulle, M. (2009). Fast gradient-based algorithms </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   for constrained total variation image denoising and deblurring </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   problems. IEEE Transactions on Image Processing : A Publication </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   of the IEEE Signal Processing Society, 18(11), 2419?34. </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   doi:10.1109/TIP.2009.2028250</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t=1;</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   P=P*0;Q=Q*0;</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[Nx,Ny]=size(b);</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P=zeros(Nx-1,Nx); Q=zeros(Ny,Ny-1);</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r=P; s=Q;</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for it=1:Nit</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p_prev=P; q_prev=Q;</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[p1,q1]=Lt(b-lambda*L(r,s));</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[P,Q]=ProjectOnP(r+1/8/lambda*p1,s+1/8/lambda*q1);</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tprev=t;</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t=(1+sqrt(1+4*t^2))/2;</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r=P+(t-1)/tprev*(P-p_prev);</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s=Q+(t-1)/tprev*(Q-q_prev);</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end</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x=b- lambda*L(P,Q);</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end</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function y=L(p,q)</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y=[p(1,:);diff(p,1,1);-p(end,:)]+[q(:,1),diff(q,1,2),-q(:,end)];</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end</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function [p,q]=Lt(x)</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p=x(1:end-1,:)-x(2:end,:);</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q=x(:,1:end-1)-x(:,2:end);</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end</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function [r,s]=ProjectOnP(p,q)</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a=sqrt(abs(p(:,1:end-1)).^2+abs(q(1:end-1,:)).^2);</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r=[p(:,1:end-1)./max(1,a),p(:,end)./max(1,abs(p(:,end)))];</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lang w:val="en-GB"/>
        </w:rPr>
      </w:pPr>
      <w:r w:rsidRPr="00B56181">
        <w:rPr>
          <w:rFonts w:ascii="Book Antiqua" w:hAnsi="Book Antiqua" w:cs="Courier New"/>
          <w:color w:val="000000"/>
          <w:sz w:val="18"/>
          <w:szCs w:val="18"/>
          <w:lang w:val="en-GB"/>
        </w:rPr>
        <w:t xml:space="preserve">        s=[q(1:end-1,:)./max(1,a);q(end,:)./max(1,abs(q(end,:)))];</w:t>
      </w:r>
    </w:p>
    <w:p w:rsidR="00B56181" w:rsidRPr="00B56181" w:rsidRDefault="00B56181" w:rsidP="00B56181">
      <w:pPr>
        <w:keepNext/>
        <w:keepLines/>
        <w:widowControl w:val="0"/>
        <w:autoSpaceDE w:val="0"/>
        <w:autoSpaceDN w:val="0"/>
        <w:adjustRightInd w:val="0"/>
        <w:spacing w:line="240" w:lineRule="auto"/>
        <w:rPr>
          <w:rFonts w:ascii="Book Antiqua" w:hAnsi="Book Antiqua" w:cs="Courier New"/>
          <w:sz w:val="18"/>
          <w:szCs w:val="18"/>
        </w:rPr>
      </w:pPr>
      <w:r w:rsidRPr="00B56181">
        <w:rPr>
          <w:rFonts w:ascii="Book Antiqua" w:hAnsi="Book Antiqua" w:cs="Courier New"/>
          <w:color w:val="000000"/>
          <w:sz w:val="18"/>
          <w:szCs w:val="18"/>
          <w:lang w:val="en-GB"/>
        </w:rPr>
        <w:t xml:space="preserve">    </w:t>
      </w:r>
      <w:r w:rsidRPr="00B56181">
        <w:rPr>
          <w:rFonts w:ascii="Book Antiqua" w:hAnsi="Book Antiqua" w:cs="Courier New"/>
          <w:color w:val="000000"/>
          <w:sz w:val="18"/>
          <w:szCs w:val="18"/>
        </w:rPr>
        <w:t>end</w:t>
      </w:r>
    </w:p>
    <w:p w:rsidR="00B56181" w:rsidRPr="00B56181" w:rsidRDefault="00B56181" w:rsidP="00B56181">
      <w:pPr>
        <w:keepNext/>
        <w:keepLines/>
        <w:widowControl w:val="0"/>
        <w:autoSpaceDE w:val="0"/>
        <w:autoSpaceDN w:val="0"/>
        <w:adjustRightInd w:val="0"/>
        <w:spacing w:line="240" w:lineRule="auto"/>
        <w:rPr>
          <w:rFonts w:ascii="Courier New" w:hAnsi="Courier New" w:cs="Courier New"/>
          <w:sz w:val="18"/>
          <w:szCs w:val="18"/>
        </w:rPr>
      </w:pPr>
    </w:p>
    <w:p w:rsidR="00B56181" w:rsidRPr="00B56181" w:rsidRDefault="00B56181" w:rsidP="00B56181">
      <w:pPr>
        <w:keepNext/>
        <w:keepLines/>
        <w:widowControl w:val="0"/>
        <w:autoSpaceDE w:val="0"/>
        <w:spacing w:line="300" w:lineRule="atLeast"/>
        <w:jc w:val="center"/>
        <w:rPr>
          <w:rFonts w:ascii="Arial" w:eastAsia="Times New Roman" w:hAnsi="Arial"/>
          <w:position w:val="-36"/>
          <w:sz w:val="24"/>
          <w:szCs w:val="24"/>
        </w:rPr>
      </w:pPr>
      <w:r w:rsidRPr="00B56181">
        <w:rPr>
          <w:rFonts w:ascii="Arial" w:eastAsia="Times New Roman" w:hAnsi="Arial"/>
          <w:noProof/>
          <w:position w:val="-36"/>
          <w:sz w:val="24"/>
          <w:szCs w:val="24"/>
          <w:lang w:eastAsia="it-IT"/>
        </w:rPr>
        <w:drawing>
          <wp:inline distT="0" distB="0" distL="0" distR="0" wp14:anchorId="73663847" wp14:editId="3389FBB2">
            <wp:extent cx="6122390" cy="2668693"/>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120130" cy="2667708"/>
                    </a:xfrm>
                    <a:prstGeom prst="rect">
                      <a:avLst/>
                    </a:prstGeom>
                    <a:noFill/>
                    <a:ln>
                      <a:noFill/>
                    </a:ln>
                  </pic:spPr>
                </pic:pic>
              </a:graphicData>
            </a:graphic>
          </wp:inline>
        </w:drawing>
      </w:r>
    </w:p>
    <w:p w:rsidR="00B56181" w:rsidRPr="00B56181" w:rsidRDefault="00B56181" w:rsidP="00B56181">
      <w:pPr>
        <w:keepNext/>
        <w:keepLines/>
        <w:widowControl w:val="0"/>
        <w:autoSpaceDE w:val="0"/>
        <w:spacing w:line="300" w:lineRule="atLeast"/>
        <w:jc w:val="center"/>
        <w:rPr>
          <w:rFonts w:ascii="Arial" w:eastAsia="Times New Roman" w:hAnsi="Arial"/>
          <w:position w:val="-36"/>
          <w:sz w:val="24"/>
          <w:szCs w:val="24"/>
        </w:rPr>
      </w:pPr>
      <w:r w:rsidRPr="00B56181">
        <w:rPr>
          <w:rFonts w:ascii="Arial" w:eastAsia="Times New Roman" w:hAnsi="Arial"/>
          <w:noProof/>
          <w:position w:val="-36"/>
          <w:sz w:val="24"/>
          <w:szCs w:val="24"/>
          <w:lang w:eastAsia="it-IT"/>
        </w:rPr>
        <w:drawing>
          <wp:inline distT="0" distB="0" distL="0" distR="0" wp14:anchorId="4F89B7E6" wp14:editId="7160E365">
            <wp:extent cx="3892468" cy="1754293"/>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3893230" cy="1754636"/>
                    </a:xfrm>
                    <a:prstGeom prst="rect">
                      <a:avLst/>
                    </a:prstGeom>
                    <a:noFill/>
                    <a:ln>
                      <a:noFill/>
                    </a:ln>
                  </pic:spPr>
                </pic:pic>
              </a:graphicData>
            </a:graphic>
          </wp:inline>
        </w:drawing>
      </w:r>
    </w:p>
    <w:p w:rsidR="00B56181" w:rsidRPr="00B56181" w:rsidRDefault="00B56181" w:rsidP="00B56181">
      <w:pPr>
        <w:keepNext/>
        <w:keepLines/>
        <w:widowControl w:val="0"/>
        <w:autoSpaceDE w:val="0"/>
        <w:spacing w:line="300" w:lineRule="atLeast"/>
        <w:jc w:val="center"/>
        <w:rPr>
          <w:rFonts w:ascii="Arial" w:eastAsia="Times New Roman" w:hAnsi="Arial"/>
          <w:position w:val="-36"/>
          <w:sz w:val="24"/>
          <w:szCs w:val="24"/>
        </w:rPr>
      </w:pPr>
      <w:r w:rsidRPr="00B56181">
        <w:rPr>
          <w:rFonts w:ascii="Arial" w:eastAsia="Times New Roman" w:hAnsi="Arial"/>
          <w:noProof/>
          <w:position w:val="-36"/>
          <w:sz w:val="24"/>
          <w:szCs w:val="24"/>
          <w:lang w:eastAsia="it-IT"/>
        </w:rPr>
        <w:drawing>
          <wp:inline distT="0" distB="0" distL="0" distR="0" wp14:anchorId="2D0088A9" wp14:editId="088795B0">
            <wp:extent cx="6122391" cy="207264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120130" cy="2071875"/>
                    </a:xfrm>
                    <a:prstGeom prst="rect">
                      <a:avLst/>
                    </a:prstGeom>
                    <a:noFill/>
                    <a:ln>
                      <a:noFill/>
                    </a:ln>
                  </pic:spPr>
                </pic:pic>
              </a:graphicData>
            </a:graphic>
          </wp:inline>
        </w:drawing>
      </w:r>
    </w:p>
    <w:p w:rsidR="00B56181" w:rsidRPr="00B56181" w:rsidRDefault="00B56181" w:rsidP="00B56181">
      <w:pPr>
        <w:keepNext/>
        <w:keepLines/>
        <w:widowControl w:val="0"/>
        <w:autoSpaceDE w:val="0"/>
        <w:spacing w:line="300" w:lineRule="atLeast"/>
        <w:jc w:val="center"/>
        <w:rPr>
          <w:rFonts w:ascii="Arial" w:eastAsia="Times New Roman" w:hAnsi="Arial"/>
          <w:position w:val="-36"/>
          <w:sz w:val="24"/>
          <w:szCs w:val="24"/>
        </w:rPr>
      </w:pPr>
      <w:r w:rsidRPr="00B56181">
        <w:rPr>
          <w:rFonts w:ascii="Arial" w:eastAsia="Times New Roman" w:hAnsi="Arial"/>
          <w:noProof/>
          <w:position w:val="-36"/>
          <w:sz w:val="24"/>
          <w:szCs w:val="24"/>
          <w:lang w:eastAsia="it-IT"/>
        </w:rPr>
        <w:drawing>
          <wp:inline distT="0" distB="0" distL="0" distR="0" wp14:anchorId="54862FB1" wp14:editId="3AE08054">
            <wp:extent cx="5601600" cy="199418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606152" cy="1995800"/>
                    </a:xfrm>
                    <a:prstGeom prst="rect">
                      <a:avLst/>
                    </a:prstGeom>
                    <a:noFill/>
                    <a:ln>
                      <a:noFill/>
                    </a:ln>
                  </pic:spPr>
                </pic:pic>
              </a:graphicData>
            </a:graphic>
          </wp:inline>
        </w:drawing>
      </w:r>
    </w:p>
    <w:p w:rsidR="00BC6DFF" w:rsidRPr="00B56181" w:rsidRDefault="00BC6DFF" w:rsidP="00B56181"/>
    <w:sectPr w:rsidR="00BC6DFF" w:rsidRPr="00B56181">
      <w:footerReference w:type="even" r:id="rId123"/>
      <w:footerReference w:type="default" r:id="rId12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7E5E" w:rsidRDefault="00E17E5E">
      <w:pPr>
        <w:spacing w:line="240" w:lineRule="auto"/>
      </w:pPr>
      <w:r>
        <w:separator/>
      </w:r>
    </w:p>
  </w:endnote>
  <w:endnote w:type="continuationSeparator" w:id="0">
    <w:p w:rsidR="00E17E5E" w:rsidRDefault="00E17E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800000AF"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omic Sans MS">
    <w:panose1 w:val="030F0702030302020204"/>
    <w:charset w:val="00"/>
    <w:family w:val="script"/>
    <w:pitch w:val="variable"/>
    <w:sig w:usb0="00000287" w:usb1="00000013" w:usb2="00000000" w:usb3="00000000" w:csb0="0000009F" w:csb1="00000000"/>
  </w:font>
  <w:font w:name="Monotype Sorts">
    <w:panose1 w:val="00000000000000000000"/>
    <w:charset w:val="02"/>
    <w:family w:val="auto"/>
    <w:notTrueType/>
    <w:pitch w:val="default"/>
  </w:font>
  <w:font w:name="Garamond">
    <w:panose1 w:val="020204040303010108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AvantGarde">
    <w:altName w:val="Century Gothic"/>
    <w:panose1 w:val="00000000000000000000"/>
    <w:charset w:val="00"/>
    <w:family w:val="swiss"/>
    <w:notTrueType/>
    <w:pitch w:val="variable"/>
    <w:sig w:usb0="00000003" w:usb1="00000000" w:usb2="00000000" w:usb3="00000000" w:csb0="00000001" w:csb1="00000000"/>
  </w:font>
  <w:font w:name="DAMGAD+TimesNewRoman">
    <w:altName w:val="Times New Roman"/>
    <w:panose1 w:val="00000000000000000000"/>
    <w:charset w:val="00"/>
    <w:family w:val="roman"/>
    <w:notTrueType/>
    <w:pitch w:val="default"/>
    <w:sig w:usb0="00000003" w:usb1="00000000" w:usb2="00000000" w:usb3="00000000" w:csb0="00000001" w:csb1="00000000"/>
  </w:font>
  <w:font w:name="Times LT Std">
    <w:altName w:val="Times LT Std"/>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Elena Regular">
    <w:altName w:val="Arial"/>
    <w:panose1 w:val="00000000000000000000"/>
    <w:charset w:val="00"/>
    <w:family w:val="modern"/>
    <w:notTrueType/>
    <w:pitch w:val="variable"/>
    <w:sig w:usb0="A00002EF" w:usb1="5000205A" w:usb2="00000000" w:usb3="00000000" w:csb0="0000009F" w:csb1="00000000"/>
  </w:font>
  <w:font w:name="CMR10">
    <w:panose1 w:val="00000000000000000000"/>
    <w:charset w:val="00"/>
    <w:family w:val="auto"/>
    <w:notTrueType/>
    <w:pitch w:val="default"/>
    <w:sig w:usb0="00000003" w:usb1="00000000" w:usb2="00000000" w:usb3="00000000" w:csb0="00000001" w:csb1="00000000"/>
  </w:font>
  <w:font w:name="CMMIB10">
    <w:panose1 w:val="00000000000000000000"/>
    <w:charset w:val="00"/>
    <w:family w:val="auto"/>
    <w:notTrueType/>
    <w:pitch w:val="default"/>
    <w:sig w:usb0="00000003" w:usb1="00000000" w:usb2="00000000" w:usb3="00000000" w:csb0="00000001" w:csb1="00000000"/>
  </w:font>
  <w:font w:name="CMTI10">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 w:name="CMMI8">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7E5E" w:rsidRDefault="00E17E5E" w:rsidP="00B61E79">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rsidR="00E17E5E" w:rsidRDefault="00E17E5E" w:rsidP="00B61E79">
    <w:pPr>
      <w:pStyle w:val="Pidipa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073414"/>
      <w:docPartObj>
        <w:docPartGallery w:val="Page Numbers (Bottom of Page)"/>
        <w:docPartUnique/>
      </w:docPartObj>
    </w:sdtPr>
    <w:sdtEndPr/>
    <w:sdtContent>
      <w:p w:rsidR="00E17E5E" w:rsidRDefault="00E17E5E">
        <w:pPr>
          <w:pStyle w:val="Pidipagina"/>
          <w:jc w:val="center"/>
        </w:pPr>
        <w:r>
          <w:fldChar w:fldCharType="begin"/>
        </w:r>
        <w:r>
          <w:instrText>PAGE   \* MERGEFORMAT</w:instrText>
        </w:r>
        <w:r>
          <w:fldChar w:fldCharType="separate"/>
        </w:r>
        <w:r w:rsidR="003350BB">
          <w:rPr>
            <w:noProof/>
          </w:rPr>
          <w:t>4</w:t>
        </w:r>
        <w:r>
          <w:fldChar w:fldCharType="end"/>
        </w:r>
      </w:p>
    </w:sdtContent>
  </w:sdt>
  <w:p w:rsidR="00E17E5E" w:rsidRDefault="00E17E5E">
    <w:pPr>
      <w:pStyle w:val="Pidipagina"/>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7E5E" w:rsidRDefault="00E17E5E">
      <w:pPr>
        <w:spacing w:line="240" w:lineRule="auto"/>
      </w:pPr>
      <w:r>
        <w:separator/>
      </w:r>
    </w:p>
  </w:footnote>
  <w:footnote w:type="continuationSeparator" w:id="0">
    <w:p w:rsidR="00E17E5E" w:rsidRDefault="00E17E5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2D5CA856"/>
    <w:lvl w:ilvl="0">
      <w:start w:val="1"/>
      <w:numFmt w:val="decimal"/>
      <w:pStyle w:val="Titolo1"/>
      <w:lvlText w:val="%1."/>
      <w:lvlJc w:val="left"/>
      <w:pPr>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Titolo4"/>
      <w:lvlText w:val="%2.%3.%4"/>
      <w:lvlJc w:val="left"/>
      <w:pPr>
        <w:tabs>
          <w:tab w:val="num" w:pos="864"/>
        </w:tabs>
        <w:ind w:left="864" w:hanging="864"/>
      </w:pPr>
    </w:lvl>
    <w:lvl w:ilvl="4">
      <w:start w:val="1"/>
      <w:numFmt w:val="decimal"/>
      <w:lvlText w:val="%1.%2.%3.%4.%5"/>
      <w:lvlJc w:val="left"/>
      <w:pPr>
        <w:tabs>
          <w:tab w:val="num" w:pos="2852"/>
        </w:tabs>
        <w:ind w:left="2852"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56042C0C"/>
    <w:name w:val="WW8Num2"/>
    <w:lvl w:ilvl="0">
      <w:start w:val="1"/>
      <w:numFmt w:val="decimal"/>
      <w:pStyle w:val="StileTitolo410ptNonGrassetto"/>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0000003"/>
    <w:multiLevelType w:val="singleLevel"/>
    <w:tmpl w:val="00000003"/>
    <w:name w:val="WW8Num3"/>
    <w:lvl w:ilvl="0">
      <w:start w:val="1"/>
      <w:numFmt w:val="lowerLetter"/>
      <w:lvlText w:val="%1)"/>
      <w:lvlJc w:val="left"/>
      <w:pPr>
        <w:tabs>
          <w:tab w:val="num" w:pos="644"/>
        </w:tabs>
        <w:ind w:left="644" w:hanging="360"/>
      </w:pPr>
    </w:lvl>
  </w:abstractNum>
  <w:abstractNum w:abstractNumId="3" w15:restartNumberingAfterBreak="0">
    <w:nsid w:val="00000004"/>
    <w:multiLevelType w:val="singleLevel"/>
    <w:tmpl w:val="7CAC7406"/>
    <w:name w:val="WW8Num4"/>
    <w:lvl w:ilvl="0">
      <w:start w:val="1"/>
      <w:numFmt w:val="decimal"/>
      <w:lvlText w:val="%1."/>
      <w:lvlJc w:val="left"/>
      <w:pPr>
        <w:tabs>
          <w:tab w:val="num" w:pos="284"/>
        </w:tabs>
        <w:ind w:left="284" w:firstLine="0"/>
      </w:pPr>
      <w:rPr>
        <w:rFonts w:ascii="Courier New" w:eastAsia="Times New Roman" w:hAnsi="Courier New" w:cs="Courier New"/>
        <w:b/>
      </w:rPr>
    </w:lvl>
  </w:abstractNum>
  <w:abstractNum w:abstractNumId="4" w15:restartNumberingAfterBreak="0">
    <w:nsid w:val="00000005"/>
    <w:multiLevelType w:val="singleLevel"/>
    <w:tmpl w:val="00000005"/>
    <w:name w:val="WW8Num5"/>
    <w:lvl w:ilvl="0">
      <w:start w:val="1"/>
      <w:numFmt w:val="bullet"/>
      <w:lvlText w:val="-"/>
      <w:lvlJc w:val="left"/>
      <w:pPr>
        <w:tabs>
          <w:tab w:val="num" w:pos="1174"/>
        </w:tabs>
        <w:ind w:left="1174" w:hanging="397"/>
      </w:pPr>
      <w:rPr>
        <w:rFonts w:ascii="Times New Roman" w:hAnsi="Times New Roman" w:cs="Courier New"/>
      </w:rPr>
    </w:lvl>
  </w:abstractNum>
  <w:abstractNum w:abstractNumId="5" w15:restartNumberingAfterBreak="0">
    <w:nsid w:val="00000006"/>
    <w:multiLevelType w:val="singleLevel"/>
    <w:tmpl w:val="00000006"/>
    <w:name w:val="WW8Num6"/>
    <w:lvl w:ilvl="0">
      <w:numFmt w:val="bullet"/>
      <w:lvlText w:val="-"/>
      <w:lvlJc w:val="left"/>
      <w:pPr>
        <w:tabs>
          <w:tab w:val="num" w:pos="644"/>
        </w:tabs>
        <w:ind w:left="644" w:hanging="360"/>
      </w:pPr>
      <w:rPr>
        <w:rFonts w:ascii="Book Antiqua" w:hAnsi="Book Antiqua" w:cs="Courier New"/>
      </w:rPr>
    </w:lvl>
  </w:abstractNum>
  <w:abstractNum w:abstractNumId="6" w15:restartNumberingAfterBreak="0">
    <w:nsid w:val="00000007"/>
    <w:multiLevelType w:val="multilevel"/>
    <w:tmpl w:val="00000007"/>
    <w:name w:val="WW8Num7"/>
    <w:lvl w:ilvl="0">
      <w:start w:val="7"/>
      <w:numFmt w:val="bullet"/>
      <w:lvlText w:val="-"/>
      <w:lvlJc w:val="left"/>
      <w:pPr>
        <w:tabs>
          <w:tab w:val="num" w:pos="644"/>
        </w:tabs>
        <w:ind w:left="644" w:hanging="360"/>
      </w:pPr>
      <w:rPr>
        <w:rFonts w:ascii="Courier New" w:hAnsi="Courier New"/>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Symbol" w:hAnsi="Symbol"/>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7" w15:restartNumberingAfterBreak="0">
    <w:nsid w:val="00000008"/>
    <w:multiLevelType w:val="multilevel"/>
    <w:tmpl w:val="00000008"/>
    <w:name w:val="WW8Num8"/>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15:restartNumberingAfterBreak="0">
    <w:nsid w:val="00000009"/>
    <w:multiLevelType w:val="multilevel"/>
    <w:tmpl w:val="00000009"/>
    <w:name w:val="WW8Num9"/>
    <w:lvl w:ilvl="0">
      <w:start w:val="1"/>
      <w:numFmt w:val="bullet"/>
      <w:lvlText w:val=""/>
      <w:lvlJc w:val="left"/>
      <w:pPr>
        <w:tabs>
          <w:tab w:val="num" w:pos="720"/>
        </w:tabs>
        <w:ind w:left="720" w:hanging="360"/>
      </w:pPr>
      <w:rPr>
        <w:rFonts w:ascii="Symbol" w:hAnsi="Symbol" w:cs="Times New Roman"/>
      </w:rPr>
    </w:lvl>
    <w:lvl w:ilvl="1">
      <w:start w:val="1"/>
      <w:numFmt w:val="bullet"/>
      <w:lvlText w:val="◦"/>
      <w:lvlJc w:val="left"/>
      <w:pPr>
        <w:tabs>
          <w:tab w:val="num" w:pos="1080"/>
        </w:tabs>
        <w:ind w:left="1080" w:hanging="360"/>
      </w:pPr>
      <w:rPr>
        <w:rFonts w:ascii="OpenSymbol" w:hAnsi="OpenSymbol" w:cs="Courier New"/>
      </w:rPr>
    </w:lvl>
    <w:lvl w:ilvl="2">
      <w:start w:val="1"/>
      <w:numFmt w:val="bullet"/>
      <w:lvlText w:val="▪"/>
      <w:lvlJc w:val="left"/>
      <w:pPr>
        <w:tabs>
          <w:tab w:val="num" w:pos="1440"/>
        </w:tabs>
        <w:ind w:left="1440" w:hanging="360"/>
      </w:pPr>
      <w:rPr>
        <w:rFonts w:ascii="OpenSymbol" w:hAnsi="OpenSymbol" w:cs="Courier New"/>
      </w:rPr>
    </w:lvl>
    <w:lvl w:ilvl="3">
      <w:start w:val="1"/>
      <w:numFmt w:val="bullet"/>
      <w:lvlText w:val=""/>
      <w:lvlJc w:val="left"/>
      <w:pPr>
        <w:tabs>
          <w:tab w:val="num" w:pos="1800"/>
        </w:tabs>
        <w:ind w:left="1800" w:hanging="360"/>
      </w:pPr>
      <w:rPr>
        <w:rFonts w:ascii="Symbol" w:hAnsi="Symbol" w:cs="Times New Roman"/>
      </w:rPr>
    </w:lvl>
    <w:lvl w:ilvl="4">
      <w:start w:val="1"/>
      <w:numFmt w:val="bullet"/>
      <w:lvlText w:val="◦"/>
      <w:lvlJc w:val="left"/>
      <w:pPr>
        <w:tabs>
          <w:tab w:val="num" w:pos="2160"/>
        </w:tabs>
        <w:ind w:left="2160" w:hanging="360"/>
      </w:pPr>
      <w:rPr>
        <w:rFonts w:ascii="OpenSymbol" w:hAnsi="OpenSymbol" w:cs="Courier New"/>
      </w:rPr>
    </w:lvl>
    <w:lvl w:ilvl="5">
      <w:start w:val="1"/>
      <w:numFmt w:val="bullet"/>
      <w:lvlText w:val="▪"/>
      <w:lvlJc w:val="left"/>
      <w:pPr>
        <w:tabs>
          <w:tab w:val="num" w:pos="2520"/>
        </w:tabs>
        <w:ind w:left="2520" w:hanging="360"/>
      </w:pPr>
      <w:rPr>
        <w:rFonts w:ascii="OpenSymbol" w:hAnsi="OpenSymbol" w:cs="Courier New"/>
      </w:rPr>
    </w:lvl>
    <w:lvl w:ilvl="6">
      <w:start w:val="1"/>
      <w:numFmt w:val="bullet"/>
      <w:lvlText w:val=""/>
      <w:lvlJc w:val="left"/>
      <w:pPr>
        <w:tabs>
          <w:tab w:val="num" w:pos="2880"/>
        </w:tabs>
        <w:ind w:left="2880" w:hanging="360"/>
      </w:pPr>
      <w:rPr>
        <w:rFonts w:ascii="Symbol" w:hAnsi="Symbol" w:cs="Times New Roman"/>
      </w:rPr>
    </w:lvl>
    <w:lvl w:ilvl="7">
      <w:start w:val="1"/>
      <w:numFmt w:val="bullet"/>
      <w:lvlText w:val="◦"/>
      <w:lvlJc w:val="left"/>
      <w:pPr>
        <w:tabs>
          <w:tab w:val="num" w:pos="3240"/>
        </w:tabs>
        <w:ind w:left="3240" w:hanging="360"/>
      </w:pPr>
      <w:rPr>
        <w:rFonts w:ascii="OpenSymbol" w:hAnsi="OpenSymbol" w:cs="Courier New"/>
      </w:rPr>
    </w:lvl>
    <w:lvl w:ilvl="8">
      <w:start w:val="1"/>
      <w:numFmt w:val="bullet"/>
      <w:lvlText w:val="▪"/>
      <w:lvlJc w:val="left"/>
      <w:pPr>
        <w:tabs>
          <w:tab w:val="num" w:pos="3600"/>
        </w:tabs>
        <w:ind w:left="3600" w:hanging="360"/>
      </w:pPr>
      <w:rPr>
        <w:rFonts w:ascii="OpenSymbol" w:hAnsi="OpenSymbol" w:cs="Courier New"/>
      </w:rPr>
    </w:lvl>
  </w:abstractNum>
  <w:abstractNum w:abstractNumId="9" w15:restartNumberingAfterBreak="0">
    <w:nsid w:val="0000000A"/>
    <w:multiLevelType w:val="singleLevel"/>
    <w:tmpl w:val="0000000A"/>
    <w:name w:val="WW8Num10"/>
    <w:lvl w:ilvl="0">
      <w:numFmt w:val="bullet"/>
      <w:lvlText w:val="-"/>
      <w:lvlJc w:val="left"/>
      <w:pPr>
        <w:tabs>
          <w:tab w:val="num" w:pos="2008"/>
        </w:tabs>
        <w:ind w:left="2008" w:hanging="360"/>
      </w:pPr>
      <w:rPr>
        <w:rFonts w:ascii="Book Antiqua" w:hAnsi="Book Antiqua" w:cs="Courier New"/>
      </w:rPr>
    </w:lvl>
  </w:abstractNum>
  <w:abstractNum w:abstractNumId="10" w15:restartNumberingAfterBreak="0">
    <w:nsid w:val="0000000B"/>
    <w:multiLevelType w:val="multilevel"/>
    <w:tmpl w:val="0000000B"/>
    <w:name w:val="WW8Num11"/>
    <w:lvl w:ilvl="0">
      <w:start w:val="1"/>
      <w:numFmt w:val="decimal"/>
      <w:pStyle w:val="StileTitolo2GrassettoGiustificatoprima12ptdopo3pt"/>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324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480"/>
        </w:tabs>
        <w:ind w:left="3744" w:hanging="1224"/>
      </w:pPr>
    </w:lvl>
    <w:lvl w:ilvl="8">
      <w:start w:val="1"/>
      <w:numFmt w:val="decimal"/>
      <w:lvlText w:val="%1.%2.%3.%4.%5.%6.%7.%8.%9."/>
      <w:lvlJc w:val="left"/>
      <w:pPr>
        <w:tabs>
          <w:tab w:val="num" w:pos="7200"/>
        </w:tabs>
        <w:ind w:left="4320" w:hanging="1440"/>
      </w:pPr>
    </w:lvl>
  </w:abstractNum>
  <w:abstractNum w:abstractNumId="11" w15:restartNumberingAfterBreak="0">
    <w:nsid w:val="0000000C"/>
    <w:multiLevelType w:val="singleLevel"/>
    <w:tmpl w:val="0000000C"/>
    <w:name w:val="WW8Num12"/>
    <w:lvl w:ilvl="0">
      <w:start w:val="1"/>
      <w:numFmt w:val="decimal"/>
      <w:lvlText w:val="%1)"/>
      <w:lvlJc w:val="left"/>
      <w:pPr>
        <w:tabs>
          <w:tab w:val="num" w:pos="0"/>
        </w:tabs>
        <w:ind w:left="720" w:hanging="360"/>
      </w:pPr>
    </w:lvl>
  </w:abstractNum>
  <w:abstractNum w:abstractNumId="12" w15:restartNumberingAfterBreak="0">
    <w:nsid w:val="0000000D"/>
    <w:multiLevelType w:val="singleLevel"/>
    <w:tmpl w:val="0000000D"/>
    <w:name w:val="WW8Num13"/>
    <w:lvl w:ilvl="0">
      <w:start w:val="1"/>
      <w:numFmt w:val="decimal"/>
      <w:lvlText w:val="%1)"/>
      <w:lvlJc w:val="left"/>
      <w:pPr>
        <w:tabs>
          <w:tab w:val="num" w:pos="0"/>
        </w:tabs>
        <w:ind w:left="720" w:hanging="360"/>
      </w:pPr>
      <w:rPr>
        <w:rFonts w:ascii="Symbol" w:hAnsi="Symbol"/>
      </w:rPr>
    </w:lvl>
  </w:abstractNum>
  <w:abstractNum w:abstractNumId="13" w15:restartNumberingAfterBreak="0">
    <w:nsid w:val="02CA3F8D"/>
    <w:multiLevelType w:val="hybridMultilevel"/>
    <w:tmpl w:val="8514E5C6"/>
    <w:lvl w:ilvl="0" w:tplc="FFFFFFFF">
      <w:start w:val="1"/>
      <w:numFmt w:val="bullet"/>
      <w:lvlText w:val="-"/>
      <w:lvlJc w:val="left"/>
      <w:pPr>
        <w:tabs>
          <w:tab w:val="num" w:pos="720"/>
        </w:tabs>
        <w:ind w:left="720" w:hanging="360"/>
      </w:pPr>
      <w:rPr>
        <w:rFonts w:ascii="Book Antiqua" w:eastAsia="Times New Roman" w:hAnsi="Book Antiqua" w:cs="Book Antiqua" w:hint="default"/>
        <w:color w:val="auto"/>
        <w:sz w:val="22"/>
        <w:szCs w:val="22"/>
      </w:rPr>
    </w:lvl>
    <w:lvl w:ilvl="1" w:tplc="B9D6D6E8" w:tentative="1">
      <w:start w:val="1"/>
      <w:numFmt w:val="bullet"/>
      <w:lvlText w:val=""/>
      <w:lvlJc w:val="left"/>
      <w:pPr>
        <w:tabs>
          <w:tab w:val="num" w:pos="1440"/>
        </w:tabs>
        <w:ind w:left="1440" w:hanging="360"/>
      </w:pPr>
      <w:rPr>
        <w:rFonts w:ascii="Wingdings 2" w:hAnsi="Wingdings 2" w:hint="default"/>
      </w:rPr>
    </w:lvl>
    <w:lvl w:ilvl="2" w:tplc="1ABC17A0" w:tentative="1">
      <w:start w:val="1"/>
      <w:numFmt w:val="bullet"/>
      <w:lvlText w:val=""/>
      <w:lvlJc w:val="left"/>
      <w:pPr>
        <w:tabs>
          <w:tab w:val="num" w:pos="2160"/>
        </w:tabs>
        <w:ind w:left="2160" w:hanging="360"/>
      </w:pPr>
      <w:rPr>
        <w:rFonts w:ascii="Wingdings 2" w:hAnsi="Wingdings 2" w:hint="default"/>
      </w:rPr>
    </w:lvl>
    <w:lvl w:ilvl="3" w:tplc="D1D69B3C" w:tentative="1">
      <w:start w:val="1"/>
      <w:numFmt w:val="bullet"/>
      <w:lvlText w:val=""/>
      <w:lvlJc w:val="left"/>
      <w:pPr>
        <w:tabs>
          <w:tab w:val="num" w:pos="2880"/>
        </w:tabs>
        <w:ind w:left="2880" w:hanging="360"/>
      </w:pPr>
      <w:rPr>
        <w:rFonts w:ascii="Wingdings 2" w:hAnsi="Wingdings 2" w:hint="default"/>
      </w:rPr>
    </w:lvl>
    <w:lvl w:ilvl="4" w:tplc="C714EE68" w:tentative="1">
      <w:start w:val="1"/>
      <w:numFmt w:val="bullet"/>
      <w:lvlText w:val=""/>
      <w:lvlJc w:val="left"/>
      <w:pPr>
        <w:tabs>
          <w:tab w:val="num" w:pos="3600"/>
        </w:tabs>
        <w:ind w:left="3600" w:hanging="360"/>
      </w:pPr>
      <w:rPr>
        <w:rFonts w:ascii="Wingdings 2" w:hAnsi="Wingdings 2" w:hint="default"/>
      </w:rPr>
    </w:lvl>
    <w:lvl w:ilvl="5" w:tplc="A1E08292" w:tentative="1">
      <w:start w:val="1"/>
      <w:numFmt w:val="bullet"/>
      <w:lvlText w:val=""/>
      <w:lvlJc w:val="left"/>
      <w:pPr>
        <w:tabs>
          <w:tab w:val="num" w:pos="4320"/>
        </w:tabs>
        <w:ind w:left="4320" w:hanging="360"/>
      </w:pPr>
      <w:rPr>
        <w:rFonts w:ascii="Wingdings 2" w:hAnsi="Wingdings 2" w:hint="default"/>
      </w:rPr>
    </w:lvl>
    <w:lvl w:ilvl="6" w:tplc="7A5802E2" w:tentative="1">
      <w:start w:val="1"/>
      <w:numFmt w:val="bullet"/>
      <w:lvlText w:val=""/>
      <w:lvlJc w:val="left"/>
      <w:pPr>
        <w:tabs>
          <w:tab w:val="num" w:pos="5040"/>
        </w:tabs>
        <w:ind w:left="5040" w:hanging="360"/>
      </w:pPr>
      <w:rPr>
        <w:rFonts w:ascii="Wingdings 2" w:hAnsi="Wingdings 2" w:hint="default"/>
      </w:rPr>
    </w:lvl>
    <w:lvl w:ilvl="7" w:tplc="DA22F0B4" w:tentative="1">
      <w:start w:val="1"/>
      <w:numFmt w:val="bullet"/>
      <w:lvlText w:val=""/>
      <w:lvlJc w:val="left"/>
      <w:pPr>
        <w:tabs>
          <w:tab w:val="num" w:pos="5760"/>
        </w:tabs>
        <w:ind w:left="5760" w:hanging="360"/>
      </w:pPr>
      <w:rPr>
        <w:rFonts w:ascii="Wingdings 2" w:hAnsi="Wingdings 2" w:hint="default"/>
      </w:rPr>
    </w:lvl>
    <w:lvl w:ilvl="8" w:tplc="C86C692A"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052E5DC6"/>
    <w:multiLevelType w:val="hybridMultilevel"/>
    <w:tmpl w:val="E65026E0"/>
    <w:lvl w:ilvl="0" w:tplc="DECE22F2">
      <w:start w:val="1"/>
      <w:numFmt w:val="decimal"/>
      <w:pStyle w:val="Stile9"/>
      <w:lvlText w:val="%1."/>
      <w:lvlJc w:val="left"/>
      <w:pPr>
        <w:tabs>
          <w:tab w:val="num" w:pos="1004"/>
        </w:tabs>
        <w:ind w:left="1004" w:hanging="360"/>
      </w:pPr>
    </w:lvl>
    <w:lvl w:ilvl="1" w:tplc="04100019" w:tentative="1">
      <w:start w:val="1"/>
      <w:numFmt w:val="lowerLetter"/>
      <w:lvlText w:val="%2."/>
      <w:lvlJc w:val="left"/>
      <w:pPr>
        <w:tabs>
          <w:tab w:val="num" w:pos="1724"/>
        </w:tabs>
        <w:ind w:left="1724" w:hanging="360"/>
      </w:pPr>
    </w:lvl>
    <w:lvl w:ilvl="2" w:tplc="0410001B" w:tentative="1">
      <w:start w:val="1"/>
      <w:numFmt w:val="lowerRoman"/>
      <w:lvlText w:val="%3."/>
      <w:lvlJc w:val="right"/>
      <w:pPr>
        <w:tabs>
          <w:tab w:val="num" w:pos="2444"/>
        </w:tabs>
        <w:ind w:left="2444" w:hanging="180"/>
      </w:pPr>
    </w:lvl>
    <w:lvl w:ilvl="3" w:tplc="0410000F" w:tentative="1">
      <w:start w:val="1"/>
      <w:numFmt w:val="decimal"/>
      <w:lvlText w:val="%4."/>
      <w:lvlJc w:val="left"/>
      <w:pPr>
        <w:tabs>
          <w:tab w:val="num" w:pos="3164"/>
        </w:tabs>
        <w:ind w:left="3164" w:hanging="360"/>
      </w:pPr>
    </w:lvl>
    <w:lvl w:ilvl="4" w:tplc="04100019" w:tentative="1">
      <w:start w:val="1"/>
      <w:numFmt w:val="lowerLetter"/>
      <w:lvlText w:val="%5."/>
      <w:lvlJc w:val="left"/>
      <w:pPr>
        <w:tabs>
          <w:tab w:val="num" w:pos="3884"/>
        </w:tabs>
        <w:ind w:left="3884" w:hanging="360"/>
      </w:pPr>
    </w:lvl>
    <w:lvl w:ilvl="5" w:tplc="0410001B" w:tentative="1">
      <w:start w:val="1"/>
      <w:numFmt w:val="lowerRoman"/>
      <w:lvlText w:val="%6."/>
      <w:lvlJc w:val="right"/>
      <w:pPr>
        <w:tabs>
          <w:tab w:val="num" w:pos="4604"/>
        </w:tabs>
        <w:ind w:left="4604" w:hanging="180"/>
      </w:pPr>
    </w:lvl>
    <w:lvl w:ilvl="6" w:tplc="0410000F" w:tentative="1">
      <w:start w:val="1"/>
      <w:numFmt w:val="decimal"/>
      <w:lvlText w:val="%7."/>
      <w:lvlJc w:val="left"/>
      <w:pPr>
        <w:tabs>
          <w:tab w:val="num" w:pos="5324"/>
        </w:tabs>
        <w:ind w:left="5324" w:hanging="360"/>
      </w:pPr>
    </w:lvl>
    <w:lvl w:ilvl="7" w:tplc="04100019" w:tentative="1">
      <w:start w:val="1"/>
      <w:numFmt w:val="lowerLetter"/>
      <w:lvlText w:val="%8."/>
      <w:lvlJc w:val="left"/>
      <w:pPr>
        <w:tabs>
          <w:tab w:val="num" w:pos="6044"/>
        </w:tabs>
        <w:ind w:left="6044" w:hanging="360"/>
      </w:pPr>
    </w:lvl>
    <w:lvl w:ilvl="8" w:tplc="0410001B" w:tentative="1">
      <w:start w:val="1"/>
      <w:numFmt w:val="lowerRoman"/>
      <w:lvlText w:val="%9."/>
      <w:lvlJc w:val="right"/>
      <w:pPr>
        <w:tabs>
          <w:tab w:val="num" w:pos="6764"/>
        </w:tabs>
        <w:ind w:left="6764" w:hanging="180"/>
      </w:pPr>
    </w:lvl>
  </w:abstractNum>
  <w:abstractNum w:abstractNumId="15" w15:restartNumberingAfterBreak="0">
    <w:nsid w:val="0F8A47BB"/>
    <w:multiLevelType w:val="multilevel"/>
    <w:tmpl w:val="0310C444"/>
    <w:lvl w:ilvl="0">
      <w:start w:val="1"/>
      <w:numFmt w:val="bullet"/>
      <w:lvlText w:val=""/>
      <w:lvlJc w:val="left"/>
      <w:pPr>
        <w:tabs>
          <w:tab w:val="num" w:pos="720"/>
        </w:tabs>
        <w:ind w:left="720" w:hanging="360"/>
      </w:pPr>
      <w:rPr>
        <w:rFonts w:ascii="Symbol" w:hAnsi="Symbol" w:cs="Times New Roman"/>
      </w:rPr>
    </w:lvl>
    <w:lvl w:ilvl="1">
      <w:start w:val="1"/>
      <w:numFmt w:val="bullet"/>
      <w:lvlText w:val="-"/>
      <w:lvlJc w:val="left"/>
      <w:pPr>
        <w:tabs>
          <w:tab w:val="num" w:pos="1080"/>
        </w:tabs>
        <w:ind w:left="1080" w:hanging="360"/>
      </w:pPr>
      <w:rPr>
        <w:rFonts w:ascii="Book Antiqua" w:eastAsia="Times New Roman" w:hAnsi="Book Antiqua" w:cs="Book Antiqua" w:hint="default"/>
        <w:color w:val="auto"/>
        <w:sz w:val="22"/>
        <w:szCs w:val="22"/>
      </w:rPr>
    </w:lvl>
    <w:lvl w:ilvl="2">
      <w:start w:val="1"/>
      <w:numFmt w:val="bullet"/>
      <w:lvlText w:val="-"/>
      <w:lvlJc w:val="left"/>
      <w:pPr>
        <w:tabs>
          <w:tab w:val="num" w:pos="1440"/>
        </w:tabs>
        <w:ind w:left="1440" w:hanging="360"/>
      </w:pPr>
      <w:rPr>
        <w:rFonts w:ascii="Book Antiqua" w:eastAsia="Times New Roman" w:hAnsi="Book Antiqua" w:cs="Book Antiqua" w:hint="default"/>
        <w:color w:val="auto"/>
        <w:sz w:val="22"/>
        <w:szCs w:val="22"/>
      </w:rPr>
    </w:lvl>
    <w:lvl w:ilvl="3">
      <w:start w:val="1"/>
      <w:numFmt w:val="bullet"/>
      <w:lvlText w:val=""/>
      <w:lvlJc w:val="left"/>
      <w:pPr>
        <w:tabs>
          <w:tab w:val="num" w:pos="1800"/>
        </w:tabs>
        <w:ind w:left="1800" w:hanging="360"/>
      </w:pPr>
      <w:rPr>
        <w:rFonts w:ascii="Symbol" w:hAnsi="Symbol" w:cs="Times New Roman"/>
      </w:rPr>
    </w:lvl>
    <w:lvl w:ilvl="4">
      <w:start w:val="1"/>
      <w:numFmt w:val="bullet"/>
      <w:lvlText w:val="◦"/>
      <w:lvlJc w:val="left"/>
      <w:pPr>
        <w:tabs>
          <w:tab w:val="num" w:pos="2160"/>
        </w:tabs>
        <w:ind w:left="2160" w:hanging="360"/>
      </w:pPr>
      <w:rPr>
        <w:rFonts w:ascii="OpenSymbol" w:hAnsi="OpenSymbol" w:cs="Courier New"/>
      </w:rPr>
    </w:lvl>
    <w:lvl w:ilvl="5">
      <w:start w:val="1"/>
      <w:numFmt w:val="bullet"/>
      <w:lvlText w:val="▪"/>
      <w:lvlJc w:val="left"/>
      <w:pPr>
        <w:tabs>
          <w:tab w:val="num" w:pos="2520"/>
        </w:tabs>
        <w:ind w:left="2520" w:hanging="360"/>
      </w:pPr>
      <w:rPr>
        <w:rFonts w:ascii="OpenSymbol" w:hAnsi="OpenSymbol" w:cs="Courier New"/>
      </w:rPr>
    </w:lvl>
    <w:lvl w:ilvl="6">
      <w:start w:val="1"/>
      <w:numFmt w:val="bullet"/>
      <w:lvlText w:val=""/>
      <w:lvlJc w:val="left"/>
      <w:pPr>
        <w:tabs>
          <w:tab w:val="num" w:pos="2880"/>
        </w:tabs>
        <w:ind w:left="2880" w:hanging="360"/>
      </w:pPr>
      <w:rPr>
        <w:rFonts w:ascii="Symbol" w:hAnsi="Symbol" w:cs="Times New Roman"/>
      </w:rPr>
    </w:lvl>
    <w:lvl w:ilvl="7">
      <w:start w:val="1"/>
      <w:numFmt w:val="bullet"/>
      <w:lvlText w:val="◦"/>
      <w:lvlJc w:val="left"/>
      <w:pPr>
        <w:tabs>
          <w:tab w:val="num" w:pos="3240"/>
        </w:tabs>
        <w:ind w:left="3240" w:hanging="360"/>
      </w:pPr>
      <w:rPr>
        <w:rFonts w:ascii="OpenSymbol" w:hAnsi="OpenSymbol" w:cs="Courier New"/>
      </w:rPr>
    </w:lvl>
    <w:lvl w:ilvl="8">
      <w:start w:val="1"/>
      <w:numFmt w:val="bullet"/>
      <w:lvlText w:val="▪"/>
      <w:lvlJc w:val="left"/>
      <w:pPr>
        <w:tabs>
          <w:tab w:val="num" w:pos="3600"/>
        </w:tabs>
        <w:ind w:left="3600" w:hanging="360"/>
      </w:pPr>
      <w:rPr>
        <w:rFonts w:ascii="OpenSymbol" w:hAnsi="OpenSymbol" w:cs="Courier New"/>
      </w:rPr>
    </w:lvl>
  </w:abstractNum>
  <w:abstractNum w:abstractNumId="16" w15:restartNumberingAfterBreak="0">
    <w:nsid w:val="15AE7281"/>
    <w:multiLevelType w:val="hybridMultilevel"/>
    <w:tmpl w:val="165ACB02"/>
    <w:lvl w:ilvl="0" w:tplc="E9BC5A94">
      <w:start w:val="1"/>
      <w:numFmt w:val="bullet"/>
      <w:lvlText w:val="-"/>
      <w:lvlJc w:val="left"/>
      <w:pPr>
        <w:tabs>
          <w:tab w:val="num" w:pos="644"/>
        </w:tabs>
        <w:ind w:left="644" w:hanging="360"/>
      </w:pPr>
      <w:rPr>
        <w:rFonts w:ascii="Book Antiqua" w:hAnsi="Book Antiqua"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D283029"/>
    <w:multiLevelType w:val="hybridMultilevel"/>
    <w:tmpl w:val="0F6AC3EE"/>
    <w:lvl w:ilvl="0" w:tplc="C85C0C7A">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4C0086E"/>
    <w:multiLevelType w:val="hybridMultilevel"/>
    <w:tmpl w:val="033A2DAE"/>
    <w:lvl w:ilvl="0" w:tplc="FFFFFFFF">
      <w:start w:val="1"/>
      <w:numFmt w:val="bullet"/>
      <w:lvlText w:val="-"/>
      <w:lvlJc w:val="left"/>
      <w:pPr>
        <w:tabs>
          <w:tab w:val="num" w:pos="720"/>
        </w:tabs>
        <w:ind w:left="720" w:hanging="360"/>
      </w:pPr>
      <w:rPr>
        <w:rFonts w:ascii="Book Antiqua" w:eastAsia="Times New Roman" w:hAnsi="Book Antiqua" w:cs="Book Antiqua" w:hint="default"/>
        <w:color w:val="auto"/>
        <w:sz w:val="22"/>
        <w:szCs w:val="22"/>
      </w:rPr>
    </w:lvl>
    <w:lvl w:ilvl="1" w:tplc="A1EC4ABC" w:tentative="1">
      <w:start w:val="1"/>
      <w:numFmt w:val="bullet"/>
      <w:lvlText w:val=""/>
      <w:lvlJc w:val="left"/>
      <w:pPr>
        <w:tabs>
          <w:tab w:val="num" w:pos="1440"/>
        </w:tabs>
        <w:ind w:left="1440" w:hanging="360"/>
      </w:pPr>
      <w:rPr>
        <w:rFonts w:ascii="Wingdings 2" w:hAnsi="Wingdings 2" w:hint="default"/>
      </w:rPr>
    </w:lvl>
    <w:lvl w:ilvl="2" w:tplc="66C89BBC" w:tentative="1">
      <w:start w:val="1"/>
      <w:numFmt w:val="bullet"/>
      <w:lvlText w:val=""/>
      <w:lvlJc w:val="left"/>
      <w:pPr>
        <w:tabs>
          <w:tab w:val="num" w:pos="2160"/>
        </w:tabs>
        <w:ind w:left="2160" w:hanging="360"/>
      </w:pPr>
      <w:rPr>
        <w:rFonts w:ascii="Wingdings 2" w:hAnsi="Wingdings 2" w:hint="default"/>
      </w:rPr>
    </w:lvl>
    <w:lvl w:ilvl="3" w:tplc="EA9C2A96" w:tentative="1">
      <w:start w:val="1"/>
      <w:numFmt w:val="bullet"/>
      <w:lvlText w:val=""/>
      <w:lvlJc w:val="left"/>
      <w:pPr>
        <w:tabs>
          <w:tab w:val="num" w:pos="2880"/>
        </w:tabs>
        <w:ind w:left="2880" w:hanging="360"/>
      </w:pPr>
      <w:rPr>
        <w:rFonts w:ascii="Wingdings 2" w:hAnsi="Wingdings 2" w:hint="default"/>
      </w:rPr>
    </w:lvl>
    <w:lvl w:ilvl="4" w:tplc="3ED8746C" w:tentative="1">
      <w:start w:val="1"/>
      <w:numFmt w:val="bullet"/>
      <w:lvlText w:val=""/>
      <w:lvlJc w:val="left"/>
      <w:pPr>
        <w:tabs>
          <w:tab w:val="num" w:pos="3600"/>
        </w:tabs>
        <w:ind w:left="3600" w:hanging="360"/>
      </w:pPr>
      <w:rPr>
        <w:rFonts w:ascii="Wingdings 2" w:hAnsi="Wingdings 2" w:hint="default"/>
      </w:rPr>
    </w:lvl>
    <w:lvl w:ilvl="5" w:tplc="B9742BDA" w:tentative="1">
      <w:start w:val="1"/>
      <w:numFmt w:val="bullet"/>
      <w:lvlText w:val=""/>
      <w:lvlJc w:val="left"/>
      <w:pPr>
        <w:tabs>
          <w:tab w:val="num" w:pos="4320"/>
        </w:tabs>
        <w:ind w:left="4320" w:hanging="360"/>
      </w:pPr>
      <w:rPr>
        <w:rFonts w:ascii="Wingdings 2" w:hAnsi="Wingdings 2" w:hint="default"/>
      </w:rPr>
    </w:lvl>
    <w:lvl w:ilvl="6" w:tplc="ACBE72D4" w:tentative="1">
      <w:start w:val="1"/>
      <w:numFmt w:val="bullet"/>
      <w:lvlText w:val=""/>
      <w:lvlJc w:val="left"/>
      <w:pPr>
        <w:tabs>
          <w:tab w:val="num" w:pos="5040"/>
        </w:tabs>
        <w:ind w:left="5040" w:hanging="360"/>
      </w:pPr>
      <w:rPr>
        <w:rFonts w:ascii="Wingdings 2" w:hAnsi="Wingdings 2" w:hint="default"/>
      </w:rPr>
    </w:lvl>
    <w:lvl w:ilvl="7" w:tplc="B69E723A" w:tentative="1">
      <w:start w:val="1"/>
      <w:numFmt w:val="bullet"/>
      <w:lvlText w:val=""/>
      <w:lvlJc w:val="left"/>
      <w:pPr>
        <w:tabs>
          <w:tab w:val="num" w:pos="5760"/>
        </w:tabs>
        <w:ind w:left="5760" w:hanging="360"/>
      </w:pPr>
      <w:rPr>
        <w:rFonts w:ascii="Wingdings 2" w:hAnsi="Wingdings 2" w:hint="default"/>
      </w:rPr>
    </w:lvl>
    <w:lvl w:ilvl="8" w:tplc="770ED6D6" w:tentative="1">
      <w:start w:val="1"/>
      <w:numFmt w:val="bullet"/>
      <w:lvlText w:val=""/>
      <w:lvlJc w:val="left"/>
      <w:pPr>
        <w:tabs>
          <w:tab w:val="num" w:pos="6480"/>
        </w:tabs>
        <w:ind w:left="6480" w:hanging="360"/>
      </w:pPr>
      <w:rPr>
        <w:rFonts w:ascii="Wingdings 2" w:hAnsi="Wingdings 2" w:hint="default"/>
      </w:rPr>
    </w:lvl>
  </w:abstractNum>
  <w:abstractNum w:abstractNumId="19" w15:restartNumberingAfterBreak="0">
    <w:nsid w:val="25D22609"/>
    <w:multiLevelType w:val="hybridMultilevel"/>
    <w:tmpl w:val="4B766FE4"/>
    <w:lvl w:ilvl="0" w:tplc="FFFFFFFF">
      <w:start w:val="1"/>
      <w:numFmt w:val="bullet"/>
      <w:lvlText w:val="-"/>
      <w:lvlJc w:val="left"/>
      <w:pPr>
        <w:tabs>
          <w:tab w:val="num" w:pos="1724"/>
        </w:tabs>
        <w:ind w:left="1724" w:hanging="360"/>
      </w:pPr>
      <w:rPr>
        <w:rFonts w:ascii="Book Antiqua" w:eastAsia="Times New Roman" w:hAnsi="Book Antiqua" w:cs="Book Antiqua" w:hint="default"/>
        <w:color w:val="auto"/>
        <w:sz w:val="22"/>
        <w:szCs w:val="22"/>
      </w:rPr>
    </w:lvl>
    <w:lvl w:ilvl="1" w:tplc="E9BC5A94">
      <w:start w:val="1"/>
      <w:numFmt w:val="bullet"/>
      <w:lvlText w:val="-"/>
      <w:lvlJc w:val="left"/>
      <w:pPr>
        <w:tabs>
          <w:tab w:val="num" w:pos="1724"/>
        </w:tabs>
        <w:ind w:left="1724" w:hanging="360"/>
      </w:pPr>
      <w:rPr>
        <w:rFonts w:ascii="Book Antiqua" w:hAnsi="Book Antiqua" w:hint="default"/>
      </w:rPr>
    </w:lvl>
    <w:lvl w:ilvl="2" w:tplc="04100005">
      <w:start w:val="1"/>
      <w:numFmt w:val="bullet"/>
      <w:lvlText w:val=""/>
      <w:lvlJc w:val="left"/>
      <w:pPr>
        <w:tabs>
          <w:tab w:val="num" w:pos="2444"/>
        </w:tabs>
        <w:ind w:left="2444" w:hanging="360"/>
      </w:pPr>
      <w:rPr>
        <w:rFonts w:ascii="Wingdings" w:hAnsi="Wingdings" w:hint="default"/>
      </w:rPr>
    </w:lvl>
    <w:lvl w:ilvl="3" w:tplc="04100001" w:tentative="1">
      <w:start w:val="1"/>
      <w:numFmt w:val="bullet"/>
      <w:lvlText w:val=""/>
      <w:lvlJc w:val="left"/>
      <w:pPr>
        <w:tabs>
          <w:tab w:val="num" w:pos="3164"/>
        </w:tabs>
        <w:ind w:left="3164" w:hanging="360"/>
      </w:pPr>
      <w:rPr>
        <w:rFonts w:ascii="Symbol" w:hAnsi="Symbol" w:hint="default"/>
      </w:rPr>
    </w:lvl>
    <w:lvl w:ilvl="4" w:tplc="04100003" w:tentative="1">
      <w:start w:val="1"/>
      <w:numFmt w:val="bullet"/>
      <w:lvlText w:val="o"/>
      <w:lvlJc w:val="left"/>
      <w:pPr>
        <w:tabs>
          <w:tab w:val="num" w:pos="3884"/>
        </w:tabs>
        <w:ind w:left="3884" w:hanging="360"/>
      </w:pPr>
      <w:rPr>
        <w:rFonts w:ascii="Courier New" w:hAnsi="Courier New" w:cs="Courier New" w:hint="default"/>
      </w:rPr>
    </w:lvl>
    <w:lvl w:ilvl="5" w:tplc="04100005" w:tentative="1">
      <w:start w:val="1"/>
      <w:numFmt w:val="bullet"/>
      <w:lvlText w:val=""/>
      <w:lvlJc w:val="left"/>
      <w:pPr>
        <w:tabs>
          <w:tab w:val="num" w:pos="4604"/>
        </w:tabs>
        <w:ind w:left="4604" w:hanging="360"/>
      </w:pPr>
      <w:rPr>
        <w:rFonts w:ascii="Wingdings" w:hAnsi="Wingdings" w:hint="default"/>
      </w:rPr>
    </w:lvl>
    <w:lvl w:ilvl="6" w:tplc="04100001" w:tentative="1">
      <w:start w:val="1"/>
      <w:numFmt w:val="bullet"/>
      <w:lvlText w:val=""/>
      <w:lvlJc w:val="left"/>
      <w:pPr>
        <w:tabs>
          <w:tab w:val="num" w:pos="5324"/>
        </w:tabs>
        <w:ind w:left="5324" w:hanging="360"/>
      </w:pPr>
      <w:rPr>
        <w:rFonts w:ascii="Symbol" w:hAnsi="Symbol" w:hint="default"/>
      </w:rPr>
    </w:lvl>
    <w:lvl w:ilvl="7" w:tplc="04100003" w:tentative="1">
      <w:start w:val="1"/>
      <w:numFmt w:val="bullet"/>
      <w:lvlText w:val="o"/>
      <w:lvlJc w:val="left"/>
      <w:pPr>
        <w:tabs>
          <w:tab w:val="num" w:pos="6044"/>
        </w:tabs>
        <w:ind w:left="6044" w:hanging="360"/>
      </w:pPr>
      <w:rPr>
        <w:rFonts w:ascii="Courier New" w:hAnsi="Courier New" w:cs="Courier New" w:hint="default"/>
      </w:rPr>
    </w:lvl>
    <w:lvl w:ilvl="8" w:tplc="04100005" w:tentative="1">
      <w:start w:val="1"/>
      <w:numFmt w:val="bullet"/>
      <w:lvlText w:val=""/>
      <w:lvlJc w:val="left"/>
      <w:pPr>
        <w:tabs>
          <w:tab w:val="num" w:pos="6764"/>
        </w:tabs>
        <w:ind w:left="6764" w:hanging="360"/>
      </w:pPr>
      <w:rPr>
        <w:rFonts w:ascii="Wingdings" w:hAnsi="Wingdings" w:hint="default"/>
      </w:rPr>
    </w:lvl>
  </w:abstractNum>
  <w:abstractNum w:abstractNumId="20" w15:restartNumberingAfterBreak="0">
    <w:nsid w:val="26C50B98"/>
    <w:multiLevelType w:val="hybridMultilevel"/>
    <w:tmpl w:val="C2DC179A"/>
    <w:name w:val="WW8Num38"/>
    <w:lvl w:ilvl="0" w:tplc="FFFFFFFF">
      <w:start w:val="1"/>
      <w:numFmt w:val="decimal"/>
      <w:lvlText w:val="%1)"/>
      <w:lvlJc w:val="left"/>
      <w:pPr>
        <w:tabs>
          <w:tab w:val="num" w:pos="786"/>
        </w:tabs>
        <w:ind w:left="786" w:hanging="360"/>
      </w:pPr>
      <w:rPr>
        <w:rFonts w:hint="default"/>
      </w:rPr>
    </w:lvl>
    <w:lvl w:ilvl="1" w:tplc="FFFFFFFF" w:tentative="1">
      <w:start w:val="1"/>
      <w:numFmt w:val="lowerLetter"/>
      <w:lvlText w:val="%2."/>
      <w:lvlJc w:val="left"/>
      <w:pPr>
        <w:tabs>
          <w:tab w:val="num" w:pos="1364"/>
        </w:tabs>
        <w:ind w:left="1364" w:hanging="360"/>
      </w:pPr>
    </w:lvl>
    <w:lvl w:ilvl="2" w:tplc="FFFFFFFF" w:tentative="1">
      <w:start w:val="1"/>
      <w:numFmt w:val="lowerRoman"/>
      <w:lvlText w:val="%3."/>
      <w:lvlJc w:val="right"/>
      <w:pPr>
        <w:tabs>
          <w:tab w:val="num" w:pos="2084"/>
        </w:tabs>
        <w:ind w:left="2084" w:hanging="180"/>
      </w:pPr>
    </w:lvl>
    <w:lvl w:ilvl="3" w:tplc="FFFFFFFF" w:tentative="1">
      <w:start w:val="1"/>
      <w:numFmt w:val="decimal"/>
      <w:lvlText w:val="%4."/>
      <w:lvlJc w:val="left"/>
      <w:pPr>
        <w:tabs>
          <w:tab w:val="num" w:pos="2804"/>
        </w:tabs>
        <w:ind w:left="2804" w:hanging="360"/>
      </w:pPr>
    </w:lvl>
    <w:lvl w:ilvl="4" w:tplc="FFFFFFFF" w:tentative="1">
      <w:start w:val="1"/>
      <w:numFmt w:val="lowerLetter"/>
      <w:lvlText w:val="%5."/>
      <w:lvlJc w:val="left"/>
      <w:pPr>
        <w:tabs>
          <w:tab w:val="num" w:pos="3524"/>
        </w:tabs>
        <w:ind w:left="3524" w:hanging="360"/>
      </w:pPr>
    </w:lvl>
    <w:lvl w:ilvl="5" w:tplc="FFFFFFFF" w:tentative="1">
      <w:start w:val="1"/>
      <w:numFmt w:val="lowerRoman"/>
      <w:lvlText w:val="%6."/>
      <w:lvlJc w:val="right"/>
      <w:pPr>
        <w:tabs>
          <w:tab w:val="num" w:pos="4244"/>
        </w:tabs>
        <w:ind w:left="4244" w:hanging="180"/>
      </w:pPr>
    </w:lvl>
    <w:lvl w:ilvl="6" w:tplc="FFFFFFFF" w:tentative="1">
      <w:start w:val="1"/>
      <w:numFmt w:val="decimal"/>
      <w:lvlText w:val="%7."/>
      <w:lvlJc w:val="left"/>
      <w:pPr>
        <w:tabs>
          <w:tab w:val="num" w:pos="4964"/>
        </w:tabs>
        <w:ind w:left="4964" w:hanging="360"/>
      </w:pPr>
    </w:lvl>
    <w:lvl w:ilvl="7" w:tplc="FFFFFFFF" w:tentative="1">
      <w:start w:val="1"/>
      <w:numFmt w:val="lowerLetter"/>
      <w:lvlText w:val="%8."/>
      <w:lvlJc w:val="left"/>
      <w:pPr>
        <w:tabs>
          <w:tab w:val="num" w:pos="5684"/>
        </w:tabs>
        <w:ind w:left="5684" w:hanging="360"/>
      </w:pPr>
    </w:lvl>
    <w:lvl w:ilvl="8" w:tplc="FFFFFFFF" w:tentative="1">
      <w:start w:val="1"/>
      <w:numFmt w:val="lowerRoman"/>
      <w:lvlText w:val="%9."/>
      <w:lvlJc w:val="right"/>
      <w:pPr>
        <w:tabs>
          <w:tab w:val="num" w:pos="6404"/>
        </w:tabs>
        <w:ind w:left="6404" w:hanging="180"/>
      </w:pPr>
    </w:lvl>
  </w:abstractNum>
  <w:abstractNum w:abstractNumId="21" w15:restartNumberingAfterBreak="0">
    <w:nsid w:val="3722581E"/>
    <w:multiLevelType w:val="multilevel"/>
    <w:tmpl w:val="A4445690"/>
    <w:lvl w:ilvl="0">
      <w:start w:val="1"/>
      <w:numFmt w:val="bullet"/>
      <w:lvlText w:val="-"/>
      <w:lvlJc w:val="left"/>
      <w:pPr>
        <w:tabs>
          <w:tab w:val="num" w:pos="720"/>
        </w:tabs>
        <w:ind w:left="720" w:hanging="360"/>
      </w:pPr>
      <w:rPr>
        <w:rFonts w:ascii="Book Antiqua" w:eastAsia="Times New Roman" w:hAnsi="Book Antiqua" w:cs="Book Antiqua" w:hint="default"/>
        <w:color w:val="auto"/>
        <w:sz w:val="22"/>
        <w:szCs w:val="22"/>
      </w:rPr>
    </w:lvl>
    <w:lvl w:ilvl="1">
      <w:start w:val="1"/>
      <w:numFmt w:val="bullet"/>
      <w:lvlText w:val="◦"/>
      <w:lvlJc w:val="left"/>
      <w:pPr>
        <w:tabs>
          <w:tab w:val="num" w:pos="1080"/>
        </w:tabs>
        <w:ind w:left="1080" w:hanging="360"/>
      </w:pPr>
      <w:rPr>
        <w:rFonts w:ascii="OpenSymbol" w:hAnsi="OpenSymbol" w:cs="Courier New"/>
      </w:rPr>
    </w:lvl>
    <w:lvl w:ilvl="2">
      <w:start w:val="1"/>
      <w:numFmt w:val="bullet"/>
      <w:lvlText w:val="-"/>
      <w:lvlJc w:val="left"/>
      <w:pPr>
        <w:tabs>
          <w:tab w:val="num" w:pos="1440"/>
        </w:tabs>
        <w:ind w:left="1440" w:hanging="360"/>
      </w:pPr>
      <w:rPr>
        <w:rFonts w:ascii="Book Antiqua" w:eastAsia="Times New Roman" w:hAnsi="Book Antiqua" w:cs="Book Antiqua" w:hint="default"/>
        <w:color w:val="auto"/>
        <w:sz w:val="22"/>
        <w:szCs w:val="22"/>
      </w:rPr>
    </w:lvl>
    <w:lvl w:ilvl="3">
      <w:start w:val="1"/>
      <w:numFmt w:val="bullet"/>
      <w:lvlText w:val=""/>
      <w:lvlJc w:val="left"/>
      <w:pPr>
        <w:tabs>
          <w:tab w:val="num" w:pos="1800"/>
        </w:tabs>
        <w:ind w:left="1800" w:hanging="360"/>
      </w:pPr>
      <w:rPr>
        <w:rFonts w:ascii="Symbol" w:hAnsi="Symbol" w:cs="Times New Roman"/>
      </w:rPr>
    </w:lvl>
    <w:lvl w:ilvl="4">
      <w:start w:val="1"/>
      <w:numFmt w:val="bullet"/>
      <w:lvlText w:val="◦"/>
      <w:lvlJc w:val="left"/>
      <w:pPr>
        <w:tabs>
          <w:tab w:val="num" w:pos="2160"/>
        </w:tabs>
        <w:ind w:left="2160" w:hanging="360"/>
      </w:pPr>
      <w:rPr>
        <w:rFonts w:ascii="OpenSymbol" w:hAnsi="OpenSymbol" w:cs="Courier New"/>
      </w:rPr>
    </w:lvl>
    <w:lvl w:ilvl="5">
      <w:start w:val="1"/>
      <w:numFmt w:val="bullet"/>
      <w:lvlText w:val="▪"/>
      <w:lvlJc w:val="left"/>
      <w:pPr>
        <w:tabs>
          <w:tab w:val="num" w:pos="2520"/>
        </w:tabs>
        <w:ind w:left="2520" w:hanging="360"/>
      </w:pPr>
      <w:rPr>
        <w:rFonts w:ascii="OpenSymbol" w:hAnsi="OpenSymbol" w:cs="Courier New"/>
      </w:rPr>
    </w:lvl>
    <w:lvl w:ilvl="6">
      <w:start w:val="1"/>
      <w:numFmt w:val="bullet"/>
      <w:lvlText w:val=""/>
      <w:lvlJc w:val="left"/>
      <w:pPr>
        <w:tabs>
          <w:tab w:val="num" w:pos="2880"/>
        </w:tabs>
        <w:ind w:left="2880" w:hanging="360"/>
      </w:pPr>
      <w:rPr>
        <w:rFonts w:ascii="Symbol" w:hAnsi="Symbol" w:cs="Times New Roman"/>
      </w:rPr>
    </w:lvl>
    <w:lvl w:ilvl="7">
      <w:start w:val="1"/>
      <w:numFmt w:val="bullet"/>
      <w:lvlText w:val="◦"/>
      <w:lvlJc w:val="left"/>
      <w:pPr>
        <w:tabs>
          <w:tab w:val="num" w:pos="3240"/>
        </w:tabs>
        <w:ind w:left="3240" w:hanging="360"/>
      </w:pPr>
      <w:rPr>
        <w:rFonts w:ascii="OpenSymbol" w:hAnsi="OpenSymbol" w:cs="Courier New"/>
      </w:rPr>
    </w:lvl>
    <w:lvl w:ilvl="8">
      <w:start w:val="1"/>
      <w:numFmt w:val="bullet"/>
      <w:lvlText w:val="▪"/>
      <w:lvlJc w:val="left"/>
      <w:pPr>
        <w:tabs>
          <w:tab w:val="num" w:pos="3600"/>
        </w:tabs>
        <w:ind w:left="3600" w:hanging="360"/>
      </w:pPr>
      <w:rPr>
        <w:rFonts w:ascii="OpenSymbol" w:hAnsi="OpenSymbol" w:cs="Courier New"/>
      </w:rPr>
    </w:lvl>
  </w:abstractNum>
  <w:abstractNum w:abstractNumId="22" w15:restartNumberingAfterBreak="0">
    <w:nsid w:val="38C9415B"/>
    <w:multiLevelType w:val="multilevel"/>
    <w:tmpl w:val="19120580"/>
    <w:lvl w:ilvl="0">
      <w:start w:val="1"/>
      <w:numFmt w:val="decimal"/>
      <w:pStyle w:val="StileTitolo410ptNonGrassettoInterlineaminima15pt"/>
      <w:lvlText w:val="%1"/>
      <w:lvlJc w:val="left"/>
      <w:pPr>
        <w:tabs>
          <w:tab w:val="num" w:pos="2592"/>
        </w:tabs>
        <w:ind w:left="2592" w:hanging="432"/>
      </w:pPr>
      <w:rPr>
        <w:rFonts w:hint="default"/>
      </w:rPr>
    </w:lvl>
    <w:lvl w:ilvl="1">
      <w:start w:val="1"/>
      <w:numFmt w:val="decimal"/>
      <w:lvlText w:val="%1.%2"/>
      <w:lvlJc w:val="left"/>
      <w:pPr>
        <w:tabs>
          <w:tab w:val="num" w:pos="2736"/>
        </w:tabs>
        <w:ind w:left="2736" w:hanging="576"/>
      </w:pPr>
      <w:rPr>
        <w:rFonts w:hint="default"/>
      </w:rPr>
    </w:lvl>
    <w:lvl w:ilvl="2">
      <w:start w:val="1"/>
      <w:numFmt w:val="decimal"/>
      <w:lvlText w:val="%1.%2.%3"/>
      <w:lvlJc w:val="left"/>
      <w:pPr>
        <w:tabs>
          <w:tab w:val="num" w:pos="2880"/>
        </w:tabs>
        <w:ind w:left="2880" w:hanging="720"/>
      </w:pPr>
      <w:rPr>
        <w:rFonts w:hint="default"/>
      </w:rPr>
    </w:lvl>
    <w:lvl w:ilvl="3">
      <w:start w:val="1"/>
      <w:numFmt w:val="decimal"/>
      <w:pStyle w:val="StileTitolo410ptNonGrassettoInterlineaminima15pt"/>
      <w:lvlText w:val="%1.%2.%3.%4"/>
      <w:lvlJc w:val="left"/>
      <w:pPr>
        <w:tabs>
          <w:tab w:val="num" w:pos="3024"/>
        </w:tabs>
        <w:ind w:left="3024" w:hanging="864"/>
      </w:pPr>
      <w:rPr>
        <w:rFonts w:hint="default"/>
      </w:rPr>
    </w:lvl>
    <w:lvl w:ilvl="4">
      <w:start w:val="1"/>
      <w:numFmt w:val="decimal"/>
      <w:lvlText w:val="%1.%2.%3.%4.%5"/>
      <w:lvlJc w:val="left"/>
      <w:pPr>
        <w:tabs>
          <w:tab w:val="num" w:pos="3168"/>
        </w:tabs>
        <w:ind w:left="3168" w:hanging="1008"/>
      </w:pPr>
      <w:rPr>
        <w:rFonts w:hint="default"/>
      </w:rPr>
    </w:lvl>
    <w:lvl w:ilvl="5">
      <w:start w:val="1"/>
      <w:numFmt w:val="decimal"/>
      <w:lvlText w:val="%1.%2.%3.%4.%5.%6"/>
      <w:lvlJc w:val="left"/>
      <w:pPr>
        <w:tabs>
          <w:tab w:val="num" w:pos="3312"/>
        </w:tabs>
        <w:ind w:left="3312" w:hanging="1152"/>
      </w:pPr>
      <w:rPr>
        <w:rFonts w:hint="default"/>
      </w:rPr>
    </w:lvl>
    <w:lvl w:ilvl="6">
      <w:start w:val="1"/>
      <w:numFmt w:val="decimal"/>
      <w:lvlText w:val="%1.%2.%3.%4.%5.%6.%7"/>
      <w:lvlJc w:val="left"/>
      <w:pPr>
        <w:tabs>
          <w:tab w:val="num" w:pos="3456"/>
        </w:tabs>
        <w:ind w:left="3456" w:hanging="1296"/>
      </w:pPr>
      <w:rPr>
        <w:rFonts w:hint="default"/>
      </w:rPr>
    </w:lvl>
    <w:lvl w:ilvl="7">
      <w:start w:val="1"/>
      <w:numFmt w:val="decimal"/>
      <w:lvlText w:val="%1.%2.%3.%4.%5.%6.%7.%8"/>
      <w:lvlJc w:val="left"/>
      <w:pPr>
        <w:tabs>
          <w:tab w:val="num" w:pos="3600"/>
        </w:tabs>
        <w:ind w:left="3600" w:hanging="1440"/>
      </w:pPr>
      <w:rPr>
        <w:rFonts w:hint="default"/>
      </w:rPr>
    </w:lvl>
    <w:lvl w:ilvl="8">
      <w:start w:val="1"/>
      <w:numFmt w:val="decimal"/>
      <w:lvlText w:val="%1.%2.%3.%4.%5.%6.%7.%8.%9"/>
      <w:lvlJc w:val="left"/>
      <w:pPr>
        <w:tabs>
          <w:tab w:val="num" w:pos="3744"/>
        </w:tabs>
        <w:ind w:left="3744" w:hanging="1584"/>
      </w:pPr>
      <w:rPr>
        <w:rFonts w:hint="default"/>
      </w:rPr>
    </w:lvl>
  </w:abstractNum>
  <w:abstractNum w:abstractNumId="23" w15:restartNumberingAfterBreak="0">
    <w:nsid w:val="42D53A9A"/>
    <w:multiLevelType w:val="hybridMultilevel"/>
    <w:tmpl w:val="C922B298"/>
    <w:lvl w:ilvl="0" w:tplc="FFFFFFFF">
      <w:start w:val="1"/>
      <w:numFmt w:val="bullet"/>
      <w:lvlText w:val="-"/>
      <w:lvlJc w:val="left"/>
      <w:pPr>
        <w:tabs>
          <w:tab w:val="num" w:pos="720"/>
        </w:tabs>
        <w:ind w:left="720" w:hanging="360"/>
      </w:pPr>
      <w:rPr>
        <w:rFonts w:ascii="Book Antiqua" w:eastAsia="Times New Roman" w:hAnsi="Book Antiqua" w:cs="Book Antiqua" w:hint="default"/>
        <w:color w:val="auto"/>
        <w:sz w:val="22"/>
        <w:szCs w:val="22"/>
      </w:rPr>
    </w:lvl>
    <w:lvl w:ilvl="1" w:tplc="A1EC4ABC" w:tentative="1">
      <w:start w:val="1"/>
      <w:numFmt w:val="bullet"/>
      <w:lvlText w:val=""/>
      <w:lvlJc w:val="left"/>
      <w:pPr>
        <w:tabs>
          <w:tab w:val="num" w:pos="1440"/>
        </w:tabs>
        <w:ind w:left="1440" w:hanging="360"/>
      </w:pPr>
      <w:rPr>
        <w:rFonts w:ascii="Wingdings 2" w:hAnsi="Wingdings 2" w:hint="default"/>
      </w:rPr>
    </w:lvl>
    <w:lvl w:ilvl="2" w:tplc="66C89BBC" w:tentative="1">
      <w:start w:val="1"/>
      <w:numFmt w:val="bullet"/>
      <w:lvlText w:val=""/>
      <w:lvlJc w:val="left"/>
      <w:pPr>
        <w:tabs>
          <w:tab w:val="num" w:pos="2160"/>
        </w:tabs>
        <w:ind w:left="2160" w:hanging="360"/>
      </w:pPr>
      <w:rPr>
        <w:rFonts w:ascii="Wingdings 2" w:hAnsi="Wingdings 2" w:hint="default"/>
      </w:rPr>
    </w:lvl>
    <w:lvl w:ilvl="3" w:tplc="EA9C2A96" w:tentative="1">
      <w:start w:val="1"/>
      <w:numFmt w:val="bullet"/>
      <w:lvlText w:val=""/>
      <w:lvlJc w:val="left"/>
      <w:pPr>
        <w:tabs>
          <w:tab w:val="num" w:pos="2880"/>
        </w:tabs>
        <w:ind w:left="2880" w:hanging="360"/>
      </w:pPr>
      <w:rPr>
        <w:rFonts w:ascii="Wingdings 2" w:hAnsi="Wingdings 2" w:hint="default"/>
      </w:rPr>
    </w:lvl>
    <w:lvl w:ilvl="4" w:tplc="3ED8746C" w:tentative="1">
      <w:start w:val="1"/>
      <w:numFmt w:val="bullet"/>
      <w:lvlText w:val=""/>
      <w:lvlJc w:val="left"/>
      <w:pPr>
        <w:tabs>
          <w:tab w:val="num" w:pos="3600"/>
        </w:tabs>
        <w:ind w:left="3600" w:hanging="360"/>
      </w:pPr>
      <w:rPr>
        <w:rFonts w:ascii="Wingdings 2" w:hAnsi="Wingdings 2" w:hint="default"/>
      </w:rPr>
    </w:lvl>
    <w:lvl w:ilvl="5" w:tplc="B9742BDA" w:tentative="1">
      <w:start w:val="1"/>
      <w:numFmt w:val="bullet"/>
      <w:lvlText w:val=""/>
      <w:lvlJc w:val="left"/>
      <w:pPr>
        <w:tabs>
          <w:tab w:val="num" w:pos="4320"/>
        </w:tabs>
        <w:ind w:left="4320" w:hanging="360"/>
      </w:pPr>
      <w:rPr>
        <w:rFonts w:ascii="Wingdings 2" w:hAnsi="Wingdings 2" w:hint="default"/>
      </w:rPr>
    </w:lvl>
    <w:lvl w:ilvl="6" w:tplc="ACBE72D4" w:tentative="1">
      <w:start w:val="1"/>
      <w:numFmt w:val="bullet"/>
      <w:lvlText w:val=""/>
      <w:lvlJc w:val="left"/>
      <w:pPr>
        <w:tabs>
          <w:tab w:val="num" w:pos="5040"/>
        </w:tabs>
        <w:ind w:left="5040" w:hanging="360"/>
      </w:pPr>
      <w:rPr>
        <w:rFonts w:ascii="Wingdings 2" w:hAnsi="Wingdings 2" w:hint="default"/>
      </w:rPr>
    </w:lvl>
    <w:lvl w:ilvl="7" w:tplc="B69E723A" w:tentative="1">
      <w:start w:val="1"/>
      <w:numFmt w:val="bullet"/>
      <w:lvlText w:val=""/>
      <w:lvlJc w:val="left"/>
      <w:pPr>
        <w:tabs>
          <w:tab w:val="num" w:pos="5760"/>
        </w:tabs>
        <w:ind w:left="5760" w:hanging="360"/>
      </w:pPr>
      <w:rPr>
        <w:rFonts w:ascii="Wingdings 2" w:hAnsi="Wingdings 2" w:hint="default"/>
      </w:rPr>
    </w:lvl>
    <w:lvl w:ilvl="8" w:tplc="770ED6D6" w:tentative="1">
      <w:start w:val="1"/>
      <w:numFmt w:val="bullet"/>
      <w:lvlText w:val=""/>
      <w:lvlJc w:val="left"/>
      <w:pPr>
        <w:tabs>
          <w:tab w:val="num" w:pos="6480"/>
        </w:tabs>
        <w:ind w:left="6480" w:hanging="360"/>
      </w:pPr>
      <w:rPr>
        <w:rFonts w:ascii="Wingdings 2" w:hAnsi="Wingdings 2" w:hint="default"/>
      </w:rPr>
    </w:lvl>
  </w:abstractNum>
  <w:abstractNum w:abstractNumId="24" w15:restartNumberingAfterBreak="0">
    <w:nsid w:val="43B35CD5"/>
    <w:multiLevelType w:val="hybridMultilevel"/>
    <w:tmpl w:val="714AC4BE"/>
    <w:lvl w:ilvl="0" w:tplc="23A48EE8">
      <w:start w:val="1"/>
      <w:numFmt w:val="decimal"/>
      <w:pStyle w:val="Stile11"/>
      <w:lvlText w:val="1.1.1.%1"/>
      <w:lvlJc w:val="left"/>
      <w:pPr>
        <w:ind w:left="1364" w:hanging="360"/>
      </w:pPr>
      <w:rPr>
        <w:rFonts w:ascii="Courier New" w:eastAsia="Times New Roman" w:hAnsi="Courier New" w:cs="Courier New" w:hint="default"/>
      </w:rPr>
    </w:lvl>
    <w:lvl w:ilvl="1" w:tplc="04100019" w:tentative="1">
      <w:start w:val="1"/>
      <w:numFmt w:val="lowerLetter"/>
      <w:lvlText w:val="%2."/>
      <w:lvlJc w:val="left"/>
      <w:pPr>
        <w:ind w:left="2084" w:hanging="360"/>
      </w:pPr>
    </w:lvl>
    <w:lvl w:ilvl="2" w:tplc="0410001B" w:tentative="1">
      <w:start w:val="1"/>
      <w:numFmt w:val="lowerRoman"/>
      <w:lvlText w:val="%3."/>
      <w:lvlJc w:val="right"/>
      <w:pPr>
        <w:ind w:left="2804" w:hanging="180"/>
      </w:pPr>
    </w:lvl>
    <w:lvl w:ilvl="3" w:tplc="0410000F" w:tentative="1">
      <w:start w:val="1"/>
      <w:numFmt w:val="decimal"/>
      <w:lvlText w:val="%4."/>
      <w:lvlJc w:val="left"/>
      <w:pPr>
        <w:ind w:left="3524" w:hanging="360"/>
      </w:pPr>
    </w:lvl>
    <w:lvl w:ilvl="4" w:tplc="04100019" w:tentative="1">
      <w:start w:val="1"/>
      <w:numFmt w:val="lowerLetter"/>
      <w:lvlText w:val="%5."/>
      <w:lvlJc w:val="left"/>
      <w:pPr>
        <w:ind w:left="4244" w:hanging="360"/>
      </w:pPr>
    </w:lvl>
    <w:lvl w:ilvl="5" w:tplc="0410001B" w:tentative="1">
      <w:start w:val="1"/>
      <w:numFmt w:val="lowerRoman"/>
      <w:lvlText w:val="%6."/>
      <w:lvlJc w:val="right"/>
      <w:pPr>
        <w:ind w:left="4964" w:hanging="180"/>
      </w:pPr>
    </w:lvl>
    <w:lvl w:ilvl="6" w:tplc="0410000F" w:tentative="1">
      <w:start w:val="1"/>
      <w:numFmt w:val="decimal"/>
      <w:lvlText w:val="%7."/>
      <w:lvlJc w:val="left"/>
      <w:pPr>
        <w:ind w:left="5684" w:hanging="360"/>
      </w:pPr>
    </w:lvl>
    <w:lvl w:ilvl="7" w:tplc="04100019" w:tentative="1">
      <w:start w:val="1"/>
      <w:numFmt w:val="lowerLetter"/>
      <w:lvlText w:val="%8."/>
      <w:lvlJc w:val="left"/>
      <w:pPr>
        <w:ind w:left="6404" w:hanging="360"/>
      </w:pPr>
    </w:lvl>
    <w:lvl w:ilvl="8" w:tplc="0410001B" w:tentative="1">
      <w:start w:val="1"/>
      <w:numFmt w:val="lowerRoman"/>
      <w:lvlText w:val="%9."/>
      <w:lvlJc w:val="right"/>
      <w:pPr>
        <w:ind w:left="7124" w:hanging="180"/>
      </w:pPr>
    </w:lvl>
  </w:abstractNum>
  <w:abstractNum w:abstractNumId="25" w15:restartNumberingAfterBreak="0">
    <w:nsid w:val="441E6FF2"/>
    <w:multiLevelType w:val="hybridMultilevel"/>
    <w:tmpl w:val="AD88CF54"/>
    <w:lvl w:ilvl="0" w:tplc="FFFFFFFF">
      <w:start w:val="1"/>
      <w:numFmt w:val="bullet"/>
      <w:lvlText w:val="-"/>
      <w:lvlJc w:val="left"/>
      <w:pPr>
        <w:ind w:left="720" w:hanging="360"/>
      </w:pPr>
      <w:rPr>
        <w:rFonts w:ascii="Book Antiqua" w:eastAsia="Times New Roman" w:hAnsi="Book Antiqua" w:cs="Book Antiqua" w:hint="default"/>
        <w:color w:val="auto"/>
        <w:sz w:val="22"/>
        <w:szCs w:val="22"/>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9B32553"/>
    <w:multiLevelType w:val="hybridMultilevel"/>
    <w:tmpl w:val="A6DE0468"/>
    <w:lvl w:ilvl="0" w:tplc="D4E277CE">
      <w:numFmt w:val="bullet"/>
      <w:lvlText w:val="-"/>
      <w:lvlJc w:val="left"/>
      <w:pPr>
        <w:ind w:left="644" w:hanging="360"/>
      </w:pPr>
      <w:rPr>
        <w:rFonts w:ascii="Book Antiqua" w:eastAsia="Times New Roman" w:hAnsi="Book Antiqua" w:cs="Times New Roman"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27" w15:restartNumberingAfterBreak="0">
    <w:nsid w:val="4F2B5FFC"/>
    <w:multiLevelType w:val="hybridMultilevel"/>
    <w:tmpl w:val="6E6EDB30"/>
    <w:lvl w:ilvl="0" w:tplc="FFFFFFFF">
      <w:start w:val="1"/>
      <w:numFmt w:val="bullet"/>
      <w:lvlText w:val="-"/>
      <w:lvlJc w:val="left"/>
      <w:pPr>
        <w:tabs>
          <w:tab w:val="num" w:pos="720"/>
        </w:tabs>
        <w:ind w:left="720" w:hanging="360"/>
      </w:pPr>
      <w:rPr>
        <w:rFonts w:ascii="Book Antiqua" w:eastAsia="Times New Roman" w:hAnsi="Book Antiqua" w:cs="Book Antiqua" w:hint="default"/>
        <w:color w:val="auto"/>
        <w:sz w:val="22"/>
        <w:szCs w:val="22"/>
      </w:rPr>
    </w:lvl>
    <w:lvl w:ilvl="1" w:tplc="FFFFFFFF">
      <w:start w:val="1"/>
      <w:numFmt w:val="bullet"/>
      <w:lvlText w:val="-"/>
      <w:lvlJc w:val="left"/>
      <w:pPr>
        <w:tabs>
          <w:tab w:val="num" w:pos="1440"/>
        </w:tabs>
        <w:ind w:left="1440" w:hanging="360"/>
      </w:pPr>
      <w:rPr>
        <w:rFonts w:ascii="Book Antiqua" w:eastAsia="Times New Roman" w:hAnsi="Book Antiqua" w:cs="Book Antiqua" w:hint="default"/>
        <w:color w:val="auto"/>
        <w:sz w:val="22"/>
        <w:szCs w:val="22"/>
      </w:rPr>
    </w:lvl>
    <w:lvl w:ilvl="2" w:tplc="C05E8E38" w:tentative="1">
      <w:start w:val="1"/>
      <w:numFmt w:val="bullet"/>
      <w:lvlText w:val=""/>
      <w:lvlJc w:val="left"/>
      <w:pPr>
        <w:tabs>
          <w:tab w:val="num" w:pos="2160"/>
        </w:tabs>
        <w:ind w:left="2160" w:hanging="360"/>
      </w:pPr>
      <w:rPr>
        <w:rFonts w:ascii="Wingdings 2" w:hAnsi="Wingdings 2" w:hint="default"/>
      </w:rPr>
    </w:lvl>
    <w:lvl w:ilvl="3" w:tplc="9EFA66CA" w:tentative="1">
      <w:start w:val="1"/>
      <w:numFmt w:val="bullet"/>
      <w:lvlText w:val=""/>
      <w:lvlJc w:val="left"/>
      <w:pPr>
        <w:tabs>
          <w:tab w:val="num" w:pos="2880"/>
        </w:tabs>
        <w:ind w:left="2880" w:hanging="360"/>
      </w:pPr>
      <w:rPr>
        <w:rFonts w:ascii="Wingdings 2" w:hAnsi="Wingdings 2" w:hint="default"/>
      </w:rPr>
    </w:lvl>
    <w:lvl w:ilvl="4" w:tplc="DD70BDE4" w:tentative="1">
      <w:start w:val="1"/>
      <w:numFmt w:val="bullet"/>
      <w:lvlText w:val=""/>
      <w:lvlJc w:val="left"/>
      <w:pPr>
        <w:tabs>
          <w:tab w:val="num" w:pos="3600"/>
        </w:tabs>
        <w:ind w:left="3600" w:hanging="360"/>
      </w:pPr>
      <w:rPr>
        <w:rFonts w:ascii="Wingdings 2" w:hAnsi="Wingdings 2" w:hint="default"/>
      </w:rPr>
    </w:lvl>
    <w:lvl w:ilvl="5" w:tplc="4FC4ABBE" w:tentative="1">
      <w:start w:val="1"/>
      <w:numFmt w:val="bullet"/>
      <w:lvlText w:val=""/>
      <w:lvlJc w:val="left"/>
      <w:pPr>
        <w:tabs>
          <w:tab w:val="num" w:pos="4320"/>
        </w:tabs>
        <w:ind w:left="4320" w:hanging="360"/>
      </w:pPr>
      <w:rPr>
        <w:rFonts w:ascii="Wingdings 2" w:hAnsi="Wingdings 2" w:hint="default"/>
      </w:rPr>
    </w:lvl>
    <w:lvl w:ilvl="6" w:tplc="041E5390" w:tentative="1">
      <w:start w:val="1"/>
      <w:numFmt w:val="bullet"/>
      <w:lvlText w:val=""/>
      <w:lvlJc w:val="left"/>
      <w:pPr>
        <w:tabs>
          <w:tab w:val="num" w:pos="5040"/>
        </w:tabs>
        <w:ind w:left="5040" w:hanging="360"/>
      </w:pPr>
      <w:rPr>
        <w:rFonts w:ascii="Wingdings 2" w:hAnsi="Wingdings 2" w:hint="default"/>
      </w:rPr>
    </w:lvl>
    <w:lvl w:ilvl="7" w:tplc="421811BC" w:tentative="1">
      <w:start w:val="1"/>
      <w:numFmt w:val="bullet"/>
      <w:lvlText w:val=""/>
      <w:lvlJc w:val="left"/>
      <w:pPr>
        <w:tabs>
          <w:tab w:val="num" w:pos="5760"/>
        </w:tabs>
        <w:ind w:left="5760" w:hanging="360"/>
      </w:pPr>
      <w:rPr>
        <w:rFonts w:ascii="Wingdings 2" w:hAnsi="Wingdings 2" w:hint="default"/>
      </w:rPr>
    </w:lvl>
    <w:lvl w:ilvl="8" w:tplc="9F6A3E70" w:tentative="1">
      <w:start w:val="1"/>
      <w:numFmt w:val="bullet"/>
      <w:lvlText w:val=""/>
      <w:lvlJc w:val="left"/>
      <w:pPr>
        <w:tabs>
          <w:tab w:val="num" w:pos="6480"/>
        </w:tabs>
        <w:ind w:left="6480" w:hanging="360"/>
      </w:pPr>
      <w:rPr>
        <w:rFonts w:ascii="Wingdings 2" w:hAnsi="Wingdings 2" w:hint="default"/>
      </w:rPr>
    </w:lvl>
  </w:abstractNum>
  <w:abstractNum w:abstractNumId="28" w15:restartNumberingAfterBreak="0">
    <w:nsid w:val="511A1B04"/>
    <w:multiLevelType w:val="multilevel"/>
    <w:tmpl w:val="CE04EA68"/>
    <w:lvl w:ilvl="0">
      <w:start w:val="1"/>
      <w:numFmt w:val="decimal"/>
      <w:lvlText w:val="%1"/>
      <w:lvlJc w:val="left"/>
      <w:pPr>
        <w:tabs>
          <w:tab w:val="num" w:pos="432"/>
        </w:tabs>
        <w:ind w:left="432" w:hanging="432"/>
      </w:pPr>
      <w:rPr>
        <w:rFonts w:hint="default"/>
      </w:rPr>
    </w:lvl>
    <w:lvl w:ilvl="1">
      <w:start w:val="1"/>
      <w:numFmt w:val="decimal"/>
      <w:pStyle w:val="Titolo2"/>
      <w:lvlText w:val="%1.%2"/>
      <w:lvlJc w:val="left"/>
      <w:pPr>
        <w:tabs>
          <w:tab w:val="num" w:pos="860"/>
        </w:tabs>
        <w:ind w:left="860"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9" w15:restartNumberingAfterBreak="0">
    <w:nsid w:val="5D4141DE"/>
    <w:multiLevelType w:val="multilevel"/>
    <w:tmpl w:val="5420DA7E"/>
    <w:lvl w:ilvl="0">
      <w:start w:val="1"/>
      <w:numFmt w:val="bullet"/>
      <w:lvlText w:val="-"/>
      <w:lvlJc w:val="left"/>
      <w:pPr>
        <w:tabs>
          <w:tab w:val="num" w:pos="432"/>
        </w:tabs>
        <w:ind w:left="432" w:hanging="432"/>
      </w:pPr>
      <w:rPr>
        <w:rFonts w:ascii="Book Antiqua" w:hAnsi="Book Antiqua"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5E7F0981"/>
    <w:multiLevelType w:val="hybridMultilevel"/>
    <w:tmpl w:val="ADBA5420"/>
    <w:lvl w:ilvl="0" w:tplc="FFFFFFFF">
      <w:start w:val="1"/>
      <w:numFmt w:val="bullet"/>
      <w:lvlText w:val="-"/>
      <w:lvlJc w:val="left"/>
      <w:pPr>
        <w:tabs>
          <w:tab w:val="num" w:pos="720"/>
        </w:tabs>
        <w:ind w:left="720" w:hanging="360"/>
      </w:pPr>
      <w:rPr>
        <w:rFonts w:ascii="Book Antiqua" w:eastAsia="Times New Roman" w:hAnsi="Book Antiqua" w:cs="Book Antiqua" w:hint="default"/>
        <w:color w:val="auto"/>
        <w:sz w:val="22"/>
        <w:szCs w:val="22"/>
      </w:rPr>
    </w:lvl>
    <w:lvl w:ilvl="1" w:tplc="3DE4CE6C" w:tentative="1">
      <w:start w:val="1"/>
      <w:numFmt w:val="bullet"/>
      <w:lvlText w:val=""/>
      <w:lvlJc w:val="left"/>
      <w:pPr>
        <w:tabs>
          <w:tab w:val="num" w:pos="1440"/>
        </w:tabs>
        <w:ind w:left="1440" w:hanging="360"/>
      </w:pPr>
      <w:rPr>
        <w:rFonts w:ascii="Wingdings 2" w:hAnsi="Wingdings 2" w:hint="default"/>
      </w:rPr>
    </w:lvl>
    <w:lvl w:ilvl="2" w:tplc="C05E8E38" w:tentative="1">
      <w:start w:val="1"/>
      <w:numFmt w:val="bullet"/>
      <w:lvlText w:val=""/>
      <w:lvlJc w:val="left"/>
      <w:pPr>
        <w:tabs>
          <w:tab w:val="num" w:pos="2160"/>
        </w:tabs>
        <w:ind w:left="2160" w:hanging="360"/>
      </w:pPr>
      <w:rPr>
        <w:rFonts w:ascii="Wingdings 2" w:hAnsi="Wingdings 2" w:hint="default"/>
      </w:rPr>
    </w:lvl>
    <w:lvl w:ilvl="3" w:tplc="9EFA66CA" w:tentative="1">
      <w:start w:val="1"/>
      <w:numFmt w:val="bullet"/>
      <w:lvlText w:val=""/>
      <w:lvlJc w:val="left"/>
      <w:pPr>
        <w:tabs>
          <w:tab w:val="num" w:pos="2880"/>
        </w:tabs>
        <w:ind w:left="2880" w:hanging="360"/>
      </w:pPr>
      <w:rPr>
        <w:rFonts w:ascii="Wingdings 2" w:hAnsi="Wingdings 2" w:hint="default"/>
      </w:rPr>
    </w:lvl>
    <w:lvl w:ilvl="4" w:tplc="DD70BDE4" w:tentative="1">
      <w:start w:val="1"/>
      <w:numFmt w:val="bullet"/>
      <w:lvlText w:val=""/>
      <w:lvlJc w:val="left"/>
      <w:pPr>
        <w:tabs>
          <w:tab w:val="num" w:pos="3600"/>
        </w:tabs>
        <w:ind w:left="3600" w:hanging="360"/>
      </w:pPr>
      <w:rPr>
        <w:rFonts w:ascii="Wingdings 2" w:hAnsi="Wingdings 2" w:hint="default"/>
      </w:rPr>
    </w:lvl>
    <w:lvl w:ilvl="5" w:tplc="4FC4ABBE" w:tentative="1">
      <w:start w:val="1"/>
      <w:numFmt w:val="bullet"/>
      <w:lvlText w:val=""/>
      <w:lvlJc w:val="left"/>
      <w:pPr>
        <w:tabs>
          <w:tab w:val="num" w:pos="4320"/>
        </w:tabs>
        <w:ind w:left="4320" w:hanging="360"/>
      </w:pPr>
      <w:rPr>
        <w:rFonts w:ascii="Wingdings 2" w:hAnsi="Wingdings 2" w:hint="default"/>
      </w:rPr>
    </w:lvl>
    <w:lvl w:ilvl="6" w:tplc="041E5390" w:tentative="1">
      <w:start w:val="1"/>
      <w:numFmt w:val="bullet"/>
      <w:lvlText w:val=""/>
      <w:lvlJc w:val="left"/>
      <w:pPr>
        <w:tabs>
          <w:tab w:val="num" w:pos="5040"/>
        </w:tabs>
        <w:ind w:left="5040" w:hanging="360"/>
      </w:pPr>
      <w:rPr>
        <w:rFonts w:ascii="Wingdings 2" w:hAnsi="Wingdings 2" w:hint="default"/>
      </w:rPr>
    </w:lvl>
    <w:lvl w:ilvl="7" w:tplc="421811BC" w:tentative="1">
      <w:start w:val="1"/>
      <w:numFmt w:val="bullet"/>
      <w:lvlText w:val=""/>
      <w:lvlJc w:val="left"/>
      <w:pPr>
        <w:tabs>
          <w:tab w:val="num" w:pos="5760"/>
        </w:tabs>
        <w:ind w:left="5760" w:hanging="360"/>
      </w:pPr>
      <w:rPr>
        <w:rFonts w:ascii="Wingdings 2" w:hAnsi="Wingdings 2" w:hint="default"/>
      </w:rPr>
    </w:lvl>
    <w:lvl w:ilvl="8" w:tplc="9F6A3E70"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5F657993"/>
    <w:multiLevelType w:val="multilevel"/>
    <w:tmpl w:val="A9500994"/>
    <w:lvl w:ilvl="0">
      <w:numFmt w:val="bullet"/>
      <w:lvlText w:val="-"/>
      <w:lvlJc w:val="left"/>
      <w:pPr>
        <w:tabs>
          <w:tab w:val="num" w:pos="720"/>
        </w:tabs>
        <w:ind w:left="720" w:hanging="360"/>
      </w:pPr>
      <w:rPr>
        <w:rFonts w:ascii="Book Antiqua" w:hAnsi="Book Antiqua" w:cs="Courier New"/>
      </w:rPr>
    </w:lvl>
    <w:lvl w:ilvl="1">
      <w:start w:val="1"/>
      <w:numFmt w:val="bullet"/>
      <w:lvlText w:val="◦"/>
      <w:lvlJc w:val="left"/>
      <w:pPr>
        <w:tabs>
          <w:tab w:val="num" w:pos="1080"/>
        </w:tabs>
        <w:ind w:left="1080" w:hanging="360"/>
      </w:pPr>
      <w:rPr>
        <w:rFonts w:ascii="OpenSymbol" w:hAnsi="OpenSymbol" w:cs="Courier New"/>
      </w:rPr>
    </w:lvl>
    <w:lvl w:ilvl="2">
      <w:start w:val="1"/>
      <w:numFmt w:val="bullet"/>
      <w:lvlText w:val="▪"/>
      <w:lvlJc w:val="left"/>
      <w:pPr>
        <w:tabs>
          <w:tab w:val="num" w:pos="1440"/>
        </w:tabs>
        <w:ind w:left="1440" w:hanging="360"/>
      </w:pPr>
      <w:rPr>
        <w:rFonts w:ascii="OpenSymbol" w:hAnsi="OpenSymbol" w:cs="Courier New"/>
      </w:rPr>
    </w:lvl>
    <w:lvl w:ilvl="3">
      <w:start w:val="1"/>
      <w:numFmt w:val="bullet"/>
      <w:lvlText w:val=""/>
      <w:lvlJc w:val="left"/>
      <w:pPr>
        <w:tabs>
          <w:tab w:val="num" w:pos="1800"/>
        </w:tabs>
        <w:ind w:left="1800" w:hanging="360"/>
      </w:pPr>
      <w:rPr>
        <w:rFonts w:ascii="Symbol" w:hAnsi="Symbol" w:cs="Times New Roman"/>
      </w:rPr>
    </w:lvl>
    <w:lvl w:ilvl="4">
      <w:start w:val="1"/>
      <w:numFmt w:val="bullet"/>
      <w:lvlText w:val="◦"/>
      <w:lvlJc w:val="left"/>
      <w:pPr>
        <w:tabs>
          <w:tab w:val="num" w:pos="2160"/>
        </w:tabs>
        <w:ind w:left="2160" w:hanging="360"/>
      </w:pPr>
      <w:rPr>
        <w:rFonts w:ascii="OpenSymbol" w:hAnsi="OpenSymbol" w:cs="Courier New"/>
      </w:rPr>
    </w:lvl>
    <w:lvl w:ilvl="5">
      <w:start w:val="1"/>
      <w:numFmt w:val="bullet"/>
      <w:lvlText w:val="▪"/>
      <w:lvlJc w:val="left"/>
      <w:pPr>
        <w:tabs>
          <w:tab w:val="num" w:pos="2520"/>
        </w:tabs>
        <w:ind w:left="2520" w:hanging="360"/>
      </w:pPr>
      <w:rPr>
        <w:rFonts w:ascii="OpenSymbol" w:hAnsi="OpenSymbol" w:cs="Courier New"/>
      </w:rPr>
    </w:lvl>
    <w:lvl w:ilvl="6">
      <w:start w:val="1"/>
      <w:numFmt w:val="bullet"/>
      <w:lvlText w:val=""/>
      <w:lvlJc w:val="left"/>
      <w:pPr>
        <w:tabs>
          <w:tab w:val="num" w:pos="2880"/>
        </w:tabs>
        <w:ind w:left="2880" w:hanging="360"/>
      </w:pPr>
      <w:rPr>
        <w:rFonts w:ascii="Symbol" w:hAnsi="Symbol" w:cs="Times New Roman"/>
      </w:rPr>
    </w:lvl>
    <w:lvl w:ilvl="7">
      <w:start w:val="1"/>
      <w:numFmt w:val="bullet"/>
      <w:lvlText w:val="◦"/>
      <w:lvlJc w:val="left"/>
      <w:pPr>
        <w:tabs>
          <w:tab w:val="num" w:pos="3240"/>
        </w:tabs>
        <w:ind w:left="3240" w:hanging="360"/>
      </w:pPr>
      <w:rPr>
        <w:rFonts w:ascii="OpenSymbol" w:hAnsi="OpenSymbol" w:cs="Courier New"/>
      </w:rPr>
    </w:lvl>
    <w:lvl w:ilvl="8">
      <w:start w:val="1"/>
      <w:numFmt w:val="bullet"/>
      <w:lvlText w:val="▪"/>
      <w:lvlJc w:val="left"/>
      <w:pPr>
        <w:tabs>
          <w:tab w:val="num" w:pos="3600"/>
        </w:tabs>
        <w:ind w:left="3600" w:hanging="360"/>
      </w:pPr>
      <w:rPr>
        <w:rFonts w:ascii="OpenSymbol" w:hAnsi="OpenSymbol" w:cs="Courier New"/>
      </w:rPr>
    </w:lvl>
  </w:abstractNum>
  <w:abstractNum w:abstractNumId="32" w15:restartNumberingAfterBreak="0">
    <w:nsid w:val="64D75BFE"/>
    <w:multiLevelType w:val="multilevel"/>
    <w:tmpl w:val="E19CA814"/>
    <w:lvl w:ilvl="0">
      <w:start w:val="1"/>
      <w:numFmt w:val="bullet"/>
      <w:lvlText w:val=""/>
      <w:lvlJc w:val="left"/>
      <w:pPr>
        <w:tabs>
          <w:tab w:val="num" w:pos="720"/>
        </w:tabs>
        <w:ind w:left="720" w:hanging="360"/>
      </w:pPr>
      <w:rPr>
        <w:rFonts w:ascii="Symbol" w:hAnsi="Symbol" w:cs="Times New Roman"/>
      </w:rPr>
    </w:lvl>
    <w:lvl w:ilvl="1">
      <w:start w:val="1"/>
      <w:numFmt w:val="bullet"/>
      <w:lvlText w:val="-"/>
      <w:lvlJc w:val="left"/>
      <w:pPr>
        <w:tabs>
          <w:tab w:val="num" w:pos="1080"/>
        </w:tabs>
        <w:ind w:left="1080" w:hanging="360"/>
      </w:pPr>
      <w:rPr>
        <w:rFonts w:ascii="Book Antiqua" w:eastAsia="Times New Roman" w:hAnsi="Book Antiqua" w:cs="Book Antiqua" w:hint="default"/>
        <w:color w:val="auto"/>
        <w:sz w:val="22"/>
        <w:szCs w:val="22"/>
      </w:rPr>
    </w:lvl>
    <w:lvl w:ilvl="2">
      <w:start w:val="1"/>
      <w:numFmt w:val="bullet"/>
      <w:lvlText w:val="▪"/>
      <w:lvlJc w:val="left"/>
      <w:pPr>
        <w:tabs>
          <w:tab w:val="num" w:pos="1440"/>
        </w:tabs>
        <w:ind w:left="1440" w:hanging="360"/>
      </w:pPr>
      <w:rPr>
        <w:rFonts w:ascii="OpenSymbol" w:hAnsi="OpenSymbol" w:cs="Courier New"/>
      </w:rPr>
    </w:lvl>
    <w:lvl w:ilvl="3">
      <w:start w:val="1"/>
      <w:numFmt w:val="bullet"/>
      <w:lvlText w:val=""/>
      <w:lvlJc w:val="left"/>
      <w:pPr>
        <w:tabs>
          <w:tab w:val="num" w:pos="1800"/>
        </w:tabs>
        <w:ind w:left="1800" w:hanging="360"/>
      </w:pPr>
      <w:rPr>
        <w:rFonts w:ascii="Symbol" w:hAnsi="Symbol" w:cs="Times New Roman"/>
      </w:rPr>
    </w:lvl>
    <w:lvl w:ilvl="4">
      <w:start w:val="1"/>
      <w:numFmt w:val="bullet"/>
      <w:lvlText w:val="◦"/>
      <w:lvlJc w:val="left"/>
      <w:pPr>
        <w:tabs>
          <w:tab w:val="num" w:pos="2160"/>
        </w:tabs>
        <w:ind w:left="2160" w:hanging="360"/>
      </w:pPr>
      <w:rPr>
        <w:rFonts w:ascii="OpenSymbol" w:hAnsi="OpenSymbol" w:cs="Courier New"/>
      </w:rPr>
    </w:lvl>
    <w:lvl w:ilvl="5">
      <w:start w:val="1"/>
      <w:numFmt w:val="bullet"/>
      <w:lvlText w:val="▪"/>
      <w:lvlJc w:val="left"/>
      <w:pPr>
        <w:tabs>
          <w:tab w:val="num" w:pos="2520"/>
        </w:tabs>
        <w:ind w:left="2520" w:hanging="360"/>
      </w:pPr>
      <w:rPr>
        <w:rFonts w:ascii="OpenSymbol" w:hAnsi="OpenSymbol" w:cs="Courier New"/>
      </w:rPr>
    </w:lvl>
    <w:lvl w:ilvl="6">
      <w:start w:val="1"/>
      <w:numFmt w:val="bullet"/>
      <w:lvlText w:val=""/>
      <w:lvlJc w:val="left"/>
      <w:pPr>
        <w:tabs>
          <w:tab w:val="num" w:pos="2880"/>
        </w:tabs>
        <w:ind w:left="2880" w:hanging="360"/>
      </w:pPr>
      <w:rPr>
        <w:rFonts w:ascii="Symbol" w:hAnsi="Symbol" w:cs="Times New Roman"/>
      </w:rPr>
    </w:lvl>
    <w:lvl w:ilvl="7">
      <w:start w:val="1"/>
      <w:numFmt w:val="bullet"/>
      <w:lvlText w:val="◦"/>
      <w:lvlJc w:val="left"/>
      <w:pPr>
        <w:tabs>
          <w:tab w:val="num" w:pos="3240"/>
        </w:tabs>
        <w:ind w:left="3240" w:hanging="360"/>
      </w:pPr>
      <w:rPr>
        <w:rFonts w:ascii="OpenSymbol" w:hAnsi="OpenSymbol" w:cs="Courier New"/>
      </w:rPr>
    </w:lvl>
    <w:lvl w:ilvl="8">
      <w:start w:val="1"/>
      <w:numFmt w:val="bullet"/>
      <w:lvlText w:val="▪"/>
      <w:lvlJc w:val="left"/>
      <w:pPr>
        <w:tabs>
          <w:tab w:val="num" w:pos="3600"/>
        </w:tabs>
        <w:ind w:left="3600" w:hanging="360"/>
      </w:pPr>
      <w:rPr>
        <w:rFonts w:ascii="OpenSymbol" w:hAnsi="OpenSymbol" w:cs="Courier New"/>
      </w:rPr>
    </w:lvl>
  </w:abstractNum>
  <w:abstractNum w:abstractNumId="33" w15:restartNumberingAfterBreak="0">
    <w:nsid w:val="67697135"/>
    <w:multiLevelType w:val="multilevel"/>
    <w:tmpl w:val="E19CA814"/>
    <w:lvl w:ilvl="0">
      <w:start w:val="1"/>
      <w:numFmt w:val="bullet"/>
      <w:lvlText w:val=""/>
      <w:lvlJc w:val="left"/>
      <w:pPr>
        <w:tabs>
          <w:tab w:val="num" w:pos="720"/>
        </w:tabs>
        <w:ind w:left="720" w:hanging="360"/>
      </w:pPr>
      <w:rPr>
        <w:rFonts w:ascii="Symbol" w:hAnsi="Symbol" w:cs="Times New Roman"/>
      </w:rPr>
    </w:lvl>
    <w:lvl w:ilvl="1">
      <w:start w:val="1"/>
      <w:numFmt w:val="bullet"/>
      <w:lvlText w:val="-"/>
      <w:lvlJc w:val="left"/>
      <w:pPr>
        <w:tabs>
          <w:tab w:val="num" w:pos="1080"/>
        </w:tabs>
        <w:ind w:left="1080" w:hanging="360"/>
      </w:pPr>
      <w:rPr>
        <w:rFonts w:ascii="Book Antiqua" w:eastAsia="Times New Roman" w:hAnsi="Book Antiqua" w:cs="Book Antiqua" w:hint="default"/>
        <w:color w:val="auto"/>
        <w:sz w:val="22"/>
        <w:szCs w:val="22"/>
      </w:rPr>
    </w:lvl>
    <w:lvl w:ilvl="2">
      <w:start w:val="1"/>
      <w:numFmt w:val="bullet"/>
      <w:lvlText w:val="▪"/>
      <w:lvlJc w:val="left"/>
      <w:pPr>
        <w:tabs>
          <w:tab w:val="num" w:pos="1440"/>
        </w:tabs>
        <w:ind w:left="1440" w:hanging="360"/>
      </w:pPr>
      <w:rPr>
        <w:rFonts w:ascii="OpenSymbol" w:hAnsi="OpenSymbol" w:cs="Courier New"/>
      </w:rPr>
    </w:lvl>
    <w:lvl w:ilvl="3">
      <w:start w:val="1"/>
      <w:numFmt w:val="bullet"/>
      <w:lvlText w:val=""/>
      <w:lvlJc w:val="left"/>
      <w:pPr>
        <w:tabs>
          <w:tab w:val="num" w:pos="1800"/>
        </w:tabs>
        <w:ind w:left="1800" w:hanging="360"/>
      </w:pPr>
      <w:rPr>
        <w:rFonts w:ascii="Symbol" w:hAnsi="Symbol" w:cs="Times New Roman"/>
      </w:rPr>
    </w:lvl>
    <w:lvl w:ilvl="4">
      <w:start w:val="1"/>
      <w:numFmt w:val="bullet"/>
      <w:lvlText w:val="◦"/>
      <w:lvlJc w:val="left"/>
      <w:pPr>
        <w:tabs>
          <w:tab w:val="num" w:pos="2160"/>
        </w:tabs>
        <w:ind w:left="2160" w:hanging="360"/>
      </w:pPr>
      <w:rPr>
        <w:rFonts w:ascii="OpenSymbol" w:hAnsi="OpenSymbol" w:cs="Courier New"/>
      </w:rPr>
    </w:lvl>
    <w:lvl w:ilvl="5">
      <w:start w:val="1"/>
      <w:numFmt w:val="bullet"/>
      <w:lvlText w:val="▪"/>
      <w:lvlJc w:val="left"/>
      <w:pPr>
        <w:tabs>
          <w:tab w:val="num" w:pos="2520"/>
        </w:tabs>
        <w:ind w:left="2520" w:hanging="360"/>
      </w:pPr>
      <w:rPr>
        <w:rFonts w:ascii="OpenSymbol" w:hAnsi="OpenSymbol" w:cs="Courier New"/>
      </w:rPr>
    </w:lvl>
    <w:lvl w:ilvl="6">
      <w:start w:val="1"/>
      <w:numFmt w:val="bullet"/>
      <w:lvlText w:val=""/>
      <w:lvlJc w:val="left"/>
      <w:pPr>
        <w:tabs>
          <w:tab w:val="num" w:pos="2880"/>
        </w:tabs>
        <w:ind w:left="2880" w:hanging="360"/>
      </w:pPr>
      <w:rPr>
        <w:rFonts w:ascii="Symbol" w:hAnsi="Symbol" w:cs="Times New Roman"/>
      </w:rPr>
    </w:lvl>
    <w:lvl w:ilvl="7">
      <w:start w:val="1"/>
      <w:numFmt w:val="bullet"/>
      <w:lvlText w:val="◦"/>
      <w:lvlJc w:val="left"/>
      <w:pPr>
        <w:tabs>
          <w:tab w:val="num" w:pos="3240"/>
        </w:tabs>
        <w:ind w:left="3240" w:hanging="360"/>
      </w:pPr>
      <w:rPr>
        <w:rFonts w:ascii="OpenSymbol" w:hAnsi="OpenSymbol" w:cs="Courier New"/>
      </w:rPr>
    </w:lvl>
    <w:lvl w:ilvl="8">
      <w:start w:val="1"/>
      <w:numFmt w:val="bullet"/>
      <w:lvlText w:val="▪"/>
      <w:lvlJc w:val="left"/>
      <w:pPr>
        <w:tabs>
          <w:tab w:val="num" w:pos="3600"/>
        </w:tabs>
        <w:ind w:left="3600" w:hanging="360"/>
      </w:pPr>
      <w:rPr>
        <w:rFonts w:ascii="OpenSymbol" w:hAnsi="OpenSymbol" w:cs="Courier New"/>
      </w:rPr>
    </w:lvl>
  </w:abstractNum>
  <w:abstractNum w:abstractNumId="34" w15:restartNumberingAfterBreak="0">
    <w:nsid w:val="6B171DEF"/>
    <w:multiLevelType w:val="hybridMultilevel"/>
    <w:tmpl w:val="28DE4004"/>
    <w:name w:val="WW8Num22"/>
    <w:lvl w:ilvl="0" w:tplc="46F6E0A0">
      <w:start w:val="1"/>
      <w:numFmt w:val="decimal"/>
      <w:pStyle w:val="Stile6"/>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F83399F"/>
    <w:multiLevelType w:val="hybridMultilevel"/>
    <w:tmpl w:val="B22AAD5E"/>
    <w:lvl w:ilvl="0" w:tplc="FFFFFFFF">
      <w:start w:val="1"/>
      <w:numFmt w:val="bullet"/>
      <w:lvlText w:val="-"/>
      <w:lvlJc w:val="left"/>
      <w:pPr>
        <w:tabs>
          <w:tab w:val="num" w:pos="720"/>
        </w:tabs>
        <w:ind w:left="720" w:hanging="360"/>
      </w:pPr>
      <w:rPr>
        <w:rFonts w:ascii="Book Antiqua" w:eastAsia="Times New Roman" w:hAnsi="Book Antiqua" w:cs="Book Antiqua" w:hint="default"/>
        <w:color w:val="auto"/>
        <w:sz w:val="22"/>
        <w:szCs w:val="22"/>
      </w:rPr>
    </w:lvl>
    <w:lvl w:ilvl="1" w:tplc="3DE4CE6C" w:tentative="1">
      <w:start w:val="1"/>
      <w:numFmt w:val="bullet"/>
      <w:lvlText w:val=""/>
      <w:lvlJc w:val="left"/>
      <w:pPr>
        <w:tabs>
          <w:tab w:val="num" w:pos="1440"/>
        </w:tabs>
        <w:ind w:left="1440" w:hanging="360"/>
      </w:pPr>
      <w:rPr>
        <w:rFonts w:ascii="Wingdings 2" w:hAnsi="Wingdings 2" w:hint="default"/>
      </w:rPr>
    </w:lvl>
    <w:lvl w:ilvl="2" w:tplc="C05E8E38" w:tentative="1">
      <w:start w:val="1"/>
      <w:numFmt w:val="bullet"/>
      <w:lvlText w:val=""/>
      <w:lvlJc w:val="left"/>
      <w:pPr>
        <w:tabs>
          <w:tab w:val="num" w:pos="2160"/>
        </w:tabs>
        <w:ind w:left="2160" w:hanging="360"/>
      </w:pPr>
      <w:rPr>
        <w:rFonts w:ascii="Wingdings 2" w:hAnsi="Wingdings 2" w:hint="default"/>
      </w:rPr>
    </w:lvl>
    <w:lvl w:ilvl="3" w:tplc="9EFA66CA" w:tentative="1">
      <w:start w:val="1"/>
      <w:numFmt w:val="bullet"/>
      <w:lvlText w:val=""/>
      <w:lvlJc w:val="left"/>
      <w:pPr>
        <w:tabs>
          <w:tab w:val="num" w:pos="2880"/>
        </w:tabs>
        <w:ind w:left="2880" w:hanging="360"/>
      </w:pPr>
      <w:rPr>
        <w:rFonts w:ascii="Wingdings 2" w:hAnsi="Wingdings 2" w:hint="default"/>
      </w:rPr>
    </w:lvl>
    <w:lvl w:ilvl="4" w:tplc="DD70BDE4" w:tentative="1">
      <w:start w:val="1"/>
      <w:numFmt w:val="bullet"/>
      <w:lvlText w:val=""/>
      <w:lvlJc w:val="left"/>
      <w:pPr>
        <w:tabs>
          <w:tab w:val="num" w:pos="3600"/>
        </w:tabs>
        <w:ind w:left="3600" w:hanging="360"/>
      </w:pPr>
      <w:rPr>
        <w:rFonts w:ascii="Wingdings 2" w:hAnsi="Wingdings 2" w:hint="default"/>
      </w:rPr>
    </w:lvl>
    <w:lvl w:ilvl="5" w:tplc="4FC4ABBE" w:tentative="1">
      <w:start w:val="1"/>
      <w:numFmt w:val="bullet"/>
      <w:lvlText w:val=""/>
      <w:lvlJc w:val="left"/>
      <w:pPr>
        <w:tabs>
          <w:tab w:val="num" w:pos="4320"/>
        </w:tabs>
        <w:ind w:left="4320" w:hanging="360"/>
      </w:pPr>
      <w:rPr>
        <w:rFonts w:ascii="Wingdings 2" w:hAnsi="Wingdings 2" w:hint="default"/>
      </w:rPr>
    </w:lvl>
    <w:lvl w:ilvl="6" w:tplc="041E5390" w:tentative="1">
      <w:start w:val="1"/>
      <w:numFmt w:val="bullet"/>
      <w:lvlText w:val=""/>
      <w:lvlJc w:val="left"/>
      <w:pPr>
        <w:tabs>
          <w:tab w:val="num" w:pos="5040"/>
        </w:tabs>
        <w:ind w:left="5040" w:hanging="360"/>
      </w:pPr>
      <w:rPr>
        <w:rFonts w:ascii="Wingdings 2" w:hAnsi="Wingdings 2" w:hint="default"/>
      </w:rPr>
    </w:lvl>
    <w:lvl w:ilvl="7" w:tplc="421811BC" w:tentative="1">
      <w:start w:val="1"/>
      <w:numFmt w:val="bullet"/>
      <w:lvlText w:val=""/>
      <w:lvlJc w:val="left"/>
      <w:pPr>
        <w:tabs>
          <w:tab w:val="num" w:pos="5760"/>
        </w:tabs>
        <w:ind w:left="5760" w:hanging="360"/>
      </w:pPr>
      <w:rPr>
        <w:rFonts w:ascii="Wingdings 2" w:hAnsi="Wingdings 2" w:hint="default"/>
      </w:rPr>
    </w:lvl>
    <w:lvl w:ilvl="8" w:tplc="9F6A3E70" w:tentative="1">
      <w:start w:val="1"/>
      <w:numFmt w:val="bullet"/>
      <w:lvlText w:val=""/>
      <w:lvlJc w:val="left"/>
      <w:pPr>
        <w:tabs>
          <w:tab w:val="num" w:pos="6480"/>
        </w:tabs>
        <w:ind w:left="6480" w:hanging="360"/>
      </w:pPr>
      <w:rPr>
        <w:rFonts w:ascii="Wingdings 2" w:hAnsi="Wingdings 2" w:hint="default"/>
      </w:rPr>
    </w:lvl>
  </w:abstractNum>
  <w:abstractNum w:abstractNumId="36" w15:restartNumberingAfterBreak="0">
    <w:nsid w:val="753B1BF9"/>
    <w:multiLevelType w:val="hybridMultilevel"/>
    <w:tmpl w:val="C0425526"/>
    <w:lvl w:ilvl="0" w:tplc="E9BC5A94">
      <w:start w:val="1"/>
      <w:numFmt w:val="bullet"/>
      <w:lvlText w:val="-"/>
      <w:lvlJc w:val="left"/>
      <w:pPr>
        <w:tabs>
          <w:tab w:val="num" w:pos="644"/>
        </w:tabs>
        <w:ind w:left="644" w:hanging="360"/>
      </w:pPr>
      <w:rPr>
        <w:rFonts w:ascii="Book Antiqua" w:hAnsi="Book Antiqua" w:hint="default"/>
      </w:rPr>
    </w:lvl>
    <w:lvl w:ilvl="1" w:tplc="04100003">
      <w:start w:val="1"/>
      <w:numFmt w:val="bullet"/>
      <w:lvlText w:val="o"/>
      <w:lvlJc w:val="left"/>
      <w:pPr>
        <w:tabs>
          <w:tab w:val="num" w:pos="1440"/>
        </w:tabs>
        <w:ind w:left="1440" w:hanging="360"/>
      </w:pPr>
      <w:rPr>
        <w:rFonts w:ascii="Courier New" w:hAnsi="Courier New" w:cs="Courier New" w:hint="default"/>
      </w:rPr>
    </w:lvl>
    <w:lvl w:ilvl="2" w:tplc="04100005">
      <w:start w:val="1"/>
      <w:numFmt w:val="bullet"/>
      <w:lvlText w:val=""/>
      <w:lvlJc w:val="left"/>
      <w:pPr>
        <w:tabs>
          <w:tab w:val="num" w:pos="2160"/>
        </w:tabs>
        <w:ind w:left="2160" w:hanging="360"/>
      </w:pPr>
      <w:rPr>
        <w:rFonts w:ascii="Wingdings" w:hAnsi="Wingdings" w:hint="default"/>
      </w:rPr>
    </w:lvl>
    <w:lvl w:ilvl="3" w:tplc="04100001">
      <w:start w:val="1"/>
      <w:numFmt w:val="bullet"/>
      <w:lvlText w:val=""/>
      <w:lvlJc w:val="left"/>
      <w:pPr>
        <w:tabs>
          <w:tab w:val="num" w:pos="2880"/>
        </w:tabs>
        <w:ind w:left="2880" w:hanging="360"/>
      </w:pPr>
      <w:rPr>
        <w:rFonts w:ascii="Symbol" w:hAnsi="Symbol" w:hint="default"/>
      </w:rPr>
    </w:lvl>
    <w:lvl w:ilvl="4" w:tplc="04100003">
      <w:start w:val="1"/>
      <w:numFmt w:val="bullet"/>
      <w:lvlText w:val="o"/>
      <w:lvlJc w:val="left"/>
      <w:pPr>
        <w:tabs>
          <w:tab w:val="num" w:pos="3600"/>
        </w:tabs>
        <w:ind w:left="3600" w:hanging="360"/>
      </w:pPr>
      <w:rPr>
        <w:rFonts w:ascii="Courier New" w:hAnsi="Courier New" w:cs="Courier New" w:hint="default"/>
      </w:rPr>
    </w:lvl>
    <w:lvl w:ilvl="5" w:tplc="04100005">
      <w:start w:val="1"/>
      <w:numFmt w:val="bullet"/>
      <w:lvlText w:val=""/>
      <w:lvlJc w:val="left"/>
      <w:pPr>
        <w:tabs>
          <w:tab w:val="num" w:pos="4320"/>
        </w:tabs>
        <w:ind w:left="4320" w:hanging="360"/>
      </w:pPr>
      <w:rPr>
        <w:rFonts w:ascii="Wingdings" w:hAnsi="Wingdings" w:hint="default"/>
      </w:rPr>
    </w:lvl>
    <w:lvl w:ilvl="6" w:tplc="04100001">
      <w:start w:val="1"/>
      <w:numFmt w:val="bullet"/>
      <w:lvlText w:val=""/>
      <w:lvlJc w:val="left"/>
      <w:pPr>
        <w:tabs>
          <w:tab w:val="num" w:pos="5040"/>
        </w:tabs>
        <w:ind w:left="5040" w:hanging="360"/>
      </w:pPr>
      <w:rPr>
        <w:rFonts w:ascii="Symbol" w:hAnsi="Symbol" w:hint="default"/>
      </w:rPr>
    </w:lvl>
    <w:lvl w:ilvl="7" w:tplc="04100003">
      <w:start w:val="1"/>
      <w:numFmt w:val="bullet"/>
      <w:lvlText w:val="o"/>
      <w:lvlJc w:val="left"/>
      <w:pPr>
        <w:tabs>
          <w:tab w:val="num" w:pos="5760"/>
        </w:tabs>
        <w:ind w:left="5760" w:hanging="360"/>
      </w:pPr>
      <w:rPr>
        <w:rFonts w:ascii="Courier New" w:hAnsi="Courier New" w:cs="Courier New" w:hint="default"/>
      </w:rPr>
    </w:lvl>
    <w:lvl w:ilvl="8" w:tplc="04100005">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6B00438"/>
    <w:multiLevelType w:val="hybridMultilevel"/>
    <w:tmpl w:val="2E0CF6F8"/>
    <w:lvl w:ilvl="0" w:tplc="FFFFFFFF">
      <w:start w:val="1"/>
      <w:numFmt w:val="bullet"/>
      <w:lvlText w:val="-"/>
      <w:lvlJc w:val="left"/>
      <w:pPr>
        <w:tabs>
          <w:tab w:val="num" w:pos="720"/>
        </w:tabs>
        <w:ind w:left="720" w:hanging="360"/>
      </w:pPr>
      <w:rPr>
        <w:rFonts w:ascii="Book Antiqua" w:eastAsia="Times New Roman" w:hAnsi="Book Antiqua" w:cs="Book Antiqua" w:hint="default"/>
        <w:color w:val="auto"/>
        <w:sz w:val="22"/>
        <w:szCs w:val="22"/>
      </w:rPr>
    </w:lvl>
    <w:lvl w:ilvl="1" w:tplc="A1EC4ABC" w:tentative="1">
      <w:start w:val="1"/>
      <w:numFmt w:val="bullet"/>
      <w:lvlText w:val=""/>
      <w:lvlJc w:val="left"/>
      <w:pPr>
        <w:tabs>
          <w:tab w:val="num" w:pos="1440"/>
        </w:tabs>
        <w:ind w:left="1440" w:hanging="360"/>
      </w:pPr>
      <w:rPr>
        <w:rFonts w:ascii="Wingdings 2" w:hAnsi="Wingdings 2" w:hint="default"/>
      </w:rPr>
    </w:lvl>
    <w:lvl w:ilvl="2" w:tplc="66C89BBC" w:tentative="1">
      <w:start w:val="1"/>
      <w:numFmt w:val="bullet"/>
      <w:lvlText w:val=""/>
      <w:lvlJc w:val="left"/>
      <w:pPr>
        <w:tabs>
          <w:tab w:val="num" w:pos="2160"/>
        </w:tabs>
        <w:ind w:left="2160" w:hanging="360"/>
      </w:pPr>
      <w:rPr>
        <w:rFonts w:ascii="Wingdings 2" w:hAnsi="Wingdings 2" w:hint="default"/>
      </w:rPr>
    </w:lvl>
    <w:lvl w:ilvl="3" w:tplc="EA9C2A96" w:tentative="1">
      <w:start w:val="1"/>
      <w:numFmt w:val="bullet"/>
      <w:lvlText w:val=""/>
      <w:lvlJc w:val="left"/>
      <w:pPr>
        <w:tabs>
          <w:tab w:val="num" w:pos="2880"/>
        </w:tabs>
        <w:ind w:left="2880" w:hanging="360"/>
      </w:pPr>
      <w:rPr>
        <w:rFonts w:ascii="Wingdings 2" w:hAnsi="Wingdings 2" w:hint="default"/>
      </w:rPr>
    </w:lvl>
    <w:lvl w:ilvl="4" w:tplc="3ED8746C" w:tentative="1">
      <w:start w:val="1"/>
      <w:numFmt w:val="bullet"/>
      <w:lvlText w:val=""/>
      <w:lvlJc w:val="left"/>
      <w:pPr>
        <w:tabs>
          <w:tab w:val="num" w:pos="3600"/>
        </w:tabs>
        <w:ind w:left="3600" w:hanging="360"/>
      </w:pPr>
      <w:rPr>
        <w:rFonts w:ascii="Wingdings 2" w:hAnsi="Wingdings 2" w:hint="default"/>
      </w:rPr>
    </w:lvl>
    <w:lvl w:ilvl="5" w:tplc="B9742BDA" w:tentative="1">
      <w:start w:val="1"/>
      <w:numFmt w:val="bullet"/>
      <w:lvlText w:val=""/>
      <w:lvlJc w:val="left"/>
      <w:pPr>
        <w:tabs>
          <w:tab w:val="num" w:pos="4320"/>
        </w:tabs>
        <w:ind w:left="4320" w:hanging="360"/>
      </w:pPr>
      <w:rPr>
        <w:rFonts w:ascii="Wingdings 2" w:hAnsi="Wingdings 2" w:hint="default"/>
      </w:rPr>
    </w:lvl>
    <w:lvl w:ilvl="6" w:tplc="ACBE72D4" w:tentative="1">
      <w:start w:val="1"/>
      <w:numFmt w:val="bullet"/>
      <w:lvlText w:val=""/>
      <w:lvlJc w:val="left"/>
      <w:pPr>
        <w:tabs>
          <w:tab w:val="num" w:pos="5040"/>
        </w:tabs>
        <w:ind w:left="5040" w:hanging="360"/>
      </w:pPr>
      <w:rPr>
        <w:rFonts w:ascii="Wingdings 2" w:hAnsi="Wingdings 2" w:hint="default"/>
      </w:rPr>
    </w:lvl>
    <w:lvl w:ilvl="7" w:tplc="B69E723A" w:tentative="1">
      <w:start w:val="1"/>
      <w:numFmt w:val="bullet"/>
      <w:lvlText w:val=""/>
      <w:lvlJc w:val="left"/>
      <w:pPr>
        <w:tabs>
          <w:tab w:val="num" w:pos="5760"/>
        </w:tabs>
        <w:ind w:left="5760" w:hanging="360"/>
      </w:pPr>
      <w:rPr>
        <w:rFonts w:ascii="Wingdings 2" w:hAnsi="Wingdings 2" w:hint="default"/>
      </w:rPr>
    </w:lvl>
    <w:lvl w:ilvl="8" w:tplc="770ED6D6" w:tentative="1">
      <w:start w:val="1"/>
      <w:numFmt w:val="bullet"/>
      <w:lvlText w:val=""/>
      <w:lvlJc w:val="left"/>
      <w:pPr>
        <w:tabs>
          <w:tab w:val="num" w:pos="6480"/>
        </w:tabs>
        <w:ind w:left="6480" w:hanging="360"/>
      </w:pPr>
      <w:rPr>
        <w:rFonts w:ascii="Wingdings 2" w:hAnsi="Wingdings 2" w:hint="default"/>
      </w:rPr>
    </w:lvl>
  </w:abstractNum>
  <w:abstractNum w:abstractNumId="38" w15:restartNumberingAfterBreak="0">
    <w:nsid w:val="79115BF2"/>
    <w:multiLevelType w:val="hybridMultilevel"/>
    <w:tmpl w:val="259AEC90"/>
    <w:name w:val="WW8Num32"/>
    <w:lvl w:ilvl="0" w:tplc="194262CE">
      <w:start w:val="1"/>
      <w:numFmt w:val="lowerLetter"/>
      <w:lvlText w:val="%1)"/>
      <w:lvlJc w:val="left"/>
      <w:pPr>
        <w:tabs>
          <w:tab w:val="num" w:pos="644"/>
        </w:tabs>
        <w:ind w:left="64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B264418"/>
    <w:multiLevelType w:val="hybridMultilevel"/>
    <w:tmpl w:val="3544CB72"/>
    <w:lvl w:ilvl="0" w:tplc="FFFFFFFF">
      <w:start w:val="1"/>
      <w:numFmt w:val="bullet"/>
      <w:lvlText w:val="-"/>
      <w:lvlJc w:val="left"/>
      <w:pPr>
        <w:ind w:left="1004" w:hanging="360"/>
      </w:pPr>
      <w:rPr>
        <w:rFonts w:ascii="Book Antiqua" w:eastAsia="Times New Roman" w:hAnsi="Book Antiqua" w:cs="Book Antiqua" w:hint="default"/>
        <w:color w:val="auto"/>
        <w:sz w:val="22"/>
        <w:szCs w:val="22"/>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40" w15:restartNumberingAfterBreak="0">
    <w:nsid w:val="7BCE63F7"/>
    <w:multiLevelType w:val="hybridMultilevel"/>
    <w:tmpl w:val="83EC84C4"/>
    <w:lvl w:ilvl="0" w:tplc="A83237AA">
      <w:start w:val="1"/>
      <w:numFmt w:val="decimal"/>
      <w:pStyle w:val="Stile13"/>
      <w:lvlText w:val="1.1.1.%1"/>
      <w:lvlJc w:val="left"/>
      <w:pPr>
        <w:ind w:left="1364" w:hanging="360"/>
      </w:pPr>
      <w:rPr>
        <w:rFonts w:ascii="Courier New" w:eastAsia="Times New Roman" w:hAnsi="Courier New" w:cs="Courier New" w:hint="default"/>
      </w:rPr>
    </w:lvl>
    <w:lvl w:ilvl="1" w:tplc="04100019" w:tentative="1">
      <w:start w:val="1"/>
      <w:numFmt w:val="lowerLetter"/>
      <w:lvlText w:val="%2."/>
      <w:lvlJc w:val="left"/>
      <w:pPr>
        <w:ind w:left="2084" w:hanging="360"/>
      </w:pPr>
    </w:lvl>
    <w:lvl w:ilvl="2" w:tplc="0410001B" w:tentative="1">
      <w:start w:val="1"/>
      <w:numFmt w:val="lowerRoman"/>
      <w:lvlText w:val="%3."/>
      <w:lvlJc w:val="right"/>
      <w:pPr>
        <w:ind w:left="2804" w:hanging="180"/>
      </w:pPr>
    </w:lvl>
    <w:lvl w:ilvl="3" w:tplc="0410000F" w:tentative="1">
      <w:start w:val="1"/>
      <w:numFmt w:val="decimal"/>
      <w:lvlText w:val="%4."/>
      <w:lvlJc w:val="left"/>
      <w:pPr>
        <w:ind w:left="3524" w:hanging="360"/>
      </w:pPr>
    </w:lvl>
    <w:lvl w:ilvl="4" w:tplc="04100019" w:tentative="1">
      <w:start w:val="1"/>
      <w:numFmt w:val="lowerLetter"/>
      <w:lvlText w:val="%5."/>
      <w:lvlJc w:val="left"/>
      <w:pPr>
        <w:ind w:left="4244" w:hanging="360"/>
      </w:pPr>
    </w:lvl>
    <w:lvl w:ilvl="5" w:tplc="0410001B" w:tentative="1">
      <w:start w:val="1"/>
      <w:numFmt w:val="lowerRoman"/>
      <w:lvlText w:val="%6."/>
      <w:lvlJc w:val="right"/>
      <w:pPr>
        <w:ind w:left="4964" w:hanging="180"/>
      </w:pPr>
    </w:lvl>
    <w:lvl w:ilvl="6" w:tplc="0410000F" w:tentative="1">
      <w:start w:val="1"/>
      <w:numFmt w:val="decimal"/>
      <w:lvlText w:val="%7."/>
      <w:lvlJc w:val="left"/>
      <w:pPr>
        <w:ind w:left="5684" w:hanging="360"/>
      </w:pPr>
    </w:lvl>
    <w:lvl w:ilvl="7" w:tplc="04100019" w:tentative="1">
      <w:start w:val="1"/>
      <w:numFmt w:val="lowerLetter"/>
      <w:lvlText w:val="%8."/>
      <w:lvlJc w:val="left"/>
      <w:pPr>
        <w:ind w:left="6404" w:hanging="360"/>
      </w:pPr>
    </w:lvl>
    <w:lvl w:ilvl="8" w:tplc="0410001B" w:tentative="1">
      <w:start w:val="1"/>
      <w:numFmt w:val="lowerRoman"/>
      <w:lvlText w:val="%9."/>
      <w:lvlJc w:val="right"/>
      <w:pPr>
        <w:ind w:left="7124" w:hanging="180"/>
      </w:pPr>
    </w:lvl>
  </w:abstractNum>
  <w:abstractNum w:abstractNumId="41" w15:restartNumberingAfterBreak="0">
    <w:nsid w:val="7BF94DBC"/>
    <w:multiLevelType w:val="hybridMultilevel"/>
    <w:tmpl w:val="B51211CA"/>
    <w:lvl w:ilvl="0" w:tplc="FFFFFFFF">
      <w:start w:val="1"/>
      <w:numFmt w:val="bullet"/>
      <w:lvlText w:val="-"/>
      <w:lvlJc w:val="left"/>
      <w:pPr>
        <w:tabs>
          <w:tab w:val="num" w:pos="720"/>
        </w:tabs>
        <w:ind w:left="720" w:hanging="360"/>
      </w:pPr>
      <w:rPr>
        <w:rFonts w:ascii="Book Antiqua" w:eastAsia="Times New Roman" w:hAnsi="Book Antiqua" w:cs="Book Antiqua" w:hint="default"/>
        <w:color w:val="auto"/>
        <w:sz w:val="22"/>
        <w:szCs w:val="22"/>
      </w:rPr>
    </w:lvl>
    <w:lvl w:ilvl="1" w:tplc="B9D6D6E8" w:tentative="1">
      <w:start w:val="1"/>
      <w:numFmt w:val="bullet"/>
      <w:lvlText w:val=""/>
      <w:lvlJc w:val="left"/>
      <w:pPr>
        <w:tabs>
          <w:tab w:val="num" w:pos="1440"/>
        </w:tabs>
        <w:ind w:left="1440" w:hanging="360"/>
      </w:pPr>
      <w:rPr>
        <w:rFonts w:ascii="Wingdings 2" w:hAnsi="Wingdings 2" w:hint="default"/>
      </w:rPr>
    </w:lvl>
    <w:lvl w:ilvl="2" w:tplc="1ABC17A0" w:tentative="1">
      <w:start w:val="1"/>
      <w:numFmt w:val="bullet"/>
      <w:lvlText w:val=""/>
      <w:lvlJc w:val="left"/>
      <w:pPr>
        <w:tabs>
          <w:tab w:val="num" w:pos="2160"/>
        </w:tabs>
        <w:ind w:left="2160" w:hanging="360"/>
      </w:pPr>
      <w:rPr>
        <w:rFonts w:ascii="Wingdings 2" w:hAnsi="Wingdings 2" w:hint="default"/>
      </w:rPr>
    </w:lvl>
    <w:lvl w:ilvl="3" w:tplc="D1D69B3C" w:tentative="1">
      <w:start w:val="1"/>
      <w:numFmt w:val="bullet"/>
      <w:lvlText w:val=""/>
      <w:lvlJc w:val="left"/>
      <w:pPr>
        <w:tabs>
          <w:tab w:val="num" w:pos="2880"/>
        </w:tabs>
        <w:ind w:left="2880" w:hanging="360"/>
      </w:pPr>
      <w:rPr>
        <w:rFonts w:ascii="Wingdings 2" w:hAnsi="Wingdings 2" w:hint="default"/>
      </w:rPr>
    </w:lvl>
    <w:lvl w:ilvl="4" w:tplc="C714EE68" w:tentative="1">
      <w:start w:val="1"/>
      <w:numFmt w:val="bullet"/>
      <w:lvlText w:val=""/>
      <w:lvlJc w:val="left"/>
      <w:pPr>
        <w:tabs>
          <w:tab w:val="num" w:pos="3600"/>
        </w:tabs>
        <w:ind w:left="3600" w:hanging="360"/>
      </w:pPr>
      <w:rPr>
        <w:rFonts w:ascii="Wingdings 2" w:hAnsi="Wingdings 2" w:hint="default"/>
      </w:rPr>
    </w:lvl>
    <w:lvl w:ilvl="5" w:tplc="A1E08292" w:tentative="1">
      <w:start w:val="1"/>
      <w:numFmt w:val="bullet"/>
      <w:lvlText w:val=""/>
      <w:lvlJc w:val="left"/>
      <w:pPr>
        <w:tabs>
          <w:tab w:val="num" w:pos="4320"/>
        </w:tabs>
        <w:ind w:left="4320" w:hanging="360"/>
      </w:pPr>
      <w:rPr>
        <w:rFonts w:ascii="Wingdings 2" w:hAnsi="Wingdings 2" w:hint="default"/>
      </w:rPr>
    </w:lvl>
    <w:lvl w:ilvl="6" w:tplc="7A5802E2" w:tentative="1">
      <w:start w:val="1"/>
      <w:numFmt w:val="bullet"/>
      <w:lvlText w:val=""/>
      <w:lvlJc w:val="left"/>
      <w:pPr>
        <w:tabs>
          <w:tab w:val="num" w:pos="5040"/>
        </w:tabs>
        <w:ind w:left="5040" w:hanging="360"/>
      </w:pPr>
      <w:rPr>
        <w:rFonts w:ascii="Wingdings 2" w:hAnsi="Wingdings 2" w:hint="default"/>
      </w:rPr>
    </w:lvl>
    <w:lvl w:ilvl="7" w:tplc="DA22F0B4" w:tentative="1">
      <w:start w:val="1"/>
      <w:numFmt w:val="bullet"/>
      <w:lvlText w:val=""/>
      <w:lvlJc w:val="left"/>
      <w:pPr>
        <w:tabs>
          <w:tab w:val="num" w:pos="5760"/>
        </w:tabs>
        <w:ind w:left="5760" w:hanging="360"/>
      </w:pPr>
      <w:rPr>
        <w:rFonts w:ascii="Wingdings 2" w:hAnsi="Wingdings 2" w:hint="default"/>
      </w:rPr>
    </w:lvl>
    <w:lvl w:ilvl="8" w:tplc="C86C692A" w:tentative="1">
      <w:start w:val="1"/>
      <w:numFmt w:val="bullet"/>
      <w:lvlText w:val=""/>
      <w:lvlJc w:val="left"/>
      <w:pPr>
        <w:tabs>
          <w:tab w:val="num" w:pos="6480"/>
        </w:tabs>
        <w:ind w:left="6480" w:hanging="360"/>
      </w:pPr>
      <w:rPr>
        <w:rFonts w:ascii="Wingdings 2" w:hAnsi="Wingdings 2" w:hint="default"/>
      </w:rPr>
    </w:lvl>
  </w:abstractNum>
  <w:abstractNum w:abstractNumId="42" w15:restartNumberingAfterBreak="0">
    <w:nsid w:val="7C662B62"/>
    <w:multiLevelType w:val="hybridMultilevel"/>
    <w:tmpl w:val="9AE6D6E0"/>
    <w:lvl w:ilvl="0" w:tplc="46EA0F1A">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6"/>
  </w:num>
  <w:num w:numId="2">
    <w:abstractNumId w:val="28"/>
  </w:num>
  <w:num w:numId="3">
    <w:abstractNumId w:val="1"/>
  </w:num>
  <w:num w:numId="4">
    <w:abstractNumId w:val="4"/>
  </w:num>
  <w:num w:numId="5">
    <w:abstractNumId w:val="5"/>
  </w:num>
  <w:num w:numId="6">
    <w:abstractNumId w:val="8"/>
  </w:num>
  <w:num w:numId="7">
    <w:abstractNumId w:val="10"/>
  </w:num>
  <w:num w:numId="8">
    <w:abstractNumId w:val="34"/>
  </w:num>
  <w:num w:numId="9">
    <w:abstractNumId w:val="19"/>
  </w:num>
  <w:num w:numId="10">
    <w:abstractNumId w:val="22"/>
  </w:num>
  <w:num w:numId="11">
    <w:abstractNumId w:val="14"/>
  </w:num>
  <w:num w:numId="12">
    <w:abstractNumId w:val="24"/>
  </w:num>
  <w:num w:numId="13">
    <w:abstractNumId w:val="40"/>
  </w:num>
  <w:num w:numId="14">
    <w:abstractNumId w:val="38"/>
  </w:num>
  <w:num w:numId="15">
    <w:abstractNumId w:val="42"/>
  </w:num>
  <w:num w:numId="16">
    <w:abstractNumId w:val="17"/>
  </w:num>
  <w:num w:numId="17">
    <w:abstractNumId w:val="0"/>
  </w:num>
  <w:num w:numId="18">
    <w:abstractNumId w:val="31"/>
  </w:num>
  <w:num w:numId="19">
    <w:abstractNumId w:val="36"/>
  </w:num>
  <w:num w:numId="20">
    <w:abstractNumId w:val="29"/>
  </w:num>
  <w:num w:numId="21">
    <w:abstractNumId w:val="26"/>
  </w:num>
  <w:num w:numId="22">
    <w:abstractNumId w:val="32"/>
  </w:num>
  <w:num w:numId="23">
    <w:abstractNumId w:val="21"/>
  </w:num>
  <w:num w:numId="24">
    <w:abstractNumId w:val="15"/>
  </w:num>
  <w:num w:numId="25">
    <w:abstractNumId w:val="39"/>
  </w:num>
  <w:num w:numId="26">
    <w:abstractNumId w:val="28"/>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pStyle w:val="Titolo2"/>
        <w:lvlText w:val="%1.%2"/>
        <w:lvlJc w:val="left"/>
        <w:pPr>
          <w:tabs>
            <w:tab w:val="num" w:pos="576"/>
          </w:tabs>
          <w:ind w:left="576" w:hanging="576"/>
        </w:pPr>
        <w:rPr>
          <w:rFonts w:hint="default"/>
        </w:rPr>
      </w:lvl>
    </w:lvlOverride>
    <w:lvlOverride w:ilvl="2">
      <w:lvl w:ilvl="2">
        <w:start w:val="1"/>
        <w:numFmt w:val="decimal"/>
        <w:pStyle w:val="Titolo3"/>
        <w:lvlText w:val="%1.%2.%3"/>
        <w:lvlJc w:val="left"/>
        <w:pPr>
          <w:tabs>
            <w:tab w:val="num" w:pos="720"/>
          </w:tabs>
          <w:ind w:left="720" w:hanging="720"/>
        </w:pPr>
        <w:rPr>
          <w:rFonts w:hint="default"/>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pStyle w:val="Titolo5"/>
        <w:lvlText w:val="%1.%2.%3.%4.%5"/>
        <w:lvlJc w:val="left"/>
        <w:pPr>
          <w:tabs>
            <w:tab w:val="num" w:pos="1008"/>
          </w:tabs>
          <w:ind w:left="1008" w:hanging="1008"/>
        </w:pPr>
        <w:rPr>
          <w:rFonts w:hint="default"/>
        </w:rPr>
      </w:lvl>
    </w:lvlOverride>
    <w:lvlOverride w:ilvl="5">
      <w:lvl w:ilvl="5">
        <w:start w:val="1"/>
        <w:numFmt w:val="decimal"/>
        <w:pStyle w:val="Titolo6"/>
        <w:lvlText w:val="%1.%2.%3.%4.%5.%6"/>
        <w:lvlJc w:val="left"/>
        <w:pPr>
          <w:tabs>
            <w:tab w:val="num" w:pos="1152"/>
          </w:tabs>
          <w:ind w:left="1152" w:hanging="1152"/>
        </w:pPr>
        <w:rPr>
          <w:rFonts w:hint="default"/>
        </w:rPr>
      </w:lvl>
    </w:lvlOverride>
    <w:lvlOverride w:ilvl="6">
      <w:lvl w:ilvl="6">
        <w:start w:val="1"/>
        <w:numFmt w:val="decimal"/>
        <w:pStyle w:val="Titolo7"/>
        <w:lvlText w:val="%1.%2.%3.%4.%5.%6.%7"/>
        <w:lvlJc w:val="left"/>
        <w:pPr>
          <w:tabs>
            <w:tab w:val="num" w:pos="1296"/>
          </w:tabs>
          <w:ind w:left="1296" w:hanging="1296"/>
        </w:pPr>
        <w:rPr>
          <w:rFonts w:hint="default"/>
        </w:rPr>
      </w:lvl>
    </w:lvlOverride>
    <w:lvlOverride w:ilvl="7">
      <w:lvl w:ilvl="7">
        <w:start w:val="1"/>
        <w:numFmt w:val="decimal"/>
        <w:pStyle w:val="Titolo8"/>
        <w:lvlText w:val="%1.%2.%3.%4.%5.%6.%7.%8"/>
        <w:lvlJc w:val="left"/>
        <w:pPr>
          <w:tabs>
            <w:tab w:val="num" w:pos="1440"/>
          </w:tabs>
          <w:ind w:left="1440" w:hanging="1440"/>
        </w:pPr>
        <w:rPr>
          <w:rFonts w:hint="default"/>
        </w:rPr>
      </w:lvl>
    </w:lvlOverride>
    <w:lvlOverride w:ilvl="8">
      <w:lvl w:ilvl="8">
        <w:start w:val="1"/>
        <w:numFmt w:val="decimal"/>
        <w:pStyle w:val="Titolo9"/>
        <w:lvlText w:val="%1.%2.%3.%4.%5.%6.%7.%8.%9"/>
        <w:lvlJc w:val="left"/>
        <w:pPr>
          <w:tabs>
            <w:tab w:val="num" w:pos="1584"/>
          </w:tabs>
          <w:ind w:left="1584" w:hanging="1584"/>
        </w:pPr>
        <w:rPr>
          <w:rFonts w:hint="default"/>
        </w:rPr>
      </w:lvl>
    </w:lvlOverride>
  </w:num>
  <w:num w:numId="27">
    <w:abstractNumId w:val="33"/>
  </w:num>
  <w:num w:numId="28">
    <w:abstractNumId w:val="25"/>
  </w:num>
  <w:num w:numId="29">
    <w:abstractNumId w:val="37"/>
  </w:num>
  <w:num w:numId="30">
    <w:abstractNumId w:val="23"/>
  </w:num>
  <w:num w:numId="31">
    <w:abstractNumId w:val="18"/>
  </w:num>
  <w:num w:numId="32">
    <w:abstractNumId w:val="27"/>
  </w:num>
  <w:num w:numId="33">
    <w:abstractNumId w:val="35"/>
  </w:num>
  <w:num w:numId="34">
    <w:abstractNumId w:val="30"/>
  </w:num>
  <w:num w:numId="35">
    <w:abstractNumId w:val="41"/>
  </w:num>
  <w:num w:numId="36">
    <w:abstractNumId w:val="1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activeWritingStyle w:appName="MSWord" w:lang="it-IT" w:vendorID="64" w:dllVersion="131078" w:nlCheck="1" w:checkStyle="0"/>
  <w:activeWritingStyle w:appName="MSWord" w:lang="en-GB" w:vendorID="64" w:dllVersion="131078" w:nlCheck="1" w:checkStyle="0"/>
  <w:activeWritingStyle w:appName="MSWord" w:lang="de-DE" w:vendorID="64" w:dllVersion="131078" w:nlCheck="1" w:checkStyle="1"/>
  <w:activeWritingStyle w:appName="MSWord" w:lang="en-US" w:vendorID="64" w:dllVersion="131078" w:nlCheck="1" w:checkStyle="0"/>
  <w:activeWritingStyle w:appName="MSWord" w:lang="fr-FR" w:vendorID="64" w:dllVersion="131078" w:nlCheck="1" w:checkStyle="1"/>
  <w:defaultTabStop w:val="708"/>
  <w:hyphenationZone w:val="283"/>
  <w:characterSpacingControl w:val="doNotCompress"/>
  <w:hdrShapeDefaults>
    <o:shapedefaults v:ext="edit" spidmax="337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08BD"/>
    <w:rsid w:val="00000C76"/>
    <w:rsid w:val="00001421"/>
    <w:rsid w:val="00004E02"/>
    <w:rsid w:val="00006BE8"/>
    <w:rsid w:val="00007C7F"/>
    <w:rsid w:val="00011C42"/>
    <w:rsid w:val="00014C35"/>
    <w:rsid w:val="000152AB"/>
    <w:rsid w:val="0001554B"/>
    <w:rsid w:val="000176BE"/>
    <w:rsid w:val="0002080B"/>
    <w:rsid w:val="00020CA7"/>
    <w:rsid w:val="00020F94"/>
    <w:rsid w:val="000228FD"/>
    <w:rsid w:val="00022D2D"/>
    <w:rsid w:val="00023414"/>
    <w:rsid w:val="000238AE"/>
    <w:rsid w:val="00023FE1"/>
    <w:rsid w:val="00024D15"/>
    <w:rsid w:val="000255CB"/>
    <w:rsid w:val="0002567E"/>
    <w:rsid w:val="000271D7"/>
    <w:rsid w:val="00027BB5"/>
    <w:rsid w:val="00031E29"/>
    <w:rsid w:val="0003217F"/>
    <w:rsid w:val="00034FA8"/>
    <w:rsid w:val="0003781B"/>
    <w:rsid w:val="00041437"/>
    <w:rsid w:val="000442B5"/>
    <w:rsid w:val="00045234"/>
    <w:rsid w:val="00045A9E"/>
    <w:rsid w:val="00047594"/>
    <w:rsid w:val="00050295"/>
    <w:rsid w:val="000522C9"/>
    <w:rsid w:val="00053135"/>
    <w:rsid w:val="00057091"/>
    <w:rsid w:val="00057120"/>
    <w:rsid w:val="0005740D"/>
    <w:rsid w:val="000601AB"/>
    <w:rsid w:val="00061EEC"/>
    <w:rsid w:val="00063A95"/>
    <w:rsid w:val="00065573"/>
    <w:rsid w:val="00065DF7"/>
    <w:rsid w:val="00065F4C"/>
    <w:rsid w:val="00066129"/>
    <w:rsid w:val="0007021C"/>
    <w:rsid w:val="00070868"/>
    <w:rsid w:val="00071E35"/>
    <w:rsid w:val="00072D7F"/>
    <w:rsid w:val="000775C9"/>
    <w:rsid w:val="000775E5"/>
    <w:rsid w:val="000834FE"/>
    <w:rsid w:val="00083C93"/>
    <w:rsid w:val="00094433"/>
    <w:rsid w:val="000946EC"/>
    <w:rsid w:val="000A05CE"/>
    <w:rsid w:val="000A10BE"/>
    <w:rsid w:val="000A2300"/>
    <w:rsid w:val="000A6945"/>
    <w:rsid w:val="000B38A4"/>
    <w:rsid w:val="000B413D"/>
    <w:rsid w:val="000B49B5"/>
    <w:rsid w:val="000B5A71"/>
    <w:rsid w:val="000B5AB0"/>
    <w:rsid w:val="000C024B"/>
    <w:rsid w:val="000C24AF"/>
    <w:rsid w:val="000C2896"/>
    <w:rsid w:val="000C306E"/>
    <w:rsid w:val="000C40B3"/>
    <w:rsid w:val="000C418F"/>
    <w:rsid w:val="000C42FD"/>
    <w:rsid w:val="000D2369"/>
    <w:rsid w:val="000D33D3"/>
    <w:rsid w:val="000D39C0"/>
    <w:rsid w:val="000D472A"/>
    <w:rsid w:val="000D5B6F"/>
    <w:rsid w:val="000E1375"/>
    <w:rsid w:val="000E2026"/>
    <w:rsid w:val="000E5117"/>
    <w:rsid w:val="000E61B4"/>
    <w:rsid w:val="000E7E63"/>
    <w:rsid w:val="000E7F04"/>
    <w:rsid w:val="000F0B82"/>
    <w:rsid w:val="000F1273"/>
    <w:rsid w:val="000F639E"/>
    <w:rsid w:val="0010082D"/>
    <w:rsid w:val="0010163F"/>
    <w:rsid w:val="00105026"/>
    <w:rsid w:val="00114863"/>
    <w:rsid w:val="00114FF6"/>
    <w:rsid w:val="0011525B"/>
    <w:rsid w:val="00117954"/>
    <w:rsid w:val="00120D08"/>
    <w:rsid w:val="0012190C"/>
    <w:rsid w:val="00123B1D"/>
    <w:rsid w:val="00125850"/>
    <w:rsid w:val="00127A31"/>
    <w:rsid w:val="00127BC4"/>
    <w:rsid w:val="001302BF"/>
    <w:rsid w:val="00130F12"/>
    <w:rsid w:val="001312DA"/>
    <w:rsid w:val="00132896"/>
    <w:rsid w:val="00132AE7"/>
    <w:rsid w:val="001333AB"/>
    <w:rsid w:val="00133EA5"/>
    <w:rsid w:val="00134D6E"/>
    <w:rsid w:val="001357CF"/>
    <w:rsid w:val="00142AF5"/>
    <w:rsid w:val="00145649"/>
    <w:rsid w:val="00146941"/>
    <w:rsid w:val="0015348C"/>
    <w:rsid w:val="00153B69"/>
    <w:rsid w:val="00157A72"/>
    <w:rsid w:val="001605C8"/>
    <w:rsid w:val="0016340E"/>
    <w:rsid w:val="0016770E"/>
    <w:rsid w:val="00167BBA"/>
    <w:rsid w:val="00170091"/>
    <w:rsid w:val="00170F4F"/>
    <w:rsid w:val="00172459"/>
    <w:rsid w:val="00172DBD"/>
    <w:rsid w:val="001754FC"/>
    <w:rsid w:val="0017739B"/>
    <w:rsid w:val="001804D5"/>
    <w:rsid w:val="00181474"/>
    <w:rsid w:val="001850A9"/>
    <w:rsid w:val="00186E5B"/>
    <w:rsid w:val="00187EC8"/>
    <w:rsid w:val="00190E86"/>
    <w:rsid w:val="00190F98"/>
    <w:rsid w:val="0019120C"/>
    <w:rsid w:val="00191903"/>
    <w:rsid w:val="00195B90"/>
    <w:rsid w:val="00196423"/>
    <w:rsid w:val="001967CF"/>
    <w:rsid w:val="00196C0D"/>
    <w:rsid w:val="001975E1"/>
    <w:rsid w:val="001A0426"/>
    <w:rsid w:val="001A06EA"/>
    <w:rsid w:val="001A13FD"/>
    <w:rsid w:val="001A256F"/>
    <w:rsid w:val="001A4195"/>
    <w:rsid w:val="001A5566"/>
    <w:rsid w:val="001A6270"/>
    <w:rsid w:val="001A7031"/>
    <w:rsid w:val="001A70C3"/>
    <w:rsid w:val="001A7850"/>
    <w:rsid w:val="001A7E80"/>
    <w:rsid w:val="001B051C"/>
    <w:rsid w:val="001B45B2"/>
    <w:rsid w:val="001B6198"/>
    <w:rsid w:val="001B7D6B"/>
    <w:rsid w:val="001C1CF5"/>
    <w:rsid w:val="001C1DE3"/>
    <w:rsid w:val="001C1E82"/>
    <w:rsid w:val="001C5BE6"/>
    <w:rsid w:val="001C6301"/>
    <w:rsid w:val="001C6D16"/>
    <w:rsid w:val="001D4C68"/>
    <w:rsid w:val="001D59BB"/>
    <w:rsid w:val="001D5D8E"/>
    <w:rsid w:val="001D601F"/>
    <w:rsid w:val="001E136B"/>
    <w:rsid w:val="001E422C"/>
    <w:rsid w:val="001E4856"/>
    <w:rsid w:val="001E5125"/>
    <w:rsid w:val="001E746B"/>
    <w:rsid w:val="001F1DDF"/>
    <w:rsid w:val="001F2B84"/>
    <w:rsid w:val="001F3A71"/>
    <w:rsid w:val="001F4892"/>
    <w:rsid w:val="00200D95"/>
    <w:rsid w:val="00201C21"/>
    <w:rsid w:val="00202238"/>
    <w:rsid w:val="00203390"/>
    <w:rsid w:val="00203D05"/>
    <w:rsid w:val="002048CB"/>
    <w:rsid w:val="00206DA5"/>
    <w:rsid w:val="00207631"/>
    <w:rsid w:val="00211233"/>
    <w:rsid w:val="002146C4"/>
    <w:rsid w:val="002161A3"/>
    <w:rsid w:val="00217677"/>
    <w:rsid w:val="0022149F"/>
    <w:rsid w:val="00222489"/>
    <w:rsid w:val="00222C5A"/>
    <w:rsid w:val="00225288"/>
    <w:rsid w:val="00231D1A"/>
    <w:rsid w:val="00233CEC"/>
    <w:rsid w:val="00235A70"/>
    <w:rsid w:val="00236282"/>
    <w:rsid w:val="00237E66"/>
    <w:rsid w:val="002419B1"/>
    <w:rsid w:val="0024242A"/>
    <w:rsid w:val="00242F57"/>
    <w:rsid w:val="00244B10"/>
    <w:rsid w:val="00246586"/>
    <w:rsid w:val="00252F77"/>
    <w:rsid w:val="0025412E"/>
    <w:rsid w:val="00254606"/>
    <w:rsid w:val="002552AF"/>
    <w:rsid w:val="002564D9"/>
    <w:rsid w:val="00260081"/>
    <w:rsid w:val="0026147C"/>
    <w:rsid w:val="00266145"/>
    <w:rsid w:val="00266446"/>
    <w:rsid w:val="00267D3C"/>
    <w:rsid w:val="00271D84"/>
    <w:rsid w:val="00273FBF"/>
    <w:rsid w:val="00275F11"/>
    <w:rsid w:val="00276EB4"/>
    <w:rsid w:val="00280B83"/>
    <w:rsid w:val="00282CF1"/>
    <w:rsid w:val="00283B85"/>
    <w:rsid w:val="00284E4C"/>
    <w:rsid w:val="00286593"/>
    <w:rsid w:val="0028687A"/>
    <w:rsid w:val="0028695D"/>
    <w:rsid w:val="00292964"/>
    <w:rsid w:val="00294F5B"/>
    <w:rsid w:val="00297A33"/>
    <w:rsid w:val="002A02D7"/>
    <w:rsid w:val="002A363F"/>
    <w:rsid w:val="002A44EC"/>
    <w:rsid w:val="002A4548"/>
    <w:rsid w:val="002A4A6C"/>
    <w:rsid w:val="002A4DEB"/>
    <w:rsid w:val="002A5B7B"/>
    <w:rsid w:val="002A607B"/>
    <w:rsid w:val="002A6799"/>
    <w:rsid w:val="002B04A6"/>
    <w:rsid w:val="002C2F09"/>
    <w:rsid w:val="002C5430"/>
    <w:rsid w:val="002C65FC"/>
    <w:rsid w:val="002C6694"/>
    <w:rsid w:val="002C7FD5"/>
    <w:rsid w:val="002D066A"/>
    <w:rsid w:val="002D15A5"/>
    <w:rsid w:val="002D2809"/>
    <w:rsid w:val="002D7B47"/>
    <w:rsid w:val="002E0D20"/>
    <w:rsid w:val="002E11C2"/>
    <w:rsid w:val="002E124E"/>
    <w:rsid w:val="002E29E1"/>
    <w:rsid w:val="002E52A9"/>
    <w:rsid w:val="002E5AF5"/>
    <w:rsid w:val="002F0DE7"/>
    <w:rsid w:val="002F172B"/>
    <w:rsid w:val="002F2FB0"/>
    <w:rsid w:val="002F365E"/>
    <w:rsid w:val="002F5DAA"/>
    <w:rsid w:val="002F5F68"/>
    <w:rsid w:val="002F7C57"/>
    <w:rsid w:val="003037C8"/>
    <w:rsid w:val="0030407B"/>
    <w:rsid w:val="00306423"/>
    <w:rsid w:val="00316989"/>
    <w:rsid w:val="003172A9"/>
    <w:rsid w:val="00321ADC"/>
    <w:rsid w:val="003223B1"/>
    <w:rsid w:val="00323489"/>
    <w:rsid w:val="00323966"/>
    <w:rsid w:val="00323A69"/>
    <w:rsid w:val="00324842"/>
    <w:rsid w:val="0032689D"/>
    <w:rsid w:val="003303A7"/>
    <w:rsid w:val="003315B1"/>
    <w:rsid w:val="00331BED"/>
    <w:rsid w:val="00333ABA"/>
    <w:rsid w:val="0033424B"/>
    <w:rsid w:val="00334DB6"/>
    <w:rsid w:val="003350BB"/>
    <w:rsid w:val="00335137"/>
    <w:rsid w:val="003353CC"/>
    <w:rsid w:val="0033581E"/>
    <w:rsid w:val="0033695B"/>
    <w:rsid w:val="00340727"/>
    <w:rsid w:val="0034209F"/>
    <w:rsid w:val="00343ADB"/>
    <w:rsid w:val="00350818"/>
    <w:rsid w:val="00350EDA"/>
    <w:rsid w:val="00351090"/>
    <w:rsid w:val="0035291E"/>
    <w:rsid w:val="003543B0"/>
    <w:rsid w:val="00356014"/>
    <w:rsid w:val="0036155C"/>
    <w:rsid w:val="00362B1C"/>
    <w:rsid w:val="00366912"/>
    <w:rsid w:val="00367CD2"/>
    <w:rsid w:val="003705E9"/>
    <w:rsid w:val="0037099D"/>
    <w:rsid w:val="00372307"/>
    <w:rsid w:val="003730B0"/>
    <w:rsid w:val="00374CA7"/>
    <w:rsid w:val="00376DC0"/>
    <w:rsid w:val="00382F45"/>
    <w:rsid w:val="00385BBB"/>
    <w:rsid w:val="0038716E"/>
    <w:rsid w:val="003911B2"/>
    <w:rsid w:val="00392AE8"/>
    <w:rsid w:val="003940B8"/>
    <w:rsid w:val="0039506F"/>
    <w:rsid w:val="00395076"/>
    <w:rsid w:val="003962D5"/>
    <w:rsid w:val="00397349"/>
    <w:rsid w:val="00397D8B"/>
    <w:rsid w:val="003A4CB1"/>
    <w:rsid w:val="003A60FE"/>
    <w:rsid w:val="003A7C7C"/>
    <w:rsid w:val="003B03F3"/>
    <w:rsid w:val="003B16DD"/>
    <w:rsid w:val="003B35BF"/>
    <w:rsid w:val="003B4E5D"/>
    <w:rsid w:val="003C0EC0"/>
    <w:rsid w:val="003C45C6"/>
    <w:rsid w:val="003C5120"/>
    <w:rsid w:val="003C6764"/>
    <w:rsid w:val="003C6C4E"/>
    <w:rsid w:val="003C7B71"/>
    <w:rsid w:val="003D09B2"/>
    <w:rsid w:val="003D1931"/>
    <w:rsid w:val="003D1CA6"/>
    <w:rsid w:val="003D38EF"/>
    <w:rsid w:val="003D39DE"/>
    <w:rsid w:val="003D3AC0"/>
    <w:rsid w:val="003D4398"/>
    <w:rsid w:val="003D4D1E"/>
    <w:rsid w:val="003D591D"/>
    <w:rsid w:val="003D64BA"/>
    <w:rsid w:val="003D7319"/>
    <w:rsid w:val="003D7324"/>
    <w:rsid w:val="003D7833"/>
    <w:rsid w:val="003D7A71"/>
    <w:rsid w:val="003E0F0D"/>
    <w:rsid w:val="003E72D9"/>
    <w:rsid w:val="003F1E13"/>
    <w:rsid w:val="003F2269"/>
    <w:rsid w:val="003F2354"/>
    <w:rsid w:val="003F3259"/>
    <w:rsid w:val="003F50BE"/>
    <w:rsid w:val="003F5905"/>
    <w:rsid w:val="003F5DC6"/>
    <w:rsid w:val="003F7765"/>
    <w:rsid w:val="003F7B1F"/>
    <w:rsid w:val="004039BD"/>
    <w:rsid w:val="00403C42"/>
    <w:rsid w:val="0040446F"/>
    <w:rsid w:val="004051A4"/>
    <w:rsid w:val="004057E5"/>
    <w:rsid w:val="00406EB6"/>
    <w:rsid w:val="00406ED0"/>
    <w:rsid w:val="00406F59"/>
    <w:rsid w:val="00407E18"/>
    <w:rsid w:val="004101EF"/>
    <w:rsid w:val="0041069F"/>
    <w:rsid w:val="00411071"/>
    <w:rsid w:val="004121AA"/>
    <w:rsid w:val="0041222A"/>
    <w:rsid w:val="0041407F"/>
    <w:rsid w:val="00414E7B"/>
    <w:rsid w:val="00416088"/>
    <w:rsid w:val="00417D2D"/>
    <w:rsid w:val="00417FE9"/>
    <w:rsid w:val="0042197F"/>
    <w:rsid w:val="00422442"/>
    <w:rsid w:val="00422E2C"/>
    <w:rsid w:val="00422F10"/>
    <w:rsid w:val="004237B0"/>
    <w:rsid w:val="0042439A"/>
    <w:rsid w:val="0042713D"/>
    <w:rsid w:val="0042743F"/>
    <w:rsid w:val="00427EDC"/>
    <w:rsid w:val="004313B9"/>
    <w:rsid w:val="004321CC"/>
    <w:rsid w:val="004322E0"/>
    <w:rsid w:val="00432712"/>
    <w:rsid w:val="004327D3"/>
    <w:rsid w:val="00433260"/>
    <w:rsid w:val="00433A36"/>
    <w:rsid w:val="00433A37"/>
    <w:rsid w:val="00434F9F"/>
    <w:rsid w:val="004365DF"/>
    <w:rsid w:val="004373CC"/>
    <w:rsid w:val="00437E4C"/>
    <w:rsid w:val="00441925"/>
    <w:rsid w:val="00441C5B"/>
    <w:rsid w:val="00441D16"/>
    <w:rsid w:val="00444A69"/>
    <w:rsid w:val="00446E61"/>
    <w:rsid w:val="004501AF"/>
    <w:rsid w:val="00451174"/>
    <w:rsid w:val="00461F5A"/>
    <w:rsid w:val="004664F7"/>
    <w:rsid w:val="00467059"/>
    <w:rsid w:val="00467251"/>
    <w:rsid w:val="00470788"/>
    <w:rsid w:val="004709AD"/>
    <w:rsid w:val="00470B15"/>
    <w:rsid w:val="004729F1"/>
    <w:rsid w:val="00474608"/>
    <w:rsid w:val="0047519C"/>
    <w:rsid w:val="0047758F"/>
    <w:rsid w:val="00480D2F"/>
    <w:rsid w:val="00483AD0"/>
    <w:rsid w:val="00484787"/>
    <w:rsid w:val="00486F6A"/>
    <w:rsid w:val="004901F4"/>
    <w:rsid w:val="00491CFA"/>
    <w:rsid w:val="00492444"/>
    <w:rsid w:val="0049589A"/>
    <w:rsid w:val="004971A6"/>
    <w:rsid w:val="004A15B4"/>
    <w:rsid w:val="004A35DA"/>
    <w:rsid w:val="004A3705"/>
    <w:rsid w:val="004A4351"/>
    <w:rsid w:val="004A4652"/>
    <w:rsid w:val="004A5D03"/>
    <w:rsid w:val="004A60DF"/>
    <w:rsid w:val="004A653A"/>
    <w:rsid w:val="004B11B4"/>
    <w:rsid w:val="004B1B0C"/>
    <w:rsid w:val="004B3201"/>
    <w:rsid w:val="004B438E"/>
    <w:rsid w:val="004B64F7"/>
    <w:rsid w:val="004B675E"/>
    <w:rsid w:val="004B7D3E"/>
    <w:rsid w:val="004C0EED"/>
    <w:rsid w:val="004C4A62"/>
    <w:rsid w:val="004C52D4"/>
    <w:rsid w:val="004C76D1"/>
    <w:rsid w:val="004C7D7B"/>
    <w:rsid w:val="004D1326"/>
    <w:rsid w:val="004D40BA"/>
    <w:rsid w:val="004D4B1C"/>
    <w:rsid w:val="004D6A71"/>
    <w:rsid w:val="004E05D2"/>
    <w:rsid w:val="004E2B61"/>
    <w:rsid w:val="004E37AB"/>
    <w:rsid w:val="004E4566"/>
    <w:rsid w:val="004E4BAF"/>
    <w:rsid w:val="004E6582"/>
    <w:rsid w:val="004F0804"/>
    <w:rsid w:val="004F1397"/>
    <w:rsid w:val="004F7AB8"/>
    <w:rsid w:val="005013F0"/>
    <w:rsid w:val="00502840"/>
    <w:rsid w:val="005029E6"/>
    <w:rsid w:val="00504863"/>
    <w:rsid w:val="00506028"/>
    <w:rsid w:val="0050626B"/>
    <w:rsid w:val="0051061D"/>
    <w:rsid w:val="00510733"/>
    <w:rsid w:val="00512044"/>
    <w:rsid w:val="005158C3"/>
    <w:rsid w:val="005163F1"/>
    <w:rsid w:val="00516AC9"/>
    <w:rsid w:val="0052053F"/>
    <w:rsid w:val="00520994"/>
    <w:rsid w:val="00521F55"/>
    <w:rsid w:val="005226D1"/>
    <w:rsid w:val="00523090"/>
    <w:rsid w:val="0052320E"/>
    <w:rsid w:val="005272DF"/>
    <w:rsid w:val="00527C02"/>
    <w:rsid w:val="00527D5A"/>
    <w:rsid w:val="00532AAF"/>
    <w:rsid w:val="00534B24"/>
    <w:rsid w:val="005354DE"/>
    <w:rsid w:val="005360B1"/>
    <w:rsid w:val="00537A19"/>
    <w:rsid w:val="00541461"/>
    <w:rsid w:val="00541615"/>
    <w:rsid w:val="00547148"/>
    <w:rsid w:val="0055186A"/>
    <w:rsid w:val="00553C01"/>
    <w:rsid w:val="0055744C"/>
    <w:rsid w:val="00560B89"/>
    <w:rsid w:val="00560F06"/>
    <w:rsid w:val="00564426"/>
    <w:rsid w:val="00564C22"/>
    <w:rsid w:val="00564EAD"/>
    <w:rsid w:val="005667AF"/>
    <w:rsid w:val="00566DFE"/>
    <w:rsid w:val="0057254E"/>
    <w:rsid w:val="00573322"/>
    <w:rsid w:val="00573712"/>
    <w:rsid w:val="005807A9"/>
    <w:rsid w:val="00584B58"/>
    <w:rsid w:val="00585719"/>
    <w:rsid w:val="00586522"/>
    <w:rsid w:val="00592D03"/>
    <w:rsid w:val="005933F6"/>
    <w:rsid w:val="00594CDF"/>
    <w:rsid w:val="005959E3"/>
    <w:rsid w:val="005A057B"/>
    <w:rsid w:val="005A0F52"/>
    <w:rsid w:val="005A1365"/>
    <w:rsid w:val="005A1F80"/>
    <w:rsid w:val="005A2541"/>
    <w:rsid w:val="005A2808"/>
    <w:rsid w:val="005A2EA3"/>
    <w:rsid w:val="005A3E2D"/>
    <w:rsid w:val="005A44FF"/>
    <w:rsid w:val="005A6239"/>
    <w:rsid w:val="005B3AE0"/>
    <w:rsid w:val="005B695D"/>
    <w:rsid w:val="005C5B63"/>
    <w:rsid w:val="005D0197"/>
    <w:rsid w:val="005D0240"/>
    <w:rsid w:val="005D1109"/>
    <w:rsid w:val="005D1773"/>
    <w:rsid w:val="005D2B9D"/>
    <w:rsid w:val="005D37CD"/>
    <w:rsid w:val="005D54EB"/>
    <w:rsid w:val="005D6566"/>
    <w:rsid w:val="005D72CF"/>
    <w:rsid w:val="005E308B"/>
    <w:rsid w:val="005E443C"/>
    <w:rsid w:val="005E4445"/>
    <w:rsid w:val="005E609C"/>
    <w:rsid w:val="005E622A"/>
    <w:rsid w:val="005E6725"/>
    <w:rsid w:val="005F25E2"/>
    <w:rsid w:val="005F34A8"/>
    <w:rsid w:val="005F3862"/>
    <w:rsid w:val="005F3D3C"/>
    <w:rsid w:val="005F5861"/>
    <w:rsid w:val="005F5970"/>
    <w:rsid w:val="006013B9"/>
    <w:rsid w:val="00602FB3"/>
    <w:rsid w:val="00603506"/>
    <w:rsid w:val="00605114"/>
    <w:rsid w:val="0060799B"/>
    <w:rsid w:val="006079E7"/>
    <w:rsid w:val="0061092A"/>
    <w:rsid w:val="006141D1"/>
    <w:rsid w:val="00614A42"/>
    <w:rsid w:val="00614CBC"/>
    <w:rsid w:val="00615089"/>
    <w:rsid w:val="0061600C"/>
    <w:rsid w:val="00616471"/>
    <w:rsid w:val="00616C6B"/>
    <w:rsid w:val="00616D55"/>
    <w:rsid w:val="00622DDD"/>
    <w:rsid w:val="0062422F"/>
    <w:rsid w:val="006318DD"/>
    <w:rsid w:val="00632529"/>
    <w:rsid w:val="006327EE"/>
    <w:rsid w:val="00632E72"/>
    <w:rsid w:val="006359D8"/>
    <w:rsid w:val="006363E3"/>
    <w:rsid w:val="00636A96"/>
    <w:rsid w:val="00636E5E"/>
    <w:rsid w:val="00637511"/>
    <w:rsid w:val="00640F8F"/>
    <w:rsid w:val="006414C3"/>
    <w:rsid w:val="00642977"/>
    <w:rsid w:val="006462AB"/>
    <w:rsid w:val="00651D2F"/>
    <w:rsid w:val="00652E58"/>
    <w:rsid w:val="0065450F"/>
    <w:rsid w:val="00655875"/>
    <w:rsid w:val="00656494"/>
    <w:rsid w:val="00657291"/>
    <w:rsid w:val="00661677"/>
    <w:rsid w:val="00661A0E"/>
    <w:rsid w:val="00662F58"/>
    <w:rsid w:val="0066431A"/>
    <w:rsid w:val="006651BF"/>
    <w:rsid w:val="0066568C"/>
    <w:rsid w:val="00665845"/>
    <w:rsid w:val="00667535"/>
    <w:rsid w:val="00671418"/>
    <w:rsid w:val="00672410"/>
    <w:rsid w:val="00672E6E"/>
    <w:rsid w:val="00675518"/>
    <w:rsid w:val="0067708B"/>
    <w:rsid w:val="0068437D"/>
    <w:rsid w:val="00685FC3"/>
    <w:rsid w:val="00692ECB"/>
    <w:rsid w:val="006938EA"/>
    <w:rsid w:val="006947BB"/>
    <w:rsid w:val="0069592D"/>
    <w:rsid w:val="00696671"/>
    <w:rsid w:val="0069701A"/>
    <w:rsid w:val="006A00BD"/>
    <w:rsid w:val="006A09E5"/>
    <w:rsid w:val="006A26D4"/>
    <w:rsid w:val="006A3030"/>
    <w:rsid w:val="006A3063"/>
    <w:rsid w:val="006A69FD"/>
    <w:rsid w:val="006A7DD4"/>
    <w:rsid w:val="006B47EE"/>
    <w:rsid w:val="006B5631"/>
    <w:rsid w:val="006B7189"/>
    <w:rsid w:val="006C1513"/>
    <w:rsid w:val="006C5B64"/>
    <w:rsid w:val="006D0FC6"/>
    <w:rsid w:val="006D145B"/>
    <w:rsid w:val="006D2602"/>
    <w:rsid w:val="006D29C8"/>
    <w:rsid w:val="006D5C8F"/>
    <w:rsid w:val="006D6607"/>
    <w:rsid w:val="006D74A7"/>
    <w:rsid w:val="006E0428"/>
    <w:rsid w:val="006E0CD5"/>
    <w:rsid w:val="006E106E"/>
    <w:rsid w:val="006E19D0"/>
    <w:rsid w:val="006E22BD"/>
    <w:rsid w:val="006E361E"/>
    <w:rsid w:val="006E3707"/>
    <w:rsid w:val="006E3B1E"/>
    <w:rsid w:val="006F196E"/>
    <w:rsid w:val="006F6A05"/>
    <w:rsid w:val="006F6A44"/>
    <w:rsid w:val="00700761"/>
    <w:rsid w:val="00701FD3"/>
    <w:rsid w:val="007032FD"/>
    <w:rsid w:val="007047AF"/>
    <w:rsid w:val="007060D4"/>
    <w:rsid w:val="00706E90"/>
    <w:rsid w:val="00713184"/>
    <w:rsid w:val="00713C3C"/>
    <w:rsid w:val="00717C1E"/>
    <w:rsid w:val="00720B50"/>
    <w:rsid w:val="00722B49"/>
    <w:rsid w:val="0072427B"/>
    <w:rsid w:val="00724C66"/>
    <w:rsid w:val="00727C10"/>
    <w:rsid w:val="007308C9"/>
    <w:rsid w:val="007310B5"/>
    <w:rsid w:val="0073318E"/>
    <w:rsid w:val="007354A7"/>
    <w:rsid w:val="00737E98"/>
    <w:rsid w:val="007408D1"/>
    <w:rsid w:val="0074094B"/>
    <w:rsid w:val="007409A9"/>
    <w:rsid w:val="007413B3"/>
    <w:rsid w:val="007433E3"/>
    <w:rsid w:val="007474BD"/>
    <w:rsid w:val="00751F09"/>
    <w:rsid w:val="00752BB7"/>
    <w:rsid w:val="007603A4"/>
    <w:rsid w:val="00760EAC"/>
    <w:rsid w:val="00761561"/>
    <w:rsid w:val="00761AC8"/>
    <w:rsid w:val="007641BE"/>
    <w:rsid w:val="00764E1D"/>
    <w:rsid w:val="007651B8"/>
    <w:rsid w:val="00765BE0"/>
    <w:rsid w:val="0076742B"/>
    <w:rsid w:val="007705A2"/>
    <w:rsid w:val="00770E22"/>
    <w:rsid w:val="00771584"/>
    <w:rsid w:val="00771ABD"/>
    <w:rsid w:val="007727ED"/>
    <w:rsid w:val="0077296C"/>
    <w:rsid w:val="00772FB7"/>
    <w:rsid w:val="00773698"/>
    <w:rsid w:val="00773D1D"/>
    <w:rsid w:val="0077795D"/>
    <w:rsid w:val="00780872"/>
    <w:rsid w:val="007815B4"/>
    <w:rsid w:val="007821C6"/>
    <w:rsid w:val="0078678A"/>
    <w:rsid w:val="00791566"/>
    <w:rsid w:val="00792A47"/>
    <w:rsid w:val="007955ED"/>
    <w:rsid w:val="007A0641"/>
    <w:rsid w:val="007A1898"/>
    <w:rsid w:val="007A1999"/>
    <w:rsid w:val="007A2BC0"/>
    <w:rsid w:val="007A6D80"/>
    <w:rsid w:val="007A7C3E"/>
    <w:rsid w:val="007A7F6D"/>
    <w:rsid w:val="007B0E45"/>
    <w:rsid w:val="007B2499"/>
    <w:rsid w:val="007B30A1"/>
    <w:rsid w:val="007B349A"/>
    <w:rsid w:val="007B3E72"/>
    <w:rsid w:val="007B4751"/>
    <w:rsid w:val="007B5F13"/>
    <w:rsid w:val="007B6FD3"/>
    <w:rsid w:val="007C372D"/>
    <w:rsid w:val="007C41AF"/>
    <w:rsid w:val="007C6546"/>
    <w:rsid w:val="007C73A5"/>
    <w:rsid w:val="007C7FA5"/>
    <w:rsid w:val="007D000F"/>
    <w:rsid w:val="007D1777"/>
    <w:rsid w:val="007D1F5A"/>
    <w:rsid w:val="007D2A5A"/>
    <w:rsid w:val="007D38CB"/>
    <w:rsid w:val="007D4607"/>
    <w:rsid w:val="007D5559"/>
    <w:rsid w:val="007D5D2C"/>
    <w:rsid w:val="007D7A5B"/>
    <w:rsid w:val="007E3155"/>
    <w:rsid w:val="007E42FF"/>
    <w:rsid w:val="007E5192"/>
    <w:rsid w:val="007E56E6"/>
    <w:rsid w:val="007E7403"/>
    <w:rsid w:val="007F15EA"/>
    <w:rsid w:val="007F1A17"/>
    <w:rsid w:val="007F36EC"/>
    <w:rsid w:val="007F4040"/>
    <w:rsid w:val="007F5BF2"/>
    <w:rsid w:val="007F609F"/>
    <w:rsid w:val="00800890"/>
    <w:rsid w:val="00801645"/>
    <w:rsid w:val="008041C2"/>
    <w:rsid w:val="0080576D"/>
    <w:rsid w:val="00806EA8"/>
    <w:rsid w:val="00810A65"/>
    <w:rsid w:val="00812105"/>
    <w:rsid w:val="008123B3"/>
    <w:rsid w:val="008137E6"/>
    <w:rsid w:val="00814AB2"/>
    <w:rsid w:val="00814FDC"/>
    <w:rsid w:val="00815D37"/>
    <w:rsid w:val="00816D5E"/>
    <w:rsid w:val="0082189C"/>
    <w:rsid w:val="00822ACE"/>
    <w:rsid w:val="00826033"/>
    <w:rsid w:val="008269A7"/>
    <w:rsid w:val="00826AE2"/>
    <w:rsid w:val="0083001C"/>
    <w:rsid w:val="00831337"/>
    <w:rsid w:val="00831692"/>
    <w:rsid w:val="008339F5"/>
    <w:rsid w:val="008344E4"/>
    <w:rsid w:val="00834AD2"/>
    <w:rsid w:val="00835CC0"/>
    <w:rsid w:val="00837F72"/>
    <w:rsid w:val="00840B95"/>
    <w:rsid w:val="00841CAC"/>
    <w:rsid w:val="00842D24"/>
    <w:rsid w:val="008447C2"/>
    <w:rsid w:val="00844A44"/>
    <w:rsid w:val="00845545"/>
    <w:rsid w:val="008502A4"/>
    <w:rsid w:val="008505C1"/>
    <w:rsid w:val="00850C2E"/>
    <w:rsid w:val="00852A46"/>
    <w:rsid w:val="00852D3A"/>
    <w:rsid w:val="00855090"/>
    <w:rsid w:val="00860085"/>
    <w:rsid w:val="0086046B"/>
    <w:rsid w:val="00862276"/>
    <w:rsid w:val="008623DC"/>
    <w:rsid w:val="0086727E"/>
    <w:rsid w:val="00867539"/>
    <w:rsid w:val="0087329D"/>
    <w:rsid w:val="008753FC"/>
    <w:rsid w:val="008765A1"/>
    <w:rsid w:val="008853C4"/>
    <w:rsid w:val="008866CC"/>
    <w:rsid w:val="00890211"/>
    <w:rsid w:val="00890C65"/>
    <w:rsid w:val="0089252D"/>
    <w:rsid w:val="00892C9B"/>
    <w:rsid w:val="00895527"/>
    <w:rsid w:val="008A3252"/>
    <w:rsid w:val="008A37F9"/>
    <w:rsid w:val="008A3861"/>
    <w:rsid w:val="008A7887"/>
    <w:rsid w:val="008B2D33"/>
    <w:rsid w:val="008B4A22"/>
    <w:rsid w:val="008B69A1"/>
    <w:rsid w:val="008B7861"/>
    <w:rsid w:val="008B7BE7"/>
    <w:rsid w:val="008C0C7D"/>
    <w:rsid w:val="008C146F"/>
    <w:rsid w:val="008C3A58"/>
    <w:rsid w:val="008C4B98"/>
    <w:rsid w:val="008C5B9F"/>
    <w:rsid w:val="008D03DE"/>
    <w:rsid w:val="008D2F87"/>
    <w:rsid w:val="008D39DB"/>
    <w:rsid w:val="008D3BEA"/>
    <w:rsid w:val="008D3EE2"/>
    <w:rsid w:val="008D4303"/>
    <w:rsid w:val="008D4C77"/>
    <w:rsid w:val="008D57BD"/>
    <w:rsid w:val="008E5DF2"/>
    <w:rsid w:val="008E5F63"/>
    <w:rsid w:val="008F0EAC"/>
    <w:rsid w:val="008F3134"/>
    <w:rsid w:val="008F4C9C"/>
    <w:rsid w:val="008F76B3"/>
    <w:rsid w:val="008F7CDD"/>
    <w:rsid w:val="009003BB"/>
    <w:rsid w:val="00900764"/>
    <w:rsid w:val="009015C7"/>
    <w:rsid w:val="00901A4F"/>
    <w:rsid w:val="00901CF5"/>
    <w:rsid w:val="00901EEF"/>
    <w:rsid w:val="009047B5"/>
    <w:rsid w:val="009079AB"/>
    <w:rsid w:val="009079F6"/>
    <w:rsid w:val="00907D38"/>
    <w:rsid w:val="00910716"/>
    <w:rsid w:val="00913D78"/>
    <w:rsid w:val="00914209"/>
    <w:rsid w:val="0091446B"/>
    <w:rsid w:val="00914E17"/>
    <w:rsid w:val="00915265"/>
    <w:rsid w:val="0091549C"/>
    <w:rsid w:val="00916A54"/>
    <w:rsid w:val="00916A90"/>
    <w:rsid w:val="0092163D"/>
    <w:rsid w:val="00922B12"/>
    <w:rsid w:val="00922BA6"/>
    <w:rsid w:val="00924A72"/>
    <w:rsid w:val="00926BE7"/>
    <w:rsid w:val="00927F47"/>
    <w:rsid w:val="00930CC6"/>
    <w:rsid w:val="00930CDD"/>
    <w:rsid w:val="009341C9"/>
    <w:rsid w:val="00936431"/>
    <w:rsid w:val="00937721"/>
    <w:rsid w:val="00940B9D"/>
    <w:rsid w:val="0094411B"/>
    <w:rsid w:val="00945A6B"/>
    <w:rsid w:val="00946C83"/>
    <w:rsid w:val="00953654"/>
    <w:rsid w:val="00955E56"/>
    <w:rsid w:val="009602A5"/>
    <w:rsid w:val="009620B7"/>
    <w:rsid w:val="0096380A"/>
    <w:rsid w:val="009654A5"/>
    <w:rsid w:val="009679BA"/>
    <w:rsid w:val="0097026E"/>
    <w:rsid w:val="00971FA9"/>
    <w:rsid w:val="00972647"/>
    <w:rsid w:val="00974B9D"/>
    <w:rsid w:val="009773CD"/>
    <w:rsid w:val="0097755C"/>
    <w:rsid w:val="00977C72"/>
    <w:rsid w:val="00982C2B"/>
    <w:rsid w:val="00982D20"/>
    <w:rsid w:val="00983F1F"/>
    <w:rsid w:val="00984FA6"/>
    <w:rsid w:val="00986EDD"/>
    <w:rsid w:val="009900D1"/>
    <w:rsid w:val="00990BEF"/>
    <w:rsid w:val="009925DD"/>
    <w:rsid w:val="00992C29"/>
    <w:rsid w:val="00992F03"/>
    <w:rsid w:val="00993788"/>
    <w:rsid w:val="0099677A"/>
    <w:rsid w:val="0099697D"/>
    <w:rsid w:val="00997ACB"/>
    <w:rsid w:val="009A0193"/>
    <w:rsid w:val="009A0771"/>
    <w:rsid w:val="009A08CA"/>
    <w:rsid w:val="009A1CCA"/>
    <w:rsid w:val="009A3074"/>
    <w:rsid w:val="009A3B4A"/>
    <w:rsid w:val="009A3F98"/>
    <w:rsid w:val="009A41BB"/>
    <w:rsid w:val="009A4910"/>
    <w:rsid w:val="009A5445"/>
    <w:rsid w:val="009A73E2"/>
    <w:rsid w:val="009B16F0"/>
    <w:rsid w:val="009B20D6"/>
    <w:rsid w:val="009B6064"/>
    <w:rsid w:val="009B71AE"/>
    <w:rsid w:val="009C11E3"/>
    <w:rsid w:val="009C57DE"/>
    <w:rsid w:val="009D201E"/>
    <w:rsid w:val="009D38F9"/>
    <w:rsid w:val="009D3EE2"/>
    <w:rsid w:val="009D466F"/>
    <w:rsid w:val="009D4E74"/>
    <w:rsid w:val="009D5C72"/>
    <w:rsid w:val="009E0945"/>
    <w:rsid w:val="009E1098"/>
    <w:rsid w:val="009E1EE9"/>
    <w:rsid w:val="009F2BEC"/>
    <w:rsid w:val="009F36F0"/>
    <w:rsid w:val="009F3777"/>
    <w:rsid w:val="009F39A8"/>
    <w:rsid w:val="009F39D2"/>
    <w:rsid w:val="00A00533"/>
    <w:rsid w:val="00A02090"/>
    <w:rsid w:val="00A02754"/>
    <w:rsid w:val="00A0285D"/>
    <w:rsid w:val="00A036A1"/>
    <w:rsid w:val="00A05386"/>
    <w:rsid w:val="00A07067"/>
    <w:rsid w:val="00A12DAC"/>
    <w:rsid w:val="00A12F3B"/>
    <w:rsid w:val="00A1380F"/>
    <w:rsid w:val="00A13C17"/>
    <w:rsid w:val="00A14618"/>
    <w:rsid w:val="00A171E4"/>
    <w:rsid w:val="00A17818"/>
    <w:rsid w:val="00A2775C"/>
    <w:rsid w:val="00A308BD"/>
    <w:rsid w:val="00A308EA"/>
    <w:rsid w:val="00A30FDA"/>
    <w:rsid w:val="00A327B1"/>
    <w:rsid w:val="00A35607"/>
    <w:rsid w:val="00A4082A"/>
    <w:rsid w:val="00A40B6A"/>
    <w:rsid w:val="00A417DA"/>
    <w:rsid w:val="00A41EA8"/>
    <w:rsid w:val="00A43808"/>
    <w:rsid w:val="00A46C9F"/>
    <w:rsid w:val="00A51151"/>
    <w:rsid w:val="00A55638"/>
    <w:rsid w:val="00A55CDC"/>
    <w:rsid w:val="00A6106F"/>
    <w:rsid w:val="00A64CD3"/>
    <w:rsid w:val="00A6635B"/>
    <w:rsid w:val="00A7111D"/>
    <w:rsid w:val="00A72C29"/>
    <w:rsid w:val="00A75148"/>
    <w:rsid w:val="00A80B4C"/>
    <w:rsid w:val="00A82438"/>
    <w:rsid w:val="00A8316C"/>
    <w:rsid w:val="00A83997"/>
    <w:rsid w:val="00A84303"/>
    <w:rsid w:val="00A860A5"/>
    <w:rsid w:val="00A92906"/>
    <w:rsid w:val="00A92AEE"/>
    <w:rsid w:val="00A965AB"/>
    <w:rsid w:val="00AA030A"/>
    <w:rsid w:val="00AA3310"/>
    <w:rsid w:val="00AA5E29"/>
    <w:rsid w:val="00AA60B1"/>
    <w:rsid w:val="00AA72C6"/>
    <w:rsid w:val="00AB089E"/>
    <w:rsid w:val="00AB5406"/>
    <w:rsid w:val="00AB630E"/>
    <w:rsid w:val="00AB65AA"/>
    <w:rsid w:val="00AB716B"/>
    <w:rsid w:val="00AB7470"/>
    <w:rsid w:val="00AC10F1"/>
    <w:rsid w:val="00AC3D1B"/>
    <w:rsid w:val="00AC3E06"/>
    <w:rsid w:val="00AC542C"/>
    <w:rsid w:val="00AD26D8"/>
    <w:rsid w:val="00AD4241"/>
    <w:rsid w:val="00AD493F"/>
    <w:rsid w:val="00AD5F86"/>
    <w:rsid w:val="00AD6A32"/>
    <w:rsid w:val="00AD7534"/>
    <w:rsid w:val="00AE0296"/>
    <w:rsid w:val="00AE0E7F"/>
    <w:rsid w:val="00AE2B3C"/>
    <w:rsid w:val="00AE383C"/>
    <w:rsid w:val="00AE40F3"/>
    <w:rsid w:val="00AE54DA"/>
    <w:rsid w:val="00AE6803"/>
    <w:rsid w:val="00AE7F67"/>
    <w:rsid w:val="00AF0588"/>
    <w:rsid w:val="00AF0A46"/>
    <w:rsid w:val="00AF0D58"/>
    <w:rsid w:val="00AF1545"/>
    <w:rsid w:val="00AF168D"/>
    <w:rsid w:val="00AF2146"/>
    <w:rsid w:val="00AF28AD"/>
    <w:rsid w:val="00AF354F"/>
    <w:rsid w:val="00AF4477"/>
    <w:rsid w:val="00AF5F14"/>
    <w:rsid w:val="00AF6B1C"/>
    <w:rsid w:val="00AF7919"/>
    <w:rsid w:val="00B04CEC"/>
    <w:rsid w:val="00B04CF5"/>
    <w:rsid w:val="00B052D7"/>
    <w:rsid w:val="00B05E0A"/>
    <w:rsid w:val="00B06775"/>
    <w:rsid w:val="00B111EB"/>
    <w:rsid w:val="00B118F9"/>
    <w:rsid w:val="00B12C8B"/>
    <w:rsid w:val="00B13EE0"/>
    <w:rsid w:val="00B1759C"/>
    <w:rsid w:val="00B23693"/>
    <w:rsid w:val="00B24AF0"/>
    <w:rsid w:val="00B30D75"/>
    <w:rsid w:val="00B31BAE"/>
    <w:rsid w:val="00B329FD"/>
    <w:rsid w:val="00B32AE1"/>
    <w:rsid w:val="00B32CF2"/>
    <w:rsid w:val="00B335F4"/>
    <w:rsid w:val="00B33B08"/>
    <w:rsid w:val="00B34791"/>
    <w:rsid w:val="00B348C9"/>
    <w:rsid w:val="00B365B3"/>
    <w:rsid w:val="00B372C9"/>
    <w:rsid w:val="00B4010D"/>
    <w:rsid w:val="00B40917"/>
    <w:rsid w:val="00B4682C"/>
    <w:rsid w:val="00B50DF8"/>
    <w:rsid w:val="00B51255"/>
    <w:rsid w:val="00B51C3D"/>
    <w:rsid w:val="00B543B1"/>
    <w:rsid w:val="00B55160"/>
    <w:rsid w:val="00B55287"/>
    <w:rsid w:val="00B56181"/>
    <w:rsid w:val="00B56E3F"/>
    <w:rsid w:val="00B57760"/>
    <w:rsid w:val="00B60AF5"/>
    <w:rsid w:val="00B61E79"/>
    <w:rsid w:val="00B6485E"/>
    <w:rsid w:val="00B6586A"/>
    <w:rsid w:val="00B6627B"/>
    <w:rsid w:val="00B700D7"/>
    <w:rsid w:val="00B7296C"/>
    <w:rsid w:val="00B72E29"/>
    <w:rsid w:val="00B74D4B"/>
    <w:rsid w:val="00B7758A"/>
    <w:rsid w:val="00B800E2"/>
    <w:rsid w:val="00B872FB"/>
    <w:rsid w:val="00B90029"/>
    <w:rsid w:val="00B90154"/>
    <w:rsid w:val="00B926E8"/>
    <w:rsid w:val="00B9320F"/>
    <w:rsid w:val="00B937DA"/>
    <w:rsid w:val="00B93F1E"/>
    <w:rsid w:val="00B94B09"/>
    <w:rsid w:val="00B94F9B"/>
    <w:rsid w:val="00B978D7"/>
    <w:rsid w:val="00B978D9"/>
    <w:rsid w:val="00B97DD5"/>
    <w:rsid w:val="00BA0489"/>
    <w:rsid w:val="00BA098E"/>
    <w:rsid w:val="00BA0E0B"/>
    <w:rsid w:val="00BA0ECD"/>
    <w:rsid w:val="00BA1470"/>
    <w:rsid w:val="00BA3498"/>
    <w:rsid w:val="00BA3B09"/>
    <w:rsid w:val="00BA67DD"/>
    <w:rsid w:val="00BA7EE2"/>
    <w:rsid w:val="00BB2E70"/>
    <w:rsid w:val="00BB42F8"/>
    <w:rsid w:val="00BB477C"/>
    <w:rsid w:val="00BB4CC9"/>
    <w:rsid w:val="00BB511C"/>
    <w:rsid w:val="00BB7F13"/>
    <w:rsid w:val="00BC0C38"/>
    <w:rsid w:val="00BC1149"/>
    <w:rsid w:val="00BC4D03"/>
    <w:rsid w:val="00BC5242"/>
    <w:rsid w:val="00BC5701"/>
    <w:rsid w:val="00BC5DA0"/>
    <w:rsid w:val="00BC6DFF"/>
    <w:rsid w:val="00BC74BD"/>
    <w:rsid w:val="00BD20CA"/>
    <w:rsid w:val="00BD2860"/>
    <w:rsid w:val="00BD32A2"/>
    <w:rsid w:val="00BD4E9B"/>
    <w:rsid w:val="00BD7769"/>
    <w:rsid w:val="00BE0AD1"/>
    <w:rsid w:val="00BE226F"/>
    <w:rsid w:val="00BE353F"/>
    <w:rsid w:val="00BE6CB4"/>
    <w:rsid w:val="00BE7474"/>
    <w:rsid w:val="00BE7855"/>
    <w:rsid w:val="00BF01D9"/>
    <w:rsid w:val="00BF0537"/>
    <w:rsid w:val="00BF0839"/>
    <w:rsid w:val="00BF24F6"/>
    <w:rsid w:val="00BF250E"/>
    <w:rsid w:val="00BF2DD3"/>
    <w:rsid w:val="00BF492D"/>
    <w:rsid w:val="00BF4DE8"/>
    <w:rsid w:val="00BF56DB"/>
    <w:rsid w:val="00C015E9"/>
    <w:rsid w:val="00C035E7"/>
    <w:rsid w:val="00C036B3"/>
    <w:rsid w:val="00C04DC4"/>
    <w:rsid w:val="00C0773D"/>
    <w:rsid w:val="00C100D4"/>
    <w:rsid w:val="00C1173A"/>
    <w:rsid w:val="00C15B78"/>
    <w:rsid w:val="00C16DAC"/>
    <w:rsid w:val="00C17FA6"/>
    <w:rsid w:val="00C212CE"/>
    <w:rsid w:val="00C2303A"/>
    <w:rsid w:val="00C30AF1"/>
    <w:rsid w:val="00C330EC"/>
    <w:rsid w:val="00C34AAD"/>
    <w:rsid w:val="00C34B77"/>
    <w:rsid w:val="00C36207"/>
    <w:rsid w:val="00C41019"/>
    <w:rsid w:val="00C417A1"/>
    <w:rsid w:val="00C423E8"/>
    <w:rsid w:val="00C43837"/>
    <w:rsid w:val="00C43901"/>
    <w:rsid w:val="00C4722F"/>
    <w:rsid w:val="00C5020F"/>
    <w:rsid w:val="00C5203D"/>
    <w:rsid w:val="00C5378D"/>
    <w:rsid w:val="00C539CE"/>
    <w:rsid w:val="00C56331"/>
    <w:rsid w:val="00C621AE"/>
    <w:rsid w:val="00C639CA"/>
    <w:rsid w:val="00C64737"/>
    <w:rsid w:val="00C66125"/>
    <w:rsid w:val="00C67E9B"/>
    <w:rsid w:val="00C70EF1"/>
    <w:rsid w:val="00C7184A"/>
    <w:rsid w:val="00C72F3C"/>
    <w:rsid w:val="00C73103"/>
    <w:rsid w:val="00C743D6"/>
    <w:rsid w:val="00C74887"/>
    <w:rsid w:val="00C76E6B"/>
    <w:rsid w:val="00C803F5"/>
    <w:rsid w:val="00C82D48"/>
    <w:rsid w:val="00C83043"/>
    <w:rsid w:val="00C831C9"/>
    <w:rsid w:val="00C837A4"/>
    <w:rsid w:val="00C84F89"/>
    <w:rsid w:val="00C850A6"/>
    <w:rsid w:val="00C86DD5"/>
    <w:rsid w:val="00C90163"/>
    <w:rsid w:val="00C90A2C"/>
    <w:rsid w:val="00C90EB7"/>
    <w:rsid w:val="00C91059"/>
    <w:rsid w:val="00C91911"/>
    <w:rsid w:val="00C945CE"/>
    <w:rsid w:val="00CA056D"/>
    <w:rsid w:val="00CA0ECF"/>
    <w:rsid w:val="00CA1B49"/>
    <w:rsid w:val="00CA4D37"/>
    <w:rsid w:val="00CA5B08"/>
    <w:rsid w:val="00CA63B5"/>
    <w:rsid w:val="00CB02D6"/>
    <w:rsid w:val="00CB142F"/>
    <w:rsid w:val="00CB29A6"/>
    <w:rsid w:val="00CB4690"/>
    <w:rsid w:val="00CB5400"/>
    <w:rsid w:val="00CB54E3"/>
    <w:rsid w:val="00CB6EEC"/>
    <w:rsid w:val="00CC1DAD"/>
    <w:rsid w:val="00CC1EB9"/>
    <w:rsid w:val="00CC2380"/>
    <w:rsid w:val="00CC5A4C"/>
    <w:rsid w:val="00CC6872"/>
    <w:rsid w:val="00CC6B28"/>
    <w:rsid w:val="00CC705F"/>
    <w:rsid w:val="00CD0961"/>
    <w:rsid w:val="00CD0FF0"/>
    <w:rsid w:val="00CD21E7"/>
    <w:rsid w:val="00CD2CD9"/>
    <w:rsid w:val="00CD2F90"/>
    <w:rsid w:val="00CD48BF"/>
    <w:rsid w:val="00CD4F24"/>
    <w:rsid w:val="00CD78CD"/>
    <w:rsid w:val="00CE3271"/>
    <w:rsid w:val="00CE389D"/>
    <w:rsid w:val="00CE4349"/>
    <w:rsid w:val="00CE4E0D"/>
    <w:rsid w:val="00CE5816"/>
    <w:rsid w:val="00CF1F2B"/>
    <w:rsid w:val="00CF7C0A"/>
    <w:rsid w:val="00CF7D11"/>
    <w:rsid w:val="00CF7D99"/>
    <w:rsid w:val="00CF7F52"/>
    <w:rsid w:val="00D001C6"/>
    <w:rsid w:val="00D01C95"/>
    <w:rsid w:val="00D0489B"/>
    <w:rsid w:val="00D10F5A"/>
    <w:rsid w:val="00D147B4"/>
    <w:rsid w:val="00D22381"/>
    <w:rsid w:val="00D229C0"/>
    <w:rsid w:val="00D244C1"/>
    <w:rsid w:val="00D26827"/>
    <w:rsid w:val="00D26F95"/>
    <w:rsid w:val="00D31894"/>
    <w:rsid w:val="00D32599"/>
    <w:rsid w:val="00D328F4"/>
    <w:rsid w:val="00D32B94"/>
    <w:rsid w:val="00D3584C"/>
    <w:rsid w:val="00D35F41"/>
    <w:rsid w:val="00D37CA0"/>
    <w:rsid w:val="00D40423"/>
    <w:rsid w:val="00D4312D"/>
    <w:rsid w:val="00D47B23"/>
    <w:rsid w:val="00D47DE0"/>
    <w:rsid w:val="00D512D0"/>
    <w:rsid w:val="00D51DD0"/>
    <w:rsid w:val="00D52338"/>
    <w:rsid w:val="00D5291F"/>
    <w:rsid w:val="00D52C68"/>
    <w:rsid w:val="00D54725"/>
    <w:rsid w:val="00D569A3"/>
    <w:rsid w:val="00D57096"/>
    <w:rsid w:val="00D60192"/>
    <w:rsid w:val="00D609BB"/>
    <w:rsid w:val="00D63427"/>
    <w:rsid w:val="00D6421A"/>
    <w:rsid w:val="00D64645"/>
    <w:rsid w:val="00D659F4"/>
    <w:rsid w:val="00D65B62"/>
    <w:rsid w:val="00D70258"/>
    <w:rsid w:val="00D706BE"/>
    <w:rsid w:val="00D74CC8"/>
    <w:rsid w:val="00D81AE0"/>
    <w:rsid w:val="00D83F6B"/>
    <w:rsid w:val="00D84FD4"/>
    <w:rsid w:val="00D85072"/>
    <w:rsid w:val="00D85EA7"/>
    <w:rsid w:val="00D87438"/>
    <w:rsid w:val="00D90345"/>
    <w:rsid w:val="00D9180E"/>
    <w:rsid w:val="00D91B9E"/>
    <w:rsid w:val="00D92F05"/>
    <w:rsid w:val="00D9598E"/>
    <w:rsid w:val="00D976DE"/>
    <w:rsid w:val="00DA0752"/>
    <w:rsid w:val="00DA3680"/>
    <w:rsid w:val="00DA3FAD"/>
    <w:rsid w:val="00DA4006"/>
    <w:rsid w:val="00DA4C43"/>
    <w:rsid w:val="00DA58AF"/>
    <w:rsid w:val="00DA5D42"/>
    <w:rsid w:val="00DA6860"/>
    <w:rsid w:val="00DA7746"/>
    <w:rsid w:val="00DB3693"/>
    <w:rsid w:val="00DB53B9"/>
    <w:rsid w:val="00DC207E"/>
    <w:rsid w:val="00DC38B6"/>
    <w:rsid w:val="00DC4327"/>
    <w:rsid w:val="00DC4DF5"/>
    <w:rsid w:val="00DC77D1"/>
    <w:rsid w:val="00DD106A"/>
    <w:rsid w:val="00DD163F"/>
    <w:rsid w:val="00DD37B3"/>
    <w:rsid w:val="00DD4F4B"/>
    <w:rsid w:val="00DD5DB9"/>
    <w:rsid w:val="00DD6F57"/>
    <w:rsid w:val="00DD7382"/>
    <w:rsid w:val="00DD7BFA"/>
    <w:rsid w:val="00DE0C29"/>
    <w:rsid w:val="00DE3774"/>
    <w:rsid w:val="00DE39CC"/>
    <w:rsid w:val="00DE473B"/>
    <w:rsid w:val="00DE4F89"/>
    <w:rsid w:val="00DF36CA"/>
    <w:rsid w:val="00DF3CCE"/>
    <w:rsid w:val="00DF4709"/>
    <w:rsid w:val="00DF6260"/>
    <w:rsid w:val="00DF70C7"/>
    <w:rsid w:val="00DF7749"/>
    <w:rsid w:val="00DF7A87"/>
    <w:rsid w:val="00E0018D"/>
    <w:rsid w:val="00E023C0"/>
    <w:rsid w:val="00E04B83"/>
    <w:rsid w:val="00E05834"/>
    <w:rsid w:val="00E06B60"/>
    <w:rsid w:val="00E07A3C"/>
    <w:rsid w:val="00E108C7"/>
    <w:rsid w:val="00E10DAD"/>
    <w:rsid w:val="00E12BE6"/>
    <w:rsid w:val="00E14B7A"/>
    <w:rsid w:val="00E168AB"/>
    <w:rsid w:val="00E16D8A"/>
    <w:rsid w:val="00E1709E"/>
    <w:rsid w:val="00E1760A"/>
    <w:rsid w:val="00E17E5E"/>
    <w:rsid w:val="00E20F1C"/>
    <w:rsid w:val="00E217EB"/>
    <w:rsid w:val="00E21E00"/>
    <w:rsid w:val="00E21E03"/>
    <w:rsid w:val="00E24C1E"/>
    <w:rsid w:val="00E2537E"/>
    <w:rsid w:val="00E266B3"/>
    <w:rsid w:val="00E27D7D"/>
    <w:rsid w:val="00E31D48"/>
    <w:rsid w:val="00E348B5"/>
    <w:rsid w:val="00E34F97"/>
    <w:rsid w:val="00E352D5"/>
    <w:rsid w:val="00E35726"/>
    <w:rsid w:val="00E401EF"/>
    <w:rsid w:val="00E4492B"/>
    <w:rsid w:val="00E4568C"/>
    <w:rsid w:val="00E540F5"/>
    <w:rsid w:val="00E55B45"/>
    <w:rsid w:val="00E56102"/>
    <w:rsid w:val="00E56532"/>
    <w:rsid w:val="00E57356"/>
    <w:rsid w:val="00E576D6"/>
    <w:rsid w:val="00E57AD9"/>
    <w:rsid w:val="00E63C22"/>
    <w:rsid w:val="00E65D6C"/>
    <w:rsid w:val="00E65F29"/>
    <w:rsid w:val="00E701C0"/>
    <w:rsid w:val="00E720F2"/>
    <w:rsid w:val="00E723EF"/>
    <w:rsid w:val="00E7278F"/>
    <w:rsid w:val="00E740BA"/>
    <w:rsid w:val="00E77B59"/>
    <w:rsid w:val="00E83CEB"/>
    <w:rsid w:val="00E842FA"/>
    <w:rsid w:val="00E852D1"/>
    <w:rsid w:val="00E91A52"/>
    <w:rsid w:val="00E92B84"/>
    <w:rsid w:val="00E939C7"/>
    <w:rsid w:val="00E9473B"/>
    <w:rsid w:val="00EA1706"/>
    <w:rsid w:val="00EA172F"/>
    <w:rsid w:val="00EA4009"/>
    <w:rsid w:val="00EA47F9"/>
    <w:rsid w:val="00EA4F3D"/>
    <w:rsid w:val="00EA7DA3"/>
    <w:rsid w:val="00EB5D75"/>
    <w:rsid w:val="00EB601A"/>
    <w:rsid w:val="00EB6B88"/>
    <w:rsid w:val="00EB73FC"/>
    <w:rsid w:val="00EC1D4C"/>
    <w:rsid w:val="00EC1E1F"/>
    <w:rsid w:val="00EC21D2"/>
    <w:rsid w:val="00EC3948"/>
    <w:rsid w:val="00EC4C43"/>
    <w:rsid w:val="00EC57B5"/>
    <w:rsid w:val="00EC6F21"/>
    <w:rsid w:val="00EC7E79"/>
    <w:rsid w:val="00EC7F6B"/>
    <w:rsid w:val="00ED38E4"/>
    <w:rsid w:val="00ED410E"/>
    <w:rsid w:val="00ED421E"/>
    <w:rsid w:val="00ED6A62"/>
    <w:rsid w:val="00ED6C8F"/>
    <w:rsid w:val="00ED77FE"/>
    <w:rsid w:val="00EE18D0"/>
    <w:rsid w:val="00EE1C0D"/>
    <w:rsid w:val="00EE1FF6"/>
    <w:rsid w:val="00EE4503"/>
    <w:rsid w:val="00EE4FAF"/>
    <w:rsid w:val="00EE5940"/>
    <w:rsid w:val="00EE7388"/>
    <w:rsid w:val="00EE755A"/>
    <w:rsid w:val="00EE7DD2"/>
    <w:rsid w:val="00EF0114"/>
    <w:rsid w:val="00EF057F"/>
    <w:rsid w:val="00EF0F74"/>
    <w:rsid w:val="00EF13D7"/>
    <w:rsid w:val="00EF2E57"/>
    <w:rsid w:val="00F00538"/>
    <w:rsid w:val="00F01095"/>
    <w:rsid w:val="00F01180"/>
    <w:rsid w:val="00F01415"/>
    <w:rsid w:val="00F023E4"/>
    <w:rsid w:val="00F05C54"/>
    <w:rsid w:val="00F05E3A"/>
    <w:rsid w:val="00F061F3"/>
    <w:rsid w:val="00F07F6E"/>
    <w:rsid w:val="00F1367F"/>
    <w:rsid w:val="00F139D4"/>
    <w:rsid w:val="00F147D1"/>
    <w:rsid w:val="00F14DC4"/>
    <w:rsid w:val="00F22E82"/>
    <w:rsid w:val="00F22F7B"/>
    <w:rsid w:val="00F23394"/>
    <w:rsid w:val="00F24133"/>
    <w:rsid w:val="00F25013"/>
    <w:rsid w:val="00F31FCA"/>
    <w:rsid w:val="00F33D45"/>
    <w:rsid w:val="00F37519"/>
    <w:rsid w:val="00F449A6"/>
    <w:rsid w:val="00F44D1C"/>
    <w:rsid w:val="00F47BDB"/>
    <w:rsid w:val="00F510EE"/>
    <w:rsid w:val="00F51DB9"/>
    <w:rsid w:val="00F542DF"/>
    <w:rsid w:val="00F60771"/>
    <w:rsid w:val="00F61054"/>
    <w:rsid w:val="00F62470"/>
    <w:rsid w:val="00F629B8"/>
    <w:rsid w:val="00F658A7"/>
    <w:rsid w:val="00F667A0"/>
    <w:rsid w:val="00F67959"/>
    <w:rsid w:val="00F67D63"/>
    <w:rsid w:val="00F67E41"/>
    <w:rsid w:val="00F74CDA"/>
    <w:rsid w:val="00F75AAC"/>
    <w:rsid w:val="00F77000"/>
    <w:rsid w:val="00F7751D"/>
    <w:rsid w:val="00F82B4B"/>
    <w:rsid w:val="00F83F60"/>
    <w:rsid w:val="00F84EC6"/>
    <w:rsid w:val="00F87F0C"/>
    <w:rsid w:val="00F90726"/>
    <w:rsid w:val="00F911BB"/>
    <w:rsid w:val="00F911F0"/>
    <w:rsid w:val="00F917C8"/>
    <w:rsid w:val="00F94C48"/>
    <w:rsid w:val="00F94E79"/>
    <w:rsid w:val="00F953DE"/>
    <w:rsid w:val="00FA100D"/>
    <w:rsid w:val="00FA10D1"/>
    <w:rsid w:val="00FA1C6A"/>
    <w:rsid w:val="00FA53A0"/>
    <w:rsid w:val="00FA6713"/>
    <w:rsid w:val="00FB53C3"/>
    <w:rsid w:val="00FB5467"/>
    <w:rsid w:val="00FB5FE7"/>
    <w:rsid w:val="00FB6327"/>
    <w:rsid w:val="00FC107C"/>
    <w:rsid w:val="00FC15C8"/>
    <w:rsid w:val="00FC2355"/>
    <w:rsid w:val="00FC3454"/>
    <w:rsid w:val="00FC34F3"/>
    <w:rsid w:val="00FC3DBF"/>
    <w:rsid w:val="00FC42AB"/>
    <w:rsid w:val="00FC5D59"/>
    <w:rsid w:val="00FC641E"/>
    <w:rsid w:val="00FC68D5"/>
    <w:rsid w:val="00FC777E"/>
    <w:rsid w:val="00FC7A26"/>
    <w:rsid w:val="00FD252E"/>
    <w:rsid w:val="00FD2E66"/>
    <w:rsid w:val="00FD4B04"/>
    <w:rsid w:val="00FD718F"/>
    <w:rsid w:val="00FD755A"/>
    <w:rsid w:val="00FD7AFE"/>
    <w:rsid w:val="00FE17B8"/>
    <w:rsid w:val="00FE2980"/>
    <w:rsid w:val="00FE4475"/>
    <w:rsid w:val="00FE748A"/>
    <w:rsid w:val="00FF0C88"/>
    <w:rsid w:val="00FF0D22"/>
    <w:rsid w:val="00FF0EE8"/>
    <w:rsid w:val="00FF1D2C"/>
    <w:rsid w:val="00FF234A"/>
    <w:rsid w:val="00FF5BD9"/>
    <w:rsid w:val="00FF6B37"/>
    <w:rsid w:val="00FF6C2E"/>
    <w:rsid w:val="00FF6DD8"/>
    <w:rsid w:val="00FF7A5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33793"/>
    <o:shapelayout v:ext="edit">
      <o:idmap v:ext="edit" data="1"/>
    </o:shapelayout>
  </w:shapeDefaults>
  <w:decimalSymbol w:val=","/>
  <w:listSeparator w:val=";"/>
  <w14:docId w14:val="226FE1F4"/>
  <w15:docId w15:val="{60041626-A0A5-4B68-87B3-C5FC11727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1A13FD"/>
    <w:pPr>
      <w:spacing w:after="0"/>
    </w:pPr>
  </w:style>
  <w:style w:type="paragraph" w:styleId="Titolo1">
    <w:name w:val="heading 1"/>
    <w:basedOn w:val="Normale"/>
    <w:next w:val="Normale"/>
    <w:link w:val="Titolo1Carattere"/>
    <w:autoRedefine/>
    <w:qFormat/>
    <w:rsid w:val="00A860A5"/>
    <w:pPr>
      <w:keepNext/>
      <w:keepLines/>
      <w:numPr>
        <w:numId w:val="17"/>
      </w:numPr>
      <w:suppressAutoHyphens/>
      <w:spacing w:before="240" w:after="60" w:line="300" w:lineRule="atLeast"/>
      <w:jc w:val="center"/>
      <w:outlineLvl w:val="0"/>
    </w:pPr>
    <w:rPr>
      <w:rFonts w:ascii="Arial" w:eastAsia="Times New Roman" w:hAnsi="Arial" w:cs="Arial"/>
      <w:b/>
      <w:bCs/>
      <w:kern w:val="1"/>
      <w:sz w:val="32"/>
      <w:szCs w:val="32"/>
      <w:lang w:eastAsia="ar-SA"/>
    </w:rPr>
  </w:style>
  <w:style w:type="paragraph" w:styleId="Titolo2">
    <w:name w:val="heading 2"/>
    <w:aliases w:val="Titolo 2 Carattere Carattere Carattere,Titolo 2 Carattere Carattere"/>
    <w:basedOn w:val="Normale"/>
    <w:next w:val="Normale"/>
    <w:link w:val="Titolo2Carattere"/>
    <w:qFormat/>
    <w:rsid w:val="00422F10"/>
    <w:pPr>
      <w:widowControl w:val="0"/>
      <w:numPr>
        <w:ilvl w:val="1"/>
        <w:numId w:val="2"/>
      </w:numPr>
      <w:suppressAutoHyphens/>
      <w:autoSpaceDE w:val="0"/>
      <w:spacing w:before="360" w:after="120" w:line="240" w:lineRule="auto"/>
      <w:outlineLvl w:val="1"/>
    </w:pPr>
    <w:rPr>
      <w:rFonts w:ascii="Arial" w:eastAsia="Times New Roman" w:hAnsi="Arial" w:cs="Times New Roman"/>
      <w:b/>
      <w:sz w:val="24"/>
      <w:szCs w:val="24"/>
      <w:lang w:eastAsia="ar-SA"/>
    </w:rPr>
  </w:style>
  <w:style w:type="paragraph" w:styleId="Titolo3">
    <w:name w:val="heading 3"/>
    <w:basedOn w:val="Normale"/>
    <w:next w:val="Normale"/>
    <w:link w:val="Titolo3Carattere"/>
    <w:autoRedefine/>
    <w:qFormat/>
    <w:rsid w:val="0047758F"/>
    <w:pPr>
      <w:keepNext/>
      <w:keepLines/>
      <w:widowControl w:val="0"/>
      <w:numPr>
        <w:ilvl w:val="2"/>
        <w:numId w:val="2"/>
      </w:numPr>
      <w:autoSpaceDE w:val="0"/>
      <w:autoSpaceDN w:val="0"/>
      <w:adjustRightInd w:val="0"/>
      <w:spacing w:before="240" w:after="240" w:line="300" w:lineRule="atLeast"/>
      <w:outlineLvl w:val="2"/>
    </w:pPr>
    <w:rPr>
      <w:rFonts w:ascii="Arial" w:eastAsia="Times New Roman" w:hAnsi="Arial" w:cs="Arial"/>
      <w:b/>
      <w:szCs w:val="26"/>
      <w:lang w:eastAsia="ar-SA"/>
    </w:rPr>
  </w:style>
  <w:style w:type="paragraph" w:styleId="Titolo4">
    <w:name w:val="heading 4"/>
    <w:basedOn w:val="Normale"/>
    <w:next w:val="Normale"/>
    <w:link w:val="Titolo4Carattere"/>
    <w:autoRedefine/>
    <w:qFormat/>
    <w:rsid w:val="005A2541"/>
    <w:pPr>
      <w:keepNext/>
      <w:keepLines/>
      <w:widowControl w:val="0"/>
      <w:numPr>
        <w:ilvl w:val="3"/>
        <w:numId w:val="17"/>
      </w:numPr>
      <w:autoSpaceDE w:val="0"/>
      <w:autoSpaceDN w:val="0"/>
      <w:adjustRightInd w:val="0"/>
      <w:spacing w:before="240" w:after="120" w:line="300" w:lineRule="atLeast"/>
      <w:jc w:val="both"/>
      <w:outlineLvl w:val="3"/>
    </w:pPr>
    <w:rPr>
      <w:rFonts w:ascii="Book Antiqua" w:eastAsia="Times New Roman" w:hAnsi="Book Antiqua" w:cs="Times New Roman"/>
      <w:bCs/>
      <w:i/>
      <w:sz w:val="20"/>
      <w:szCs w:val="20"/>
      <w:lang w:eastAsia="ar-SA"/>
    </w:rPr>
  </w:style>
  <w:style w:type="paragraph" w:styleId="Titolo5">
    <w:name w:val="heading 5"/>
    <w:basedOn w:val="Normale"/>
    <w:next w:val="Normale"/>
    <w:link w:val="Titolo5Carattere"/>
    <w:qFormat/>
    <w:rsid w:val="00AE54DA"/>
    <w:pPr>
      <w:numPr>
        <w:ilvl w:val="4"/>
        <w:numId w:val="2"/>
      </w:numPr>
      <w:suppressAutoHyphens/>
      <w:spacing w:before="240" w:after="120" w:line="300" w:lineRule="atLeast"/>
      <w:jc w:val="both"/>
      <w:outlineLvl w:val="4"/>
    </w:pPr>
    <w:rPr>
      <w:rFonts w:ascii="Book Antiqua" w:eastAsia="Times New Roman" w:hAnsi="Book Antiqua" w:cs="Times New Roman"/>
      <w:i/>
      <w:szCs w:val="20"/>
      <w:lang w:eastAsia="ar-SA"/>
    </w:rPr>
  </w:style>
  <w:style w:type="paragraph" w:styleId="Titolo6">
    <w:name w:val="heading 6"/>
    <w:basedOn w:val="Normale"/>
    <w:next w:val="Normale"/>
    <w:link w:val="Titolo6Carattere"/>
    <w:qFormat/>
    <w:rsid w:val="00AE54DA"/>
    <w:pPr>
      <w:numPr>
        <w:ilvl w:val="5"/>
        <w:numId w:val="2"/>
      </w:numPr>
      <w:suppressAutoHyphens/>
      <w:spacing w:line="300" w:lineRule="atLeast"/>
      <w:jc w:val="both"/>
      <w:outlineLvl w:val="5"/>
    </w:pPr>
    <w:rPr>
      <w:rFonts w:ascii="Times New Roman" w:eastAsia="Times New Roman" w:hAnsi="Times New Roman" w:cs="Times New Roman"/>
      <w:sz w:val="20"/>
      <w:szCs w:val="20"/>
      <w:u w:val="single"/>
      <w:lang w:eastAsia="ar-SA"/>
    </w:rPr>
  </w:style>
  <w:style w:type="paragraph" w:styleId="Titolo7">
    <w:name w:val="heading 7"/>
    <w:basedOn w:val="Normale"/>
    <w:next w:val="Normale"/>
    <w:link w:val="Titolo7Carattere"/>
    <w:qFormat/>
    <w:rsid w:val="00AE54DA"/>
    <w:pPr>
      <w:numPr>
        <w:ilvl w:val="6"/>
        <w:numId w:val="2"/>
      </w:numPr>
      <w:suppressAutoHyphens/>
      <w:spacing w:line="300" w:lineRule="atLeast"/>
      <w:jc w:val="both"/>
      <w:outlineLvl w:val="6"/>
    </w:pPr>
    <w:rPr>
      <w:rFonts w:ascii="Times New Roman" w:eastAsia="Times New Roman" w:hAnsi="Times New Roman" w:cs="Times New Roman"/>
      <w:i/>
      <w:sz w:val="20"/>
      <w:szCs w:val="20"/>
      <w:lang w:eastAsia="ar-SA"/>
    </w:rPr>
  </w:style>
  <w:style w:type="paragraph" w:styleId="Titolo8">
    <w:name w:val="heading 8"/>
    <w:basedOn w:val="Normale"/>
    <w:next w:val="Normale"/>
    <w:link w:val="Titolo8Carattere"/>
    <w:qFormat/>
    <w:rsid w:val="00AE54DA"/>
    <w:pPr>
      <w:numPr>
        <w:ilvl w:val="7"/>
        <w:numId w:val="2"/>
      </w:numPr>
      <w:suppressAutoHyphens/>
      <w:spacing w:line="300" w:lineRule="atLeast"/>
      <w:jc w:val="both"/>
      <w:outlineLvl w:val="7"/>
    </w:pPr>
    <w:rPr>
      <w:rFonts w:ascii="Times New Roman" w:eastAsia="Times New Roman" w:hAnsi="Times New Roman" w:cs="Times New Roman"/>
      <w:i/>
      <w:sz w:val="20"/>
      <w:szCs w:val="20"/>
      <w:lang w:eastAsia="ar-SA"/>
    </w:rPr>
  </w:style>
  <w:style w:type="paragraph" w:styleId="Titolo9">
    <w:name w:val="heading 9"/>
    <w:basedOn w:val="Normale"/>
    <w:next w:val="Normale"/>
    <w:link w:val="Titolo9Carattere"/>
    <w:qFormat/>
    <w:rsid w:val="00AE54DA"/>
    <w:pPr>
      <w:numPr>
        <w:ilvl w:val="8"/>
        <w:numId w:val="2"/>
      </w:numPr>
      <w:suppressAutoHyphens/>
      <w:spacing w:line="300" w:lineRule="atLeast"/>
      <w:jc w:val="both"/>
      <w:outlineLvl w:val="8"/>
    </w:pPr>
    <w:rPr>
      <w:rFonts w:ascii="Times New Roman" w:eastAsia="Times New Roman" w:hAnsi="Times New Roman" w:cs="Times New Roman"/>
      <w:i/>
      <w:sz w:val="20"/>
      <w:szCs w:val="20"/>
      <w:lang w:eastAsia="ar-SA"/>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Didascalia">
    <w:name w:val="caption"/>
    <w:basedOn w:val="Normale"/>
    <w:next w:val="Normale"/>
    <w:link w:val="DidascaliaCarattere"/>
    <w:unhideWhenUsed/>
    <w:qFormat/>
    <w:rsid w:val="00AE54DA"/>
    <w:pPr>
      <w:spacing w:line="240" w:lineRule="auto"/>
    </w:pPr>
    <w:rPr>
      <w:b/>
      <w:bCs/>
      <w:color w:val="4F81BD" w:themeColor="accent1"/>
      <w:sz w:val="18"/>
      <w:szCs w:val="18"/>
    </w:rPr>
  </w:style>
  <w:style w:type="character" w:customStyle="1" w:styleId="Titolo1Carattere">
    <w:name w:val="Titolo 1 Carattere"/>
    <w:basedOn w:val="Carpredefinitoparagrafo"/>
    <w:link w:val="Titolo1"/>
    <w:rsid w:val="00A860A5"/>
    <w:rPr>
      <w:rFonts w:ascii="Arial" w:eastAsia="Times New Roman" w:hAnsi="Arial" w:cs="Arial"/>
      <w:b/>
      <w:bCs/>
      <w:kern w:val="1"/>
      <w:sz w:val="32"/>
      <w:szCs w:val="32"/>
      <w:lang w:eastAsia="ar-SA"/>
    </w:rPr>
  </w:style>
  <w:style w:type="character" w:customStyle="1" w:styleId="Titolo2Carattere">
    <w:name w:val="Titolo 2 Carattere"/>
    <w:aliases w:val="Titolo 2 Carattere Carattere Carattere Carattere,Titolo 2 Carattere Carattere Carattere1"/>
    <w:basedOn w:val="Carpredefinitoparagrafo"/>
    <w:link w:val="Titolo2"/>
    <w:rsid w:val="00422F10"/>
    <w:rPr>
      <w:rFonts w:ascii="Arial" w:eastAsia="Times New Roman" w:hAnsi="Arial" w:cs="Times New Roman"/>
      <w:b/>
      <w:sz w:val="24"/>
      <w:szCs w:val="24"/>
      <w:lang w:eastAsia="ar-SA"/>
    </w:rPr>
  </w:style>
  <w:style w:type="character" w:customStyle="1" w:styleId="Titolo3Carattere">
    <w:name w:val="Titolo 3 Carattere"/>
    <w:basedOn w:val="Carpredefinitoparagrafo"/>
    <w:link w:val="Titolo3"/>
    <w:rsid w:val="0047758F"/>
    <w:rPr>
      <w:rFonts w:ascii="Arial" w:eastAsia="Times New Roman" w:hAnsi="Arial" w:cs="Arial"/>
      <w:b/>
      <w:szCs w:val="26"/>
      <w:lang w:eastAsia="ar-SA"/>
    </w:rPr>
  </w:style>
  <w:style w:type="character" w:customStyle="1" w:styleId="Titolo4Carattere">
    <w:name w:val="Titolo 4 Carattere"/>
    <w:basedOn w:val="Carpredefinitoparagrafo"/>
    <w:link w:val="Titolo4"/>
    <w:rsid w:val="005A2541"/>
    <w:rPr>
      <w:rFonts w:ascii="Book Antiqua" w:eastAsia="Times New Roman" w:hAnsi="Book Antiqua" w:cs="Times New Roman"/>
      <w:bCs/>
      <w:i/>
      <w:sz w:val="20"/>
      <w:szCs w:val="20"/>
      <w:lang w:eastAsia="ar-SA"/>
    </w:rPr>
  </w:style>
  <w:style w:type="character" w:customStyle="1" w:styleId="Titolo5Carattere">
    <w:name w:val="Titolo 5 Carattere"/>
    <w:basedOn w:val="Carpredefinitoparagrafo"/>
    <w:link w:val="Titolo5"/>
    <w:rsid w:val="00AE54DA"/>
    <w:rPr>
      <w:rFonts w:ascii="Book Antiqua" w:eastAsia="Times New Roman" w:hAnsi="Book Antiqua" w:cs="Times New Roman"/>
      <w:i/>
      <w:szCs w:val="20"/>
      <w:lang w:eastAsia="ar-SA"/>
    </w:rPr>
  </w:style>
  <w:style w:type="character" w:customStyle="1" w:styleId="Titolo6Carattere">
    <w:name w:val="Titolo 6 Carattere"/>
    <w:basedOn w:val="Carpredefinitoparagrafo"/>
    <w:link w:val="Titolo6"/>
    <w:rsid w:val="00AE54DA"/>
    <w:rPr>
      <w:rFonts w:ascii="Times New Roman" w:eastAsia="Times New Roman" w:hAnsi="Times New Roman" w:cs="Times New Roman"/>
      <w:sz w:val="20"/>
      <w:szCs w:val="20"/>
      <w:u w:val="single"/>
      <w:lang w:eastAsia="ar-SA"/>
    </w:rPr>
  </w:style>
  <w:style w:type="character" w:customStyle="1" w:styleId="Titolo7Carattere">
    <w:name w:val="Titolo 7 Carattere"/>
    <w:basedOn w:val="Carpredefinitoparagrafo"/>
    <w:link w:val="Titolo7"/>
    <w:rsid w:val="00AE54DA"/>
    <w:rPr>
      <w:rFonts w:ascii="Times New Roman" w:eastAsia="Times New Roman" w:hAnsi="Times New Roman" w:cs="Times New Roman"/>
      <w:i/>
      <w:sz w:val="20"/>
      <w:szCs w:val="20"/>
      <w:lang w:eastAsia="ar-SA"/>
    </w:rPr>
  </w:style>
  <w:style w:type="character" w:customStyle="1" w:styleId="Titolo8Carattere">
    <w:name w:val="Titolo 8 Carattere"/>
    <w:basedOn w:val="Carpredefinitoparagrafo"/>
    <w:link w:val="Titolo8"/>
    <w:rsid w:val="00AE54DA"/>
    <w:rPr>
      <w:rFonts w:ascii="Times New Roman" w:eastAsia="Times New Roman" w:hAnsi="Times New Roman" w:cs="Times New Roman"/>
      <w:i/>
      <w:sz w:val="20"/>
      <w:szCs w:val="20"/>
      <w:lang w:eastAsia="ar-SA"/>
    </w:rPr>
  </w:style>
  <w:style w:type="character" w:customStyle="1" w:styleId="Titolo9Carattere">
    <w:name w:val="Titolo 9 Carattere"/>
    <w:basedOn w:val="Carpredefinitoparagrafo"/>
    <w:link w:val="Titolo9"/>
    <w:rsid w:val="00AE54DA"/>
    <w:rPr>
      <w:rFonts w:ascii="Times New Roman" w:eastAsia="Times New Roman" w:hAnsi="Times New Roman" w:cs="Times New Roman"/>
      <w:i/>
      <w:sz w:val="20"/>
      <w:szCs w:val="20"/>
      <w:lang w:eastAsia="ar-SA"/>
    </w:rPr>
  </w:style>
  <w:style w:type="paragraph" w:customStyle="1" w:styleId="BodyText21">
    <w:name w:val="Body Text 21"/>
    <w:basedOn w:val="Normale"/>
    <w:rsid w:val="00AE54DA"/>
    <w:pPr>
      <w:suppressAutoHyphens/>
      <w:spacing w:line="360" w:lineRule="auto"/>
      <w:jc w:val="both"/>
    </w:pPr>
    <w:rPr>
      <w:rFonts w:ascii="Times New Roman" w:eastAsia="Times New Roman" w:hAnsi="Times New Roman" w:cs="Times New Roman"/>
      <w:szCs w:val="20"/>
      <w:lang w:eastAsia="ar-SA"/>
    </w:rPr>
  </w:style>
  <w:style w:type="paragraph" w:styleId="Testofumetto">
    <w:name w:val="Balloon Text"/>
    <w:basedOn w:val="Normale"/>
    <w:link w:val="TestofumettoCarattere"/>
    <w:unhideWhenUsed/>
    <w:rsid w:val="00AE54DA"/>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rsid w:val="00AE54DA"/>
    <w:rPr>
      <w:rFonts w:ascii="Tahoma" w:hAnsi="Tahoma" w:cs="Tahoma"/>
      <w:sz w:val="16"/>
      <w:szCs w:val="16"/>
    </w:rPr>
  </w:style>
  <w:style w:type="numbering" w:customStyle="1" w:styleId="Nessunelenco1">
    <w:name w:val="Nessun elenco1"/>
    <w:next w:val="Nessunelenco"/>
    <w:uiPriority w:val="99"/>
    <w:semiHidden/>
    <w:unhideWhenUsed/>
    <w:rsid w:val="00422F10"/>
  </w:style>
  <w:style w:type="paragraph" w:customStyle="1" w:styleId="Rientronormale2">
    <w:name w:val="Rientro normale2"/>
    <w:basedOn w:val="Normale"/>
    <w:rsid w:val="00422F10"/>
    <w:pPr>
      <w:suppressAutoHyphens/>
      <w:spacing w:before="120" w:after="120" w:line="280" w:lineRule="atLeast"/>
      <w:ind w:left="737"/>
      <w:jc w:val="both"/>
    </w:pPr>
    <w:rPr>
      <w:rFonts w:ascii="Book Antiqua" w:eastAsia="Times New Roman" w:hAnsi="Book Antiqua" w:cs="Times New Roman"/>
      <w:i/>
      <w:szCs w:val="20"/>
      <w:lang w:eastAsia="ar-SA"/>
    </w:rPr>
  </w:style>
  <w:style w:type="character" w:customStyle="1" w:styleId="WW8Num4z0">
    <w:name w:val="WW8Num4z0"/>
    <w:rsid w:val="00422F10"/>
    <w:rPr>
      <w:rFonts w:ascii="Courier New" w:eastAsia="Times New Roman" w:hAnsi="Courier New" w:cs="Courier New"/>
    </w:rPr>
  </w:style>
  <w:style w:type="character" w:customStyle="1" w:styleId="WW8Num5z0">
    <w:name w:val="WW8Num5z0"/>
    <w:rsid w:val="00422F10"/>
    <w:rPr>
      <w:rFonts w:ascii="Courier New" w:eastAsia="Times New Roman" w:hAnsi="Courier New" w:cs="Courier New"/>
    </w:rPr>
  </w:style>
  <w:style w:type="character" w:customStyle="1" w:styleId="WW8Num6z0">
    <w:name w:val="WW8Num6z0"/>
    <w:rsid w:val="00422F10"/>
    <w:rPr>
      <w:rFonts w:ascii="Courier New" w:eastAsia="Times New Roman" w:hAnsi="Courier New" w:cs="Courier New"/>
    </w:rPr>
  </w:style>
  <w:style w:type="character" w:customStyle="1" w:styleId="WW8Num7z0">
    <w:name w:val="WW8Num7z0"/>
    <w:rsid w:val="00422F10"/>
    <w:rPr>
      <w:rFonts w:ascii="Times New Roman" w:hAnsi="Times New Roman"/>
    </w:rPr>
  </w:style>
  <w:style w:type="character" w:customStyle="1" w:styleId="WW8Num7z2">
    <w:name w:val="WW8Num7z2"/>
    <w:rsid w:val="00422F10"/>
    <w:rPr>
      <w:rFonts w:ascii="Symbol" w:hAnsi="Symbol"/>
    </w:rPr>
  </w:style>
  <w:style w:type="character" w:customStyle="1" w:styleId="WW8Num7z5">
    <w:name w:val="WW8Num7z5"/>
    <w:rsid w:val="00422F10"/>
    <w:rPr>
      <w:rFonts w:ascii="Wingdings" w:hAnsi="Wingdings"/>
    </w:rPr>
  </w:style>
  <w:style w:type="character" w:customStyle="1" w:styleId="WW8Num8z0">
    <w:name w:val="WW8Num8z0"/>
    <w:rsid w:val="00422F10"/>
    <w:rPr>
      <w:rFonts w:ascii="Symbol" w:hAnsi="Symbol"/>
    </w:rPr>
  </w:style>
  <w:style w:type="character" w:customStyle="1" w:styleId="WW8Num8z1">
    <w:name w:val="WW8Num8z1"/>
    <w:rsid w:val="00422F10"/>
    <w:rPr>
      <w:rFonts w:ascii="OpenSymbol" w:hAnsi="OpenSymbol" w:cs="OpenSymbol"/>
    </w:rPr>
  </w:style>
  <w:style w:type="character" w:customStyle="1" w:styleId="WW8Num9z0">
    <w:name w:val="WW8Num9z0"/>
    <w:rsid w:val="00422F10"/>
    <w:rPr>
      <w:rFonts w:ascii="Book Antiqua" w:hAnsi="Book Antiqua" w:cs="Times New Roman"/>
    </w:rPr>
  </w:style>
  <w:style w:type="character" w:customStyle="1" w:styleId="WW8Num9z1">
    <w:name w:val="WW8Num9z1"/>
    <w:rsid w:val="00422F10"/>
    <w:rPr>
      <w:rFonts w:ascii="OpenSymbol" w:hAnsi="OpenSymbol" w:cs="Courier New"/>
    </w:rPr>
  </w:style>
  <w:style w:type="character" w:customStyle="1" w:styleId="WW8Num10z0">
    <w:name w:val="WW8Num10z0"/>
    <w:rsid w:val="00422F10"/>
    <w:rPr>
      <w:rFonts w:ascii="Symbol" w:hAnsi="Symbol" w:cs="Courier New"/>
    </w:rPr>
  </w:style>
  <w:style w:type="character" w:customStyle="1" w:styleId="WW8Num13z0">
    <w:name w:val="WW8Num13z0"/>
    <w:rsid w:val="00422F10"/>
    <w:rPr>
      <w:rFonts w:ascii="Symbol" w:hAnsi="Symbol"/>
    </w:rPr>
  </w:style>
  <w:style w:type="character" w:customStyle="1" w:styleId="WW8Num14z0">
    <w:name w:val="WW8Num14z0"/>
    <w:rsid w:val="00422F10"/>
    <w:rPr>
      <w:rFonts w:ascii="Courier New" w:hAnsi="Courier New" w:cs="Courier New"/>
    </w:rPr>
  </w:style>
  <w:style w:type="character" w:customStyle="1" w:styleId="Caratterepredefinitoparagrafo7">
    <w:name w:val="Carattere predefinito paragrafo7"/>
    <w:rsid w:val="00422F10"/>
  </w:style>
  <w:style w:type="character" w:customStyle="1" w:styleId="WW8Num3z0">
    <w:name w:val="WW8Num3z0"/>
    <w:rsid w:val="00422F10"/>
    <w:rPr>
      <w:rFonts w:ascii="Courier New" w:eastAsia="Times New Roman" w:hAnsi="Courier New" w:cs="Courier New"/>
    </w:rPr>
  </w:style>
  <w:style w:type="character" w:customStyle="1" w:styleId="WW8Num12z0">
    <w:name w:val="WW8Num12z0"/>
    <w:rsid w:val="00422F10"/>
    <w:rPr>
      <w:rFonts w:ascii="Courier New" w:eastAsia="Times New Roman" w:hAnsi="Courier New" w:cs="Courier New"/>
    </w:rPr>
  </w:style>
  <w:style w:type="character" w:customStyle="1" w:styleId="WW8Num12z2">
    <w:name w:val="WW8Num12z2"/>
    <w:rsid w:val="00422F10"/>
    <w:rPr>
      <w:rFonts w:ascii="Wingdings" w:hAnsi="Wingdings"/>
    </w:rPr>
  </w:style>
  <w:style w:type="character" w:customStyle="1" w:styleId="WW8Num12z5">
    <w:name w:val="WW8Num12z5"/>
    <w:rsid w:val="00422F10"/>
    <w:rPr>
      <w:rFonts w:ascii="Wingdings" w:hAnsi="Wingdings"/>
    </w:rPr>
  </w:style>
  <w:style w:type="character" w:customStyle="1" w:styleId="WW8Num15z0">
    <w:name w:val="WW8Num15z0"/>
    <w:rsid w:val="00422F10"/>
    <w:rPr>
      <w:rFonts w:ascii="Courier New" w:eastAsia="Times New Roman" w:hAnsi="Courier New" w:cs="Courier New"/>
    </w:rPr>
  </w:style>
  <w:style w:type="character" w:customStyle="1" w:styleId="WW8Num17z0">
    <w:name w:val="WW8Num17z0"/>
    <w:rsid w:val="00422F10"/>
    <w:rPr>
      <w:rFonts w:ascii="Courier New" w:hAnsi="Courier New" w:cs="Courier New"/>
    </w:rPr>
  </w:style>
  <w:style w:type="character" w:customStyle="1" w:styleId="WW8Num17z1">
    <w:name w:val="WW8Num17z1"/>
    <w:rsid w:val="00422F10"/>
    <w:rPr>
      <w:rFonts w:ascii="Courier New" w:hAnsi="Courier New" w:cs="Courier New"/>
    </w:rPr>
  </w:style>
  <w:style w:type="character" w:customStyle="1" w:styleId="WW8Num17z2">
    <w:name w:val="WW8Num17z2"/>
    <w:rsid w:val="00422F10"/>
    <w:rPr>
      <w:rFonts w:ascii="Symbol" w:hAnsi="Symbol"/>
      <w:color w:val="auto"/>
      <w:sz w:val="22"/>
      <w:szCs w:val="22"/>
    </w:rPr>
  </w:style>
  <w:style w:type="character" w:customStyle="1" w:styleId="WW8Num17z3">
    <w:name w:val="WW8Num17z3"/>
    <w:rsid w:val="00422F10"/>
    <w:rPr>
      <w:rFonts w:ascii="Symbol" w:hAnsi="Symbol"/>
    </w:rPr>
  </w:style>
  <w:style w:type="character" w:customStyle="1" w:styleId="WW8Num19z0">
    <w:name w:val="WW8Num19z0"/>
    <w:rsid w:val="00422F10"/>
    <w:rPr>
      <w:rFonts w:ascii="Courier New" w:eastAsia="Times New Roman" w:hAnsi="Courier New" w:cs="Courier New"/>
    </w:rPr>
  </w:style>
  <w:style w:type="character" w:customStyle="1" w:styleId="WW8Num20z0">
    <w:name w:val="WW8Num20z0"/>
    <w:rsid w:val="00422F10"/>
    <w:rPr>
      <w:rFonts w:ascii="Courier New" w:hAnsi="Courier New" w:cs="Courier New"/>
    </w:rPr>
  </w:style>
  <w:style w:type="character" w:customStyle="1" w:styleId="WW8Num22z0">
    <w:name w:val="WW8Num22z0"/>
    <w:rsid w:val="00422F10"/>
    <w:rPr>
      <w:rFonts w:ascii="Courier New" w:eastAsia="Times New Roman" w:hAnsi="Courier New" w:cs="Courier New"/>
    </w:rPr>
  </w:style>
  <w:style w:type="character" w:customStyle="1" w:styleId="WW8Num23z0">
    <w:name w:val="WW8Num23z0"/>
    <w:rsid w:val="00422F10"/>
    <w:rPr>
      <w:rFonts w:ascii="Book Antiqua" w:hAnsi="Book Antiqua"/>
    </w:rPr>
  </w:style>
  <w:style w:type="character" w:customStyle="1" w:styleId="WW8Num23z1">
    <w:name w:val="WW8Num23z1"/>
    <w:rsid w:val="00422F10"/>
    <w:rPr>
      <w:rFonts w:ascii="OpenSymbol" w:hAnsi="OpenSymbol" w:cs="OpenSymbol"/>
    </w:rPr>
  </w:style>
  <w:style w:type="character" w:customStyle="1" w:styleId="WW8Num24z0">
    <w:name w:val="WW8Num24z0"/>
    <w:rsid w:val="00422F10"/>
    <w:rPr>
      <w:rFonts w:ascii="Symbol" w:hAnsi="Symbol"/>
    </w:rPr>
  </w:style>
  <w:style w:type="character" w:customStyle="1" w:styleId="WW8Num24z1">
    <w:name w:val="WW8Num24z1"/>
    <w:rsid w:val="00422F10"/>
    <w:rPr>
      <w:rFonts w:ascii="Courier New" w:hAnsi="Courier New" w:cs="Courier New"/>
    </w:rPr>
  </w:style>
  <w:style w:type="character" w:customStyle="1" w:styleId="WW8Num25z0">
    <w:name w:val="WW8Num25z0"/>
    <w:rsid w:val="00422F10"/>
    <w:rPr>
      <w:rFonts w:ascii="Courier New" w:eastAsia="Times New Roman" w:hAnsi="Courier New" w:cs="Courier New"/>
    </w:rPr>
  </w:style>
  <w:style w:type="character" w:customStyle="1" w:styleId="WW8Num26z0">
    <w:name w:val="WW8Num26z0"/>
    <w:rsid w:val="00422F10"/>
    <w:rPr>
      <w:rFonts w:ascii="Book Antiqua" w:eastAsia="Times New Roman" w:hAnsi="Book Antiqua" w:cs="Times New Roman"/>
      <w:i/>
      <w:sz w:val="22"/>
    </w:rPr>
  </w:style>
  <w:style w:type="character" w:customStyle="1" w:styleId="WW8Num27z0">
    <w:name w:val="WW8Num27z0"/>
    <w:rsid w:val="00422F10"/>
    <w:rPr>
      <w:rFonts w:ascii="Symbol" w:hAnsi="Symbol"/>
    </w:rPr>
  </w:style>
  <w:style w:type="character" w:customStyle="1" w:styleId="WW8Num28z0">
    <w:name w:val="WW8Num28z0"/>
    <w:rsid w:val="00422F10"/>
    <w:rPr>
      <w:rFonts w:ascii="Times New Roman" w:hAnsi="Times New Roman" w:cs="Times New Roman"/>
    </w:rPr>
  </w:style>
  <w:style w:type="character" w:customStyle="1" w:styleId="WW8Num29z0">
    <w:name w:val="WW8Num29z0"/>
    <w:rsid w:val="00422F10"/>
    <w:rPr>
      <w:rFonts w:ascii="Symbol" w:hAnsi="Symbol"/>
    </w:rPr>
  </w:style>
  <w:style w:type="character" w:customStyle="1" w:styleId="WW8Num30z0">
    <w:name w:val="WW8Num30z0"/>
    <w:rsid w:val="00422F10"/>
    <w:rPr>
      <w:rFonts w:ascii="Book Antiqua" w:eastAsia="Times New Roman" w:hAnsi="Book Antiqua" w:cs="Book Antiqua"/>
    </w:rPr>
  </w:style>
  <w:style w:type="character" w:customStyle="1" w:styleId="WW8Num30z1">
    <w:name w:val="WW8Num30z1"/>
    <w:rsid w:val="00422F10"/>
    <w:rPr>
      <w:rFonts w:ascii="Courier New" w:hAnsi="Courier New" w:cs="Courier New"/>
    </w:rPr>
  </w:style>
  <w:style w:type="character" w:customStyle="1" w:styleId="WW8Num30z2">
    <w:name w:val="WW8Num30z2"/>
    <w:rsid w:val="00422F10"/>
    <w:rPr>
      <w:rFonts w:ascii="Wingdings" w:hAnsi="Wingdings"/>
    </w:rPr>
  </w:style>
  <w:style w:type="character" w:customStyle="1" w:styleId="WW8Num32z2">
    <w:name w:val="WW8Num32z2"/>
    <w:rsid w:val="00422F10"/>
    <w:rPr>
      <w:rFonts w:ascii="Wingdings" w:hAnsi="Wingdings"/>
    </w:rPr>
  </w:style>
  <w:style w:type="character" w:customStyle="1" w:styleId="WW8Num33z0">
    <w:name w:val="WW8Num33z0"/>
    <w:rsid w:val="00422F10"/>
    <w:rPr>
      <w:rFonts w:ascii="Symbol" w:hAnsi="Symbol"/>
    </w:rPr>
  </w:style>
  <w:style w:type="character" w:customStyle="1" w:styleId="WW8Num33z1">
    <w:name w:val="WW8Num33z1"/>
    <w:rsid w:val="00422F10"/>
    <w:rPr>
      <w:rFonts w:ascii="Courier New" w:hAnsi="Courier New" w:cs="Courier New"/>
    </w:rPr>
  </w:style>
  <w:style w:type="character" w:customStyle="1" w:styleId="WW8Num33z2">
    <w:name w:val="WW8Num33z2"/>
    <w:rsid w:val="00422F10"/>
    <w:rPr>
      <w:rFonts w:ascii="Wingdings" w:hAnsi="Wingdings"/>
    </w:rPr>
  </w:style>
  <w:style w:type="character" w:customStyle="1" w:styleId="WW8Num34z0">
    <w:name w:val="WW8Num34z0"/>
    <w:rsid w:val="00422F10"/>
    <w:rPr>
      <w:rFonts w:ascii="Symbol" w:hAnsi="Symbol"/>
    </w:rPr>
  </w:style>
  <w:style w:type="character" w:customStyle="1" w:styleId="WW8Num34z1">
    <w:name w:val="WW8Num34z1"/>
    <w:rsid w:val="00422F10"/>
    <w:rPr>
      <w:rFonts w:ascii="Courier New" w:hAnsi="Courier New" w:cs="Courier New"/>
    </w:rPr>
  </w:style>
  <w:style w:type="character" w:customStyle="1" w:styleId="WW8Num34z2">
    <w:name w:val="WW8Num34z2"/>
    <w:rsid w:val="00422F10"/>
    <w:rPr>
      <w:rFonts w:ascii="Wingdings" w:hAnsi="Wingdings"/>
    </w:rPr>
  </w:style>
  <w:style w:type="character" w:customStyle="1" w:styleId="WW8Num43z0">
    <w:name w:val="WW8Num43z0"/>
    <w:rsid w:val="00422F10"/>
    <w:rPr>
      <w:rFonts w:ascii="Book Antiqua" w:eastAsia="Times New Roman" w:hAnsi="Book Antiqua" w:cs="Times New Roman"/>
    </w:rPr>
  </w:style>
  <w:style w:type="character" w:customStyle="1" w:styleId="WW8Num43z1">
    <w:name w:val="WW8Num43z1"/>
    <w:rsid w:val="00422F10"/>
    <w:rPr>
      <w:rFonts w:ascii="Courier New" w:hAnsi="Courier New" w:cs="Courier New"/>
    </w:rPr>
  </w:style>
  <w:style w:type="character" w:customStyle="1" w:styleId="WW8Num43z2">
    <w:name w:val="WW8Num43z2"/>
    <w:rsid w:val="00422F10"/>
    <w:rPr>
      <w:rFonts w:ascii="Wingdings" w:hAnsi="Wingdings"/>
    </w:rPr>
  </w:style>
  <w:style w:type="character" w:customStyle="1" w:styleId="WW8Num44z0">
    <w:name w:val="WW8Num44z0"/>
    <w:rsid w:val="00422F10"/>
    <w:rPr>
      <w:rFonts w:eastAsia="Times New Roman"/>
    </w:rPr>
  </w:style>
  <w:style w:type="character" w:customStyle="1" w:styleId="WW8Num45z0">
    <w:name w:val="WW8Num45z0"/>
    <w:rsid w:val="00422F10"/>
    <w:rPr>
      <w:rFonts w:ascii="Courier New" w:hAnsi="Courier New"/>
    </w:rPr>
  </w:style>
  <w:style w:type="character" w:customStyle="1" w:styleId="WW8Num45z1">
    <w:name w:val="WW8Num45z1"/>
    <w:rsid w:val="00422F10"/>
    <w:rPr>
      <w:rFonts w:ascii="Courier New" w:hAnsi="Courier New" w:cs="Courier New"/>
    </w:rPr>
  </w:style>
  <w:style w:type="character" w:customStyle="1" w:styleId="WW8Num45z2">
    <w:name w:val="WW8Num45z2"/>
    <w:rsid w:val="00422F10"/>
    <w:rPr>
      <w:rFonts w:ascii="Wingdings" w:hAnsi="Wingdings"/>
    </w:rPr>
  </w:style>
  <w:style w:type="character" w:customStyle="1" w:styleId="WW8Num45z3">
    <w:name w:val="WW8Num45z3"/>
    <w:rsid w:val="00422F10"/>
    <w:rPr>
      <w:rFonts w:ascii="Symbol" w:hAnsi="Symbol"/>
    </w:rPr>
  </w:style>
  <w:style w:type="character" w:customStyle="1" w:styleId="WW8Num50z0">
    <w:name w:val="WW8Num50z0"/>
    <w:rsid w:val="00422F10"/>
    <w:rPr>
      <w:rFonts w:ascii="Symbol" w:hAnsi="Symbol"/>
    </w:rPr>
  </w:style>
  <w:style w:type="character" w:customStyle="1" w:styleId="WW8Num50z1">
    <w:name w:val="WW8Num50z1"/>
    <w:rsid w:val="00422F10"/>
    <w:rPr>
      <w:rFonts w:ascii="Courier New" w:hAnsi="Courier New" w:cs="Courier New"/>
    </w:rPr>
  </w:style>
  <w:style w:type="character" w:customStyle="1" w:styleId="WW8Num50z2">
    <w:name w:val="WW8Num50z2"/>
    <w:rsid w:val="00422F10"/>
    <w:rPr>
      <w:rFonts w:ascii="Wingdings" w:hAnsi="Wingdings"/>
    </w:rPr>
  </w:style>
  <w:style w:type="character" w:customStyle="1" w:styleId="Caratterepredefinitoparagrafo6">
    <w:name w:val="Carattere predefinito paragrafo6"/>
    <w:rsid w:val="00422F10"/>
  </w:style>
  <w:style w:type="character" w:customStyle="1" w:styleId="WW8Num31z2">
    <w:name w:val="WW8Num31z2"/>
    <w:rsid w:val="00422F10"/>
    <w:rPr>
      <w:rFonts w:ascii="Wingdings" w:hAnsi="Wingdings"/>
    </w:rPr>
  </w:style>
  <w:style w:type="character" w:customStyle="1" w:styleId="Caratterepredefinitoparagrafo5">
    <w:name w:val="Carattere predefinito paragrafo5"/>
    <w:rsid w:val="00422F10"/>
  </w:style>
  <w:style w:type="character" w:customStyle="1" w:styleId="WW8Num11z0">
    <w:name w:val="WW8Num11z0"/>
    <w:rsid w:val="00422F10"/>
    <w:rPr>
      <w:rFonts w:ascii="Courier New" w:hAnsi="Courier New" w:cs="Courier New"/>
    </w:rPr>
  </w:style>
  <w:style w:type="character" w:customStyle="1" w:styleId="WW8Num14z2">
    <w:name w:val="WW8Num14z2"/>
    <w:rsid w:val="00422F10"/>
    <w:rPr>
      <w:rFonts w:ascii="Symbol" w:hAnsi="Symbol"/>
    </w:rPr>
  </w:style>
  <w:style w:type="character" w:customStyle="1" w:styleId="WW8Num14z5">
    <w:name w:val="WW8Num14z5"/>
    <w:rsid w:val="00422F10"/>
    <w:rPr>
      <w:rFonts w:ascii="Wingdings" w:hAnsi="Wingdings"/>
    </w:rPr>
  </w:style>
  <w:style w:type="character" w:customStyle="1" w:styleId="WW8Num16z0">
    <w:name w:val="WW8Num16z0"/>
    <w:rsid w:val="00422F10"/>
    <w:rPr>
      <w:rFonts w:ascii="Courier New" w:eastAsia="Times New Roman" w:hAnsi="Courier New" w:cs="Courier New"/>
    </w:rPr>
  </w:style>
  <w:style w:type="character" w:customStyle="1" w:styleId="WW8Num19z1">
    <w:name w:val="WW8Num19z1"/>
    <w:rsid w:val="00422F10"/>
    <w:rPr>
      <w:rFonts w:ascii="Courier New" w:hAnsi="Courier New" w:cs="Courier New"/>
    </w:rPr>
  </w:style>
  <w:style w:type="character" w:customStyle="1" w:styleId="WW8Num19z2">
    <w:name w:val="WW8Num19z2"/>
    <w:rsid w:val="00422F10"/>
    <w:rPr>
      <w:rFonts w:ascii="Symbol" w:hAnsi="Symbol"/>
      <w:color w:val="auto"/>
      <w:sz w:val="22"/>
      <w:szCs w:val="22"/>
    </w:rPr>
  </w:style>
  <w:style w:type="character" w:customStyle="1" w:styleId="WW8Num19z3">
    <w:name w:val="WW8Num19z3"/>
    <w:rsid w:val="00422F10"/>
    <w:rPr>
      <w:rFonts w:ascii="Symbol" w:hAnsi="Symbol"/>
    </w:rPr>
  </w:style>
  <w:style w:type="character" w:customStyle="1" w:styleId="WW8Num21z0">
    <w:name w:val="WW8Num21z0"/>
    <w:rsid w:val="00422F10"/>
    <w:rPr>
      <w:rFonts w:ascii="Courier New" w:hAnsi="Courier New" w:cs="Courier New"/>
    </w:rPr>
  </w:style>
  <w:style w:type="character" w:customStyle="1" w:styleId="WW8Num25z1">
    <w:name w:val="WW8Num25z1"/>
    <w:rsid w:val="00422F10"/>
    <w:rPr>
      <w:rFonts w:ascii="Courier New" w:hAnsi="Courier New" w:cs="Courier New"/>
    </w:rPr>
  </w:style>
  <w:style w:type="character" w:customStyle="1" w:styleId="WW8Num26z1">
    <w:name w:val="WW8Num26z1"/>
    <w:rsid w:val="00422F10"/>
    <w:rPr>
      <w:rFonts w:ascii="Courier New" w:hAnsi="Courier New" w:cs="Courier New"/>
    </w:rPr>
  </w:style>
  <w:style w:type="character" w:customStyle="1" w:styleId="WW8Num27z1">
    <w:name w:val="WW8Num27z1"/>
    <w:rsid w:val="00422F10"/>
    <w:rPr>
      <w:rFonts w:ascii="OpenSymbol" w:hAnsi="OpenSymbol" w:cs="OpenSymbol"/>
    </w:rPr>
  </w:style>
  <w:style w:type="character" w:customStyle="1" w:styleId="WW8Num28z1">
    <w:name w:val="WW8Num28z1"/>
    <w:rsid w:val="00422F10"/>
    <w:rPr>
      <w:rFonts w:ascii="Courier New" w:hAnsi="Courier New"/>
    </w:rPr>
  </w:style>
  <w:style w:type="character" w:customStyle="1" w:styleId="WW8Num29z1">
    <w:name w:val="WW8Num29z1"/>
    <w:rsid w:val="00422F10"/>
    <w:rPr>
      <w:rFonts w:ascii="Courier New" w:hAnsi="Courier New" w:cs="Courier New"/>
    </w:rPr>
  </w:style>
  <w:style w:type="character" w:customStyle="1" w:styleId="WW8Num31z0">
    <w:name w:val="WW8Num31z0"/>
    <w:rsid w:val="00422F10"/>
    <w:rPr>
      <w:rFonts w:ascii="Book Antiqua" w:eastAsia="Times New Roman" w:hAnsi="Book Antiqua" w:cs="Times New Roman"/>
    </w:rPr>
  </w:style>
  <w:style w:type="character" w:customStyle="1" w:styleId="WW8Num31z1">
    <w:name w:val="WW8Num31z1"/>
    <w:rsid w:val="00422F10"/>
    <w:rPr>
      <w:rFonts w:ascii="Courier New" w:hAnsi="Courier New" w:cs="Courier New"/>
    </w:rPr>
  </w:style>
  <w:style w:type="character" w:customStyle="1" w:styleId="WW8Num31z3">
    <w:name w:val="WW8Num31z3"/>
    <w:rsid w:val="00422F10"/>
    <w:rPr>
      <w:rFonts w:ascii="Symbol" w:hAnsi="Symbol"/>
    </w:rPr>
  </w:style>
  <w:style w:type="character" w:customStyle="1" w:styleId="WW8Num32z0">
    <w:name w:val="WW8Num32z0"/>
    <w:rsid w:val="00422F10"/>
    <w:rPr>
      <w:rFonts w:ascii="Times New Roman" w:eastAsia="Times New Roman" w:hAnsi="Times New Roman" w:cs="Times New Roman"/>
    </w:rPr>
  </w:style>
  <w:style w:type="character" w:customStyle="1" w:styleId="WW8Num32z1">
    <w:name w:val="WW8Num32z1"/>
    <w:rsid w:val="00422F10"/>
    <w:rPr>
      <w:rFonts w:ascii="Courier New" w:hAnsi="Courier New"/>
    </w:rPr>
  </w:style>
  <w:style w:type="character" w:customStyle="1" w:styleId="WW8Num32z3">
    <w:name w:val="WW8Num32z3"/>
    <w:rsid w:val="00422F10"/>
    <w:rPr>
      <w:rFonts w:ascii="Symbol" w:hAnsi="Symbol"/>
    </w:rPr>
  </w:style>
  <w:style w:type="character" w:customStyle="1" w:styleId="WW8Num33z3">
    <w:name w:val="WW8Num33z3"/>
    <w:rsid w:val="00422F10"/>
    <w:rPr>
      <w:rFonts w:ascii="Symbol" w:hAnsi="Symbol"/>
    </w:rPr>
  </w:style>
  <w:style w:type="character" w:customStyle="1" w:styleId="WW8Num35z0">
    <w:name w:val="WW8Num35z0"/>
    <w:rsid w:val="00422F10"/>
    <w:rPr>
      <w:rFonts w:ascii="Symbol" w:hAnsi="Symbol" w:cs="Courier New"/>
    </w:rPr>
  </w:style>
  <w:style w:type="character" w:customStyle="1" w:styleId="WW8Num35z1">
    <w:name w:val="WW8Num35z1"/>
    <w:rsid w:val="00422F10"/>
    <w:rPr>
      <w:rFonts w:ascii="Courier New" w:hAnsi="Courier New" w:cs="Courier New"/>
    </w:rPr>
  </w:style>
  <w:style w:type="character" w:customStyle="1" w:styleId="WW8Num35z2">
    <w:name w:val="WW8Num35z2"/>
    <w:rsid w:val="00422F10"/>
    <w:rPr>
      <w:rFonts w:ascii="Wingdings" w:hAnsi="Wingdings"/>
    </w:rPr>
  </w:style>
  <w:style w:type="character" w:customStyle="1" w:styleId="WW8Num36z0">
    <w:name w:val="WW8Num36z0"/>
    <w:rsid w:val="00422F10"/>
    <w:rPr>
      <w:rFonts w:ascii="Book Antiqua" w:eastAsia="Times New Roman" w:hAnsi="Book Antiqua" w:cs="Times New Roman"/>
    </w:rPr>
  </w:style>
  <w:style w:type="character" w:customStyle="1" w:styleId="WW8Num36z1">
    <w:name w:val="WW8Num36z1"/>
    <w:rsid w:val="00422F10"/>
    <w:rPr>
      <w:rFonts w:ascii="Courier New" w:hAnsi="Courier New" w:cs="Courier New"/>
    </w:rPr>
  </w:style>
  <w:style w:type="character" w:customStyle="1" w:styleId="WW8Num36z2">
    <w:name w:val="WW8Num36z2"/>
    <w:rsid w:val="00422F10"/>
    <w:rPr>
      <w:rFonts w:ascii="Wingdings" w:hAnsi="Wingdings"/>
    </w:rPr>
  </w:style>
  <w:style w:type="character" w:customStyle="1" w:styleId="WW8Num36z3">
    <w:name w:val="WW8Num36z3"/>
    <w:rsid w:val="00422F10"/>
    <w:rPr>
      <w:rFonts w:ascii="Symbol" w:hAnsi="Symbol"/>
    </w:rPr>
  </w:style>
  <w:style w:type="character" w:customStyle="1" w:styleId="WW8Num37z0">
    <w:name w:val="WW8Num37z0"/>
    <w:rsid w:val="00422F10"/>
    <w:rPr>
      <w:rFonts w:ascii="Symbol" w:hAnsi="Symbol"/>
    </w:rPr>
  </w:style>
  <w:style w:type="character" w:customStyle="1" w:styleId="WW8Num37z1">
    <w:name w:val="WW8Num37z1"/>
    <w:rsid w:val="00422F10"/>
    <w:rPr>
      <w:rFonts w:ascii="Courier New" w:hAnsi="Courier New" w:cs="Courier New"/>
    </w:rPr>
  </w:style>
  <w:style w:type="character" w:customStyle="1" w:styleId="WW8Num37z2">
    <w:name w:val="WW8Num37z2"/>
    <w:rsid w:val="00422F10"/>
    <w:rPr>
      <w:rFonts w:ascii="Wingdings" w:hAnsi="Wingdings"/>
    </w:rPr>
  </w:style>
  <w:style w:type="character" w:customStyle="1" w:styleId="WW8Num37z3">
    <w:name w:val="WW8Num37z3"/>
    <w:rsid w:val="00422F10"/>
    <w:rPr>
      <w:rFonts w:ascii="Symbol" w:hAnsi="Symbol"/>
    </w:rPr>
  </w:style>
  <w:style w:type="character" w:customStyle="1" w:styleId="WW8Num38z0">
    <w:name w:val="WW8Num38z0"/>
    <w:rsid w:val="00422F10"/>
    <w:rPr>
      <w:rFonts w:ascii="Book Antiqua" w:eastAsia="Times New Roman" w:hAnsi="Book Antiqua" w:cs="Times New Roman"/>
    </w:rPr>
  </w:style>
  <w:style w:type="character" w:customStyle="1" w:styleId="WW8Num38z1">
    <w:name w:val="WW8Num38z1"/>
    <w:rsid w:val="00422F10"/>
    <w:rPr>
      <w:rFonts w:ascii="Courier New" w:hAnsi="Courier New" w:cs="Courier New"/>
    </w:rPr>
  </w:style>
  <w:style w:type="character" w:customStyle="1" w:styleId="WW8Num38z2">
    <w:name w:val="WW8Num38z2"/>
    <w:rsid w:val="00422F10"/>
    <w:rPr>
      <w:rFonts w:ascii="Wingdings" w:hAnsi="Wingdings"/>
    </w:rPr>
  </w:style>
  <w:style w:type="character" w:customStyle="1" w:styleId="WW8Num38z3">
    <w:name w:val="WW8Num38z3"/>
    <w:rsid w:val="00422F10"/>
    <w:rPr>
      <w:rFonts w:ascii="Symbol" w:hAnsi="Symbol"/>
    </w:rPr>
  </w:style>
  <w:style w:type="character" w:customStyle="1" w:styleId="WW8Num39z0">
    <w:name w:val="WW8Num39z0"/>
    <w:rsid w:val="00422F10"/>
    <w:rPr>
      <w:rFonts w:ascii="Book Antiqua" w:eastAsia="Times New Roman" w:hAnsi="Book Antiqua" w:cs="Times New Roman"/>
    </w:rPr>
  </w:style>
  <w:style w:type="character" w:customStyle="1" w:styleId="WW8Num39z1">
    <w:name w:val="WW8Num39z1"/>
    <w:rsid w:val="00422F10"/>
    <w:rPr>
      <w:rFonts w:ascii="Courier New" w:hAnsi="Courier New" w:cs="Courier New"/>
    </w:rPr>
  </w:style>
  <w:style w:type="character" w:customStyle="1" w:styleId="WW8Num39z2">
    <w:name w:val="WW8Num39z2"/>
    <w:rsid w:val="00422F10"/>
    <w:rPr>
      <w:rFonts w:ascii="Wingdings" w:hAnsi="Wingdings"/>
    </w:rPr>
  </w:style>
  <w:style w:type="character" w:customStyle="1" w:styleId="WW8Num39z3">
    <w:name w:val="WW8Num39z3"/>
    <w:rsid w:val="00422F10"/>
    <w:rPr>
      <w:rFonts w:ascii="Symbol" w:hAnsi="Symbol"/>
    </w:rPr>
  </w:style>
  <w:style w:type="character" w:customStyle="1" w:styleId="WW8Num40z0">
    <w:name w:val="WW8Num40z0"/>
    <w:rsid w:val="00422F10"/>
    <w:rPr>
      <w:rFonts w:ascii="Symbol" w:hAnsi="Symbol"/>
    </w:rPr>
  </w:style>
  <w:style w:type="character" w:customStyle="1" w:styleId="WW8Num40z1">
    <w:name w:val="WW8Num40z1"/>
    <w:rsid w:val="00422F10"/>
    <w:rPr>
      <w:rFonts w:ascii="Courier New" w:hAnsi="Courier New" w:cs="Courier New"/>
    </w:rPr>
  </w:style>
  <w:style w:type="character" w:customStyle="1" w:styleId="WW8Num40z2">
    <w:name w:val="WW8Num40z2"/>
    <w:rsid w:val="00422F10"/>
    <w:rPr>
      <w:rFonts w:ascii="Wingdings" w:hAnsi="Wingdings"/>
    </w:rPr>
  </w:style>
  <w:style w:type="character" w:customStyle="1" w:styleId="WW8Num41z0">
    <w:name w:val="WW8Num41z0"/>
    <w:rsid w:val="00422F10"/>
    <w:rPr>
      <w:rFonts w:ascii="Book Antiqua" w:eastAsia="Times New Roman" w:hAnsi="Book Antiqua" w:cs="Times New Roman"/>
    </w:rPr>
  </w:style>
  <w:style w:type="character" w:customStyle="1" w:styleId="WW8Num41z1">
    <w:name w:val="WW8Num41z1"/>
    <w:rsid w:val="00422F10"/>
    <w:rPr>
      <w:rFonts w:ascii="Courier New" w:hAnsi="Courier New" w:cs="Courier New"/>
    </w:rPr>
  </w:style>
  <w:style w:type="character" w:customStyle="1" w:styleId="WW8Num41z2">
    <w:name w:val="WW8Num41z2"/>
    <w:rsid w:val="00422F10"/>
    <w:rPr>
      <w:rFonts w:ascii="Wingdings" w:hAnsi="Wingdings"/>
    </w:rPr>
  </w:style>
  <w:style w:type="character" w:customStyle="1" w:styleId="WW8Num41z3">
    <w:name w:val="WW8Num41z3"/>
    <w:rsid w:val="00422F10"/>
    <w:rPr>
      <w:rFonts w:ascii="Symbol" w:hAnsi="Symbol"/>
    </w:rPr>
  </w:style>
  <w:style w:type="character" w:customStyle="1" w:styleId="WW8Num42z0">
    <w:name w:val="WW8Num42z0"/>
    <w:rsid w:val="00422F10"/>
    <w:rPr>
      <w:rFonts w:ascii="Symbol" w:hAnsi="Symbol"/>
    </w:rPr>
  </w:style>
  <w:style w:type="character" w:customStyle="1" w:styleId="WW8Num42z1">
    <w:name w:val="WW8Num42z1"/>
    <w:rsid w:val="00422F10"/>
    <w:rPr>
      <w:rFonts w:ascii="Courier New" w:hAnsi="Courier New" w:cs="Courier New"/>
    </w:rPr>
  </w:style>
  <w:style w:type="character" w:customStyle="1" w:styleId="WW8Num42z2">
    <w:name w:val="WW8Num42z2"/>
    <w:rsid w:val="00422F10"/>
    <w:rPr>
      <w:rFonts w:ascii="Wingdings" w:hAnsi="Wingdings"/>
    </w:rPr>
  </w:style>
  <w:style w:type="character" w:customStyle="1" w:styleId="WW8Num43z3">
    <w:name w:val="WW8Num43z3"/>
    <w:rsid w:val="00422F10"/>
    <w:rPr>
      <w:rFonts w:ascii="Symbol" w:hAnsi="Symbol"/>
    </w:rPr>
  </w:style>
  <w:style w:type="character" w:customStyle="1" w:styleId="Caratterepredefinitoparagrafo4">
    <w:name w:val="Carattere predefinito paragrafo4"/>
    <w:rsid w:val="00422F10"/>
  </w:style>
  <w:style w:type="character" w:customStyle="1" w:styleId="WW8Num16z2">
    <w:name w:val="WW8Num16z2"/>
    <w:rsid w:val="00422F10"/>
    <w:rPr>
      <w:rFonts w:ascii="Wingdings" w:hAnsi="Wingdings"/>
    </w:rPr>
  </w:style>
  <w:style w:type="character" w:customStyle="1" w:styleId="WW8Num16z3">
    <w:name w:val="WW8Num16z3"/>
    <w:rsid w:val="00422F10"/>
    <w:rPr>
      <w:rFonts w:ascii="Symbol" w:hAnsi="Symbol"/>
    </w:rPr>
  </w:style>
  <w:style w:type="character" w:customStyle="1" w:styleId="WW8Num16z5">
    <w:name w:val="WW8Num16z5"/>
    <w:rsid w:val="00422F10"/>
    <w:rPr>
      <w:rFonts w:ascii="Wingdings" w:hAnsi="Wingdings"/>
    </w:rPr>
  </w:style>
  <w:style w:type="character" w:customStyle="1" w:styleId="WW8Num18z0">
    <w:name w:val="WW8Num18z0"/>
    <w:rsid w:val="00422F10"/>
    <w:rPr>
      <w:rFonts w:ascii="Book Antiqua" w:hAnsi="Book Antiqua"/>
    </w:rPr>
  </w:style>
  <w:style w:type="character" w:customStyle="1" w:styleId="WW8Num21z1">
    <w:name w:val="WW8Num21z1"/>
    <w:rsid w:val="00422F10"/>
    <w:rPr>
      <w:rFonts w:ascii="Courier New" w:hAnsi="Courier New"/>
    </w:rPr>
  </w:style>
  <w:style w:type="character" w:customStyle="1" w:styleId="WW8Num21z2">
    <w:name w:val="WW8Num21z2"/>
    <w:rsid w:val="00422F10"/>
    <w:rPr>
      <w:rFonts w:ascii="Wingdings" w:hAnsi="Wingdings"/>
    </w:rPr>
  </w:style>
  <w:style w:type="character" w:customStyle="1" w:styleId="WW8Num21z3">
    <w:name w:val="WW8Num21z3"/>
    <w:rsid w:val="00422F10"/>
    <w:rPr>
      <w:rFonts w:ascii="Symbol" w:hAnsi="Symbol"/>
    </w:rPr>
  </w:style>
  <w:style w:type="character" w:customStyle="1" w:styleId="Caratterepredefinitoparagrafo3">
    <w:name w:val="Carattere predefinito paragrafo3"/>
    <w:rsid w:val="00422F10"/>
  </w:style>
  <w:style w:type="character" w:customStyle="1" w:styleId="WW8Num27z2">
    <w:name w:val="WW8Num27z2"/>
    <w:rsid w:val="00422F10"/>
    <w:rPr>
      <w:rFonts w:ascii="Symbol" w:hAnsi="Symbol"/>
      <w:color w:val="auto"/>
      <w:sz w:val="22"/>
      <w:szCs w:val="22"/>
    </w:rPr>
  </w:style>
  <w:style w:type="character" w:customStyle="1" w:styleId="WW8Num27z3">
    <w:name w:val="WW8Num27z3"/>
    <w:rsid w:val="00422F10"/>
    <w:rPr>
      <w:rFonts w:ascii="Symbol" w:hAnsi="Symbol"/>
    </w:rPr>
  </w:style>
  <w:style w:type="character" w:customStyle="1" w:styleId="WW8Num27z5">
    <w:name w:val="WW8Num27z5"/>
    <w:rsid w:val="00422F10"/>
    <w:rPr>
      <w:rFonts w:ascii="Wingdings" w:hAnsi="Wingdings"/>
    </w:rPr>
  </w:style>
  <w:style w:type="character" w:customStyle="1" w:styleId="Caratterepredefinitoparagrafo2">
    <w:name w:val="Carattere predefinito paragrafo2"/>
    <w:rsid w:val="00422F10"/>
  </w:style>
  <w:style w:type="character" w:customStyle="1" w:styleId="WW8Num17z5">
    <w:name w:val="WW8Num17z5"/>
    <w:rsid w:val="00422F10"/>
    <w:rPr>
      <w:rFonts w:ascii="Wingdings" w:hAnsi="Wingdings"/>
    </w:rPr>
  </w:style>
  <w:style w:type="character" w:customStyle="1" w:styleId="WW8Num22z1">
    <w:name w:val="WW8Num22z1"/>
    <w:rsid w:val="00422F10"/>
    <w:rPr>
      <w:rFonts w:ascii="Courier New" w:hAnsi="Courier New" w:cs="Courier New"/>
    </w:rPr>
  </w:style>
  <w:style w:type="character" w:customStyle="1" w:styleId="WW8Num22z2">
    <w:name w:val="WW8Num22z2"/>
    <w:rsid w:val="00422F10"/>
    <w:rPr>
      <w:rFonts w:ascii="Wingdings" w:hAnsi="Wingdings"/>
    </w:rPr>
  </w:style>
  <w:style w:type="character" w:customStyle="1" w:styleId="WW8Num22z3">
    <w:name w:val="WW8Num22z3"/>
    <w:rsid w:val="00422F10"/>
    <w:rPr>
      <w:rFonts w:ascii="Symbol" w:hAnsi="Symbol"/>
    </w:rPr>
  </w:style>
  <w:style w:type="character" w:customStyle="1" w:styleId="Absatz-Standardschriftart">
    <w:name w:val="Absatz-Standardschriftart"/>
    <w:rsid w:val="00422F10"/>
  </w:style>
  <w:style w:type="character" w:customStyle="1" w:styleId="WW8Num12z1">
    <w:name w:val="WW8Num12z1"/>
    <w:rsid w:val="00422F10"/>
    <w:rPr>
      <w:rFonts w:ascii="Courier New" w:hAnsi="Courier New" w:cs="Courier New"/>
    </w:rPr>
  </w:style>
  <w:style w:type="character" w:customStyle="1" w:styleId="WW8Num12z3">
    <w:name w:val="WW8Num12z3"/>
    <w:rsid w:val="00422F10"/>
    <w:rPr>
      <w:rFonts w:ascii="Symbol" w:hAnsi="Symbol"/>
    </w:rPr>
  </w:style>
  <w:style w:type="character" w:customStyle="1" w:styleId="WW8Num13z1">
    <w:name w:val="WW8Num13z1"/>
    <w:rsid w:val="00422F10"/>
    <w:rPr>
      <w:rFonts w:ascii="Courier New" w:hAnsi="Courier New" w:cs="Courier New"/>
    </w:rPr>
  </w:style>
  <w:style w:type="character" w:customStyle="1" w:styleId="WW8Num13z2">
    <w:name w:val="WW8Num13z2"/>
    <w:rsid w:val="00422F10"/>
    <w:rPr>
      <w:rFonts w:ascii="Wingdings" w:hAnsi="Wingdings"/>
    </w:rPr>
  </w:style>
  <w:style w:type="character" w:customStyle="1" w:styleId="WW8Num16z1">
    <w:name w:val="WW8Num16z1"/>
    <w:rsid w:val="00422F10"/>
    <w:rPr>
      <w:rFonts w:ascii="Courier New" w:hAnsi="Courier New" w:cs="Courier New"/>
    </w:rPr>
  </w:style>
  <w:style w:type="character" w:customStyle="1" w:styleId="WW8Num19z5">
    <w:name w:val="WW8Num19z5"/>
    <w:rsid w:val="00422F10"/>
    <w:rPr>
      <w:rFonts w:ascii="Wingdings" w:hAnsi="Wingdings"/>
    </w:rPr>
  </w:style>
  <w:style w:type="character" w:customStyle="1" w:styleId="WW8Num24z2">
    <w:name w:val="WW8Num24z2"/>
    <w:rsid w:val="00422F10"/>
    <w:rPr>
      <w:rFonts w:ascii="Wingdings" w:hAnsi="Wingdings"/>
    </w:rPr>
  </w:style>
  <w:style w:type="character" w:customStyle="1" w:styleId="WW8Num25z2">
    <w:name w:val="WW8Num25z2"/>
    <w:rsid w:val="00422F10"/>
    <w:rPr>
      <w:rFonts w:ascii="Wingdings" w:hAnsi="Wingdings"/>
    </w:rPr>
  </w:style>
  <w:style w:type="character" w:customStyle="1" w:styleId="WW8Num25z3">
    <w:name w:val="WW8Num25z3"/>
    <w:rsid w:val="00422F10"/>
    <w:rPr>
      <w:rFonts w:ascii="Symbol" w:hAnsi="Symbol"/>
    </w:rPr>
  </w:style>
  <w:style w:type="character" w:customStyle="1" w:styleId="WW8Num26z2">
    <w:name w:val="WW8Num26z2"/>
    <w:rsid w:val="00422F10"/>
    <w:rPr>
      <w:rFonts w:ascii="Wingdings" w:hAnsi="Wingdings"/>
    </w:rPr>
  </w:style>
  <w:style w:type="character" w:customStyle="1" w:styleId="WW8Num26z3">
    <w:name w:val="WW8Num26z3"/>
    <w:rsid w:val="00422F10"/>
    <w:rPr>
      <w:rFonts w:ascii="Symbol" w:hAnsi="Symbol"/>
    </w:rPr>
  </w:style>
  <w:style w:type="character" w:customStyle="1" w:styleId="WW8Num28z2">
    <w:name w:val="WW8Num28z2"/>
    <w:rsid w:val="00422F10"/>
    <w:rPr>
      <w:rFonts w:ascii="Wingdings" w:hAnsi="Wingdings"/>
    </w:rPr>
  </w:style>
  <w:style w:type="character" w:customStyle="1" w:styleId="WW8Num28z3">
    <w:name w:val="WW8Num28z3"/>
    <w:rsid w:val="00422F10"/>
    <w:rPr>
      <w:rFonts w:ascii="Symbol" w:hAnsi="Symbol"/>
    </w:rPr>
  </w:style>
  <w:style w:type="character" w:customStyle="1" w:styleId="WW8Num29z2">
    <w:name w:val="WW8Num29z2"/>
    <w:rsid w:val="00422F10"/>
    <w:rPr>
      <w:rFonts w:ascii="Wingdings" w:hAnsi="Wingdings"/>
    </w:rPr>
  </w:style>
  <w:style w:type="character" w:customStyle="1" w:styleId="WW8Num30z3">
    <w:name w:val="WW8Num30z3"/>
    <w:rsid w:val="00422F10"/>
    <w:rPr>
      <w:rFonts w:ascii="Symbol" w:hAnsi="Symbol"/>
    </w:rPr>
  </w:style>
  <w:style w:type="character" w:customStyle="1" w:styleId="WW8NumSt2z0">
    <w:name w:val="WW8NumSt2z0"/>
    <w:rsid w:val="00422F10"/>
    <w:rPr>
      <w:rFonts w:ascii="Symbol" w:hAnsi="Symbol"/>
    </w:rPr>
  </w:style>
  <w:style w:type="character" w:customStyle="1" w:styleId="WW8NumSt20z0">
    <w:name w:val="WW8NumSt20z0"/>
    <w:rsid w:val="00422F10"/>
    <w:rPr>
      <w:rFonts w:ascii="Book Antiqua" w:hAnsi="Book Antiqua"/>
    </w:rPr>
  </w:style>
  <w:style w:type="character" w:customStyle="1" w:styleId="Caratterepredefinitoparagrafo1">
    <w:name w:val="Carattere predefinito paragrafo1"/>
    <w:rsid w:val="00422F10"/>
  </w:style>
  <w:style w:type="character" w:customStyle="1" w:styleId="Carattere1">
    <w:name w:val="Carattere1"/>
    <w:basedOn w:val="Caratterepredefinitoparagrafo1"/>
    <w:rsid w:val="00422F10"/>
    <w:rPr>
      <w:rFonts w:ascii="Arial" w:hAnsi="Arial"/>
      <w:i/>
      <w:sz w:val="22"/>
      <w:lang w:val="it-IT" w:eastAsia="ar-SA" w:bidi="ar-SA"/>
    </w:rPr>
  </w:style>
  <w:style w:type="character" w:customStyle="1" w:styleId="Carattere">
    <w:name w:val="Carattere"/>
    <w:basedOn w:val="Caratterepredefinitoparagrafo1"/>
    <w:rsid w:val="00422F10"/>
    <w:rPr>
      <w:rFonts w:ascii="Book Antiqua" w:hAnsi="Book Antiqua"/>
      <w:i/>
      <w:sz w:val="22"/>
      <w:lang w:val="it-IT" w:eastAsia="ar-SA" w:bidi="ar-SA"/>
    </w:rPr>
  </w:style>
  <w:style w:type="character" w:customStyle="1" w:styleId="Titolo2CarattereCarattereCarattereCarattere1">
    <w:name w:val="Titolo 2 Carattere Carattere Carattere Carattere1"/>
    <w:basedOn w:val="Caratterepredefinitoparagrafo1"/>
    <w:rsid w:val="00422F10"/>
    <w:rPr>
      <w:rFonts w:ascii="Arial" w:hAnsi="Arial"/>
      <w:b/>
      <w:sz w:val="24"/>
      <w:lang w:val="it-IT" w:eastAsia="ar-SA" w:bidi="ar-SA"/>
    </w:rPr>
  </w:style>
  <w:style w:type="character" w:customStyle="1" w:styleId="Caratteredellanota">
    <w:name w:val="Carattere della nota"/>
    <w:basedOn w:val="Caratterepredefinitoparagrafo1"/>
    <w:rsid w:val="00422F10"/>
    <w:rPr>
      <w:position w:val="1"/>
      <w:sz w:val="16"/>
    </w:rPr>
  </w:style>
  <w:style w:type="character" w:styleId="Collegamentoipertestuale">
    <w:name w:val="Hyperlink"/>
    <w:basedOn w:val="Caratterepredefinitoparagrafo1"/>
    <w:uiPriority w:val="99"/>
    <w:rsid w:val="00422F10"/>
    <w:rPr>
      <w:color w:val="0000FF"/>
      <w:u w:val="single"/>
    </w:rPr>
  </w:style>
  <w:style w:type="character" w:styleId="Collegamentovisitato">
    <w:name w:val="FollowedHyperlink"/>
    <w:basedOn w:val="Caratterepredefinitoparagrafo1"/>
    <w:rsid w:val="00422F10"/>
    <w:rPr>
      <w:color w:val="800080"/>
      <w:u w:val="single"/>
    </w:rPr>
  </w:style>
  <w:style w:type="character" w:customStyle="1" w:styleId="CarattereCarattere">
    <w:name w:val="Carattere Carattere"/>
    <w:basedOn w:val="Caratterepredefinitoparagrafo1"/>
    <w:rsid w:val="00422F10"/>
    <w:rPr>
      <w:rFonts w:ascii="Book Antiqua" w:hAnsi="Book Antiqua"/>
      <w:b/>
      <w:sz w:val="16"/>
      <w:lang w:val="it-IT" w:eastAsia="ar-SA" w:bidi="ar-SA"/>
    </w:rPr>
  </w:style>
  <w:style w:type="character" w:customStyle="1" w:styleId="googqs-tidbit-0">
    <w:name w:val="goog_qs-tidbit-0"/>
    <w:basedOn w:val="Caratterepredefinitoparagrafo1"/>
    <w:rsid w:val="00422F10"/>
  </w:style>
  <w:style w:type="character" w:customStyle="1" w:styleId="StyleCarattereCarattereBookAntiqua10ptNotBold">
    <w:name w:val="Style  Carattere Carattere + Book Antiqua 10 pt Not Bold"/>
    <w:basedOn w:val="CarattereCarattere"/>
    <w:rsid w:val="00422F10"/>
    <w:rPr>
      <w:rFonts w:ascii="Book Antiqua" w:hAnsi="Book Antiqua"/>
      <w:b/>
      <w:sz w:val="18"/>
      <w:lang w:val="it-IT" w:eastAsia="ar-SA" w:bidi="ar-SA"/>
    </w:rPr>
  </w:style>
  <w:style w:type="character" w:styleId="Numeropagina">
    <w:name w:val="page number"/>
    <w:basedOn w:val="Caratterepredefinitoparagrafo1"/>
    <w:rsid w:val="00422F10"/>
  </w:style>
  <w:style w:type="character" w:customStyle="1" w:styleId="mw-headline">
    <w:name w:val="mw-headline"/>
    <w:basedOn w:val="Caratterepredefinitoparagrafo1"/>
    <w:rsid w:val="00422F10"/>
  </w:style>
  <w:style w:type="character" w:customStyle="1" w:styleId="googqs-tidbitgoogqs-tidbit-0">
    <w:name w:val="goog_qs-tidbit goog_qs-tidbit-0"/>
    <w:basedOn w:val="Caratterepredefinitoparagrafo1"/>
    <w:rsid w:val="00422F10"/>
  </w:style>
  <w:style w:type="character" w:customStyle="1" w:styleId="a">
    <w:name w:val="a"/>
    <w:basedOn w:val="Caratterepredefinitoparagrafo1"/>
    <w:rsid w:val="00422F10"/>
  </w:style>
  <w:style w:type="character" w:customStyle="1" w:styleId="Rimandonotaapidipagina1">
    <w:name w:val="Rimando nota a piè di pagina1"/>
    <w:rsid w:val="00422F10"/>
    <w:rPr>
      <w:vertAlign w:val="superscript"/>
    </w:rPr>
  </w:style>
  <w:style w:type="character" w:customStyle="1" w:styleId="Caratterenotadichiusura">
    <w:name w:val="Carattere nota di chiusura"/>
    <w:rsid w:val="00422F10"/>
    <w:rPr>
      <w:vertAlign w:val="superscript"/>
    </w:rPr>
  </w:style>
  <w:style w:type="character" w:customStyle="1" w:styleId="WW-Caratterenotadichiusura">
    <w:name w:val="WW-Carattere nota di chiusura"/>
    <w:rsid w:val="00422F10"/>
  </w:style>
  <w:style w:type="character" w:customStyle="1" w:styleId="Rimandonotadichiusura1">
    <w:name w:val="Rimando nota di chiusura1"/>
    <w:rsid w:val="00422F10"/>
    <w:rPr>
      <w:vertAlign w:val="superscript"/>
    </w:rPr>
  </w:style>
  <w:style w:type="character" w:customStyle="1" w:styleId="Rimandonotaapidipagina2">
    <w:name w:val="Rimando nota a piè di pagina2"/>
    <w:rsid w:val="00422F10"/>
    <w:rPr>
      <w:vertAlign w:val="superscript"/>
    </w:rPr>
  </w:style>
  <w:style w:type="character" w:customStyle="1" w:styleId="Rimandonotadichiusura2">
    <w:name w:val="Rimando nota di chiusura2"/>
    <w:rsid w:val="00422F10"/>
    <w:rPr>
      <w:vertAlign w:val="superscript"/>
    </w:rPr>
  </w:style>
  <w:style w:type="character" w:customStyle="1" w:styleId="Rimandonotaapidipagina3">
    <w:name w:val="Rimando nota a piè di pagina3"/>
    <w:rsid w:val="00422F10"/>
    <w:rPr>
      <w:vertAlign w:val="superscript"/>
    </w:rPr>
  </w:style>
  <w:style w:type="character" w:customStyle="1" w:styleId="Punti">
    <w:name w:val="Punti"/>
    <w:rsid w:val="00422F10"/>
    <w:rPr>
      <w:rFonts w:ascii="OpenSymbol" w:eastAsia="OpenSymbol" w:hAnsi="OpenSymbol" w:cs="OpenSymbol"/>
    </w:rPr>
  </w:style>
  <w:style w:type="character" w:customStyle="1" w:styleId="Rimandonotadichiusura3">
    <w:name w:val="Rimando nota di chiusura3"/>
    <w:rsid w:val="00422F10"/>
    <w:rPr>
      <w:vertAlign w:val="superscript"/>
    </w:rPr>
  </w:style>
  <w:style w:type="character" w:customStyle="1" w:styleId="Rimandonotaapidipagina4">
    <w:name w:val="Rimando nota a piè di pagina4"/>
    <w:rsid w:val="00422F10"/>
    <w:rPr>
      <w:vertAlign w:val="superscript"/>
    </w:rPr>
  </w:style>
  <w:style w:type="character" w:customStyle="1" w:styleId="Rimandonotadichiusura4">
    <w:name w:val="Rimando nota di chiusura4"/>
    <w:rsid w:val="00422F10"/>
    <w:rPr>
      <w:vertAlign w:val="superscript"/>
    </w:rPr>
  </w:style>
  <w:style w:type="character" w:customStyle="1" w:styleId="Rimandonotaapidipagina5">
    <w:name w:val="Rimando nota a piè di pagina5"/>
    <w:rsid w:val="00422F10"/>
    <w:rPr>
      <w:vertAlign w:val="superscript"/>
    </w:rPr>
  </w:style>
  <w:style w:type="character" w:customStyle="1" w:styleId="Rimandonotadichiusura5">
    <w:name w:val="Rimando nota di chiusura5"/>
    <w:rsid w:val="00422F10"/>
    <w:rPr>
      <w:vertAlign w:val="superscript"/>
    </w:rPr>
  </w:style>
  <w:style w:type="character" w:customStyle="1" w:styleId="Carattere2">
    <w:name w:val="Carattere2"/>
    <w:basedOn w:val="Caratterepredefinitoparagrafo6"/>
    <w:rsid w:val="00422F10"/>
    <w:rPr>
      <w:rFonts w:ascii="Tahoma" w:hAnsi="Tahoma" w:cs="Tahoma"/>
      <w:sz w:val="16"/>
      <w:szCs w:val="16"/>
      <w:lang w:val="it-IT" w:eastAsia="ar-SA" w:bidi="ar-SA"/>
    </w:rPr>
  </w:style>
  <w:style w:type="character" w:customStyle="1" w:styleId="Rimandonotaapidipagina6">
    <w:name w:val="Rimando nota a piè di pagina6"/>
    <w:rsid w:val="00422F10"/>
    <w:rPr>
      <w:vertAlign w:val="superscript"/>
    </w:rPr>
  </w:style>
  <w:style w:type="character" w:customStyle="1" w:styleId="Rimandonotadichiusura6">
    <w:name w:val="Rimando nota di chiusura6"/>
    <w:rsid w:val="00422F10"/>
    <w:rPr>
      <w:vertAlign w:val="superscript"/>
    </w:rPr>
  </w:style>
  <w:style w:type="character" w:styleId="Rimandonotaapidipagina">
    <w:name w:val="footnote reference"/>
    <w:rsid w:val="00422F10"/>
    <w:rPr>
      <w:vertAlign w:val="superscript"/>
    </w:rPr>
  </w:style>
  <w:style w:type="character" w:styleId="Rimandonotadichiusura">
    <w:name w:val="endnote reference"/>
    <w:rsid w:val="00422F10"/>
    <w:rPr>
      <w:vertAlign w:val="superscript"/>
    </w:rPr>
  </w:style>
  <w:style w:type="paragraph" w:customStyle="1" w:styleId="Intestazione7">
    <w:name w:val="Intestazione7"/>
    <w:basedOn w:val="Normale"/>
    <w:next w:val="Corpotesto"/>
    <w:rsid w:val="00422F10"/>
    <w:pPr>
      <w:keepNext/>
      <w:suppressAutoHyphens/>
      <w:spacing w:before="240" w:after="120" w:line="300" w:lineRule="atLeast"/>
      <w:ind w:firstLine="284"/>
      <w:jc w:val="both"/>
    </w:pPr>
    <w:rPr>
      <w:rFonts w:ascii="Arial" w:eastAsia="SimSun" w:hAnsi="Arial" w:cs="Mangal"/>
      <w:sz w:val="28"/>
      <w:szCs w:val="28"/>
      <w:lang w:eastAsia="ar-SA"/>
    </w:rPr>
  </w:style>
  <w:style w:type="paragraph" w:styleId="Corpotesto">
    <w:name w:val="Body Text"/>
    <w:basedOn w:val="Normale"/>
    <w:link w:val="CorpotestoCarattere"/>
    <w:rsid w:val="00422F10"/>
    <w:pPr>
      <w:widowControl w:val="0"/>
      <w:suppressAutoHyphens/>
      <w:spacing w:line="240" w:lineRule="auto"/>
      <w:jc w:val="both"/>
    </w:pPr>
    <w:rPr>
      <w:rFonts w:ascii="Times New Roman" w:eastAsia="Times New Roman" w:hAnsi="Times New Roman" w:cs="Times New Roman"/>
      <w:sz w:val="24"/>
      <w:szCs w:val="20"/>
      <w:lang w:eastAsia="ar-SA"/>
    </w:rPr>
  </w:style>
  <w:style w:type="character" w:customStyle="1" w:styleId="CorpotestoCarattere">
    <w:name w:val="Corpo testo Carattere"/>
    <w:basedOn w:val="Carpredefinitoparagrafo"/>
    <w:link w:val="Corpotesto"/>
    <w:rsid w:val="00422F10"/>
    <w:rPr>
      <w:rFonts w:ascii="Times New Roman" w:eastAsia="Times New Roman" w:hAnsi="Times New Roman" w:cs="Times New Roman"/>
      <w:sz w:val="24"/>
      <w:szCs w:val="20"/>
      <w:lang w:eastAsia="ar-SA"/>
    </w:rPr>
  </w:style>
  <w:style w:type="paragraph" w:styleId="Elenco">
    <w:name w:val="List"/>
    <w:basedOn w:val="Corpotesto"/>
    <w:rsid w:val="00422F10"/>
    <w:rPr>
      <w:rFonts w:cs="Mangal"/>
    </w:rPr>
  </w:style>
  <w:style w:type="paragraph" w:customStyle="1" w:styleId="Didascalia7">
    <w:name w:val="Didascalia7"/>
    <w:basedOn w:val="Normale"/>
    <w:rsid w:val="00422F10"/>
    <w:pPr>
      <w:suppressLineNumbers/>
      <w:suppressAutoHyphens/>
      <w:spacing w:before="120" w:after="120" w:line="300" w:lineRule="atLeast"/>
      <w:ind w:firstLine="284"/>
      <w:jc w:val="both"/>
    </w:pPr>
    <w:rPr>
      <w:rFonts w:ascii="Book Antiqua" w:eastAsia="Times New Roman" w:hAnsi="Book Antiqua" w:cs="Mangal"/>
      <w:i/>
      <w:iCs/>
      <w:sz w:val="24"/>
      <w:szCs w:val="24"/>
      <w:lang w:eastAsia="ar-SA"/>
    </w:rPr>
  </w:style>
  <w:style w:type="paragraph" w:customStyle="1" w:styleId="Indice">
    <w:name w:val="Indice"/>
    <w:basedOn w:val="Normale"/>
    <w:rsid w:val="00422F10"/>
    <w:pPr>
      <w:suppressLineNumbers/>
      <w:suppressAutoHyphens/>
      <w:spacing w:line="300" w:lineRule="atLeast"/>
      <w:ind w:firstLine="284"/>
      <w:jc w:val="both"/>
    </w:pPr>
    <w:rPr>
      <w:rFonts w:ascii="Book Antiqua" w:eastAsia="Times New Roman" w:hAnsi="Book Antiqua" w:cs="Mangal"/>
      <w:szCs w:val="20"/>
      <w:lang w:eastAsia="ar-SA"/>
    </w:rPr>
  </w:style>
  <w:style w:type="paragraph" w:customStyle="1" w:styleId="Intestazione6">
    <w:name w:val="Intestazione6"/>
    <w:basedOn w:val="Normale"/>
    <w:next w:val="Corpotesto"/>
    <w:rsid w:val="00422F10"/>
    <w:pPr>
      <w:keepNext/>
      <w:suppressAutoHyphens/>
      <w:spacing w:before="240" w:after="120" w:line="300" w:lineRule="atLeast"/>
      <w:ind w:firstLine="284"/>
      <w:jc w:val="both"/>
    </w:pPr>
    <w:rPr>
      <w:rFonts w:ascii="Arial" w:eastAsia="SimSun" w:hAnsi="Arial" w:cs="Mangal"/>
      <w:sz w:val="28"/>
      <w:szCs w:val="28"/>
      <w:lang w:eastAsia="ar-SA"/>
    </w:rPr>
  </w:style>
  <w:style w:type="paragraph" w:customStyle="1" w:styleId="Didascalia6">
    <w:name w:val="Didascalia6"/>
    <w:basedOn w:val="Normale"/>
    <w:next w:val="Normale"/>
    <w:rsid w:val="00422F10"/>
    <w:pPr>
      <w:spacing w:line="240" w:lineRule="auto"/>
    </w:pPr>
    <w:rPr>
      <w:rFonts w:ascii="Calibri" w:eastAsia="Calibri" w:hAnsi="Calibri" w:cs="Times New Roman"/>
      <w:b/>
      <w:bCs/>
      <w:color w:val="4F81BD"/>
      <w:sz w:val="18"/>
      <w:szCs w:val="18"/>
      <w:lang w:eastAsia="ar-SA"/>
    </w:rPr>
  </w:style>
  <w:style w:type="paragraph" w:customStyle="1" w:styleId="Intestazione5">
    <w:name w:val="Intestazione5"/>
    <w:basedOn w:val="Normale"/>
    <w:next w:val="Corpotesto"/>
    <w:rsid w:val="00422F10"/>
    <w:pPr>
      <w:keepNext/>
      <w:suppressAutoHyphens/>
      <w:spacing w:before="240" w:after="120" w:line="300" w:lineRule="atLeast"/>
      <w:ind w:firstLine="284"/>
      <w:jc w:val="both"/>
    </w:pPr>
    <w:rPr>
      <w:rFonts w:ascii="Arial" w:eastAsia="SimSun" w:hAnsi="Arial" w:cs="Mangal"/>
      <w:sz w:val="28"/>
      <w:szCs w:val="28"/>
      <w:lang w:eastAsia="ar-SA"/>
    </w:rPr>
  </w:style>
  <w:style w:type="paragraph" w:customStyle="1" w:styleId="Didascalia5">
    <w:name w:val="Didascalia5"/>
    <w:basedOn w:val="Normale"/>
    <w:rsid w:val="00422F10"/>
    <w:pPr>
      <w:suppressLineNumbers/>
      <w:suppressAutoHyphens/>
      <w:spacing w:before="120" w:after="120" w:line="300" w:lineRule="atLeast"/>
      <w:ind w:firstLine="284"/>
      <w:jc w:val="both"/>
    </w:pPr>
    <w:rPr>
      <w:rFonts w:ascii="Book Antiqua" w:eastAsia="Times New Roman" w:hAnsi="Book Antiqua" w:cs="Mangal"/>
      <w:i/>
      <w:iCs/>
      <w:sz w:val="24"/>
      <w:szCs w:val="24"/>
      <w:lang w:eastAsia="ar-SA"/>
    </w:rPr>
  </w:style>
  <w:style w:type="paragraph" w:customStyle="1" w:styleId="Intestazione4">
    <w:name w:val="Intestazione4"/>
    <w:basedOn w:val="Normale"/>
    <w:next w:val="Corpotesto"/>
    <w:rsid w:val="00422F10"/>
    <w:pPr>
      <w:keepNext/>
      <w:suppressAutoHyphens/>
      <w:spacing w:before="240" w:after="120" w:line="300" w:lineRule="atLeast"/>
      <w:ind w:firstLine="284"/>
      <w:jc w:val="both"/>
    </w:pPr>
    <w:rPr>
      <w:rFonts w:ascii="Arial" w:eastAsia="SimSun" w:hAnsi="Arial" w:cs="Mangal"/>
      <w:sz w:val="28"/>
      <w:szCs w:val="28"/>
      <w:lang w:eastAsia="ar-SA"/>
    </w:rPr>
  </w:style>
  <w:style w:type="paragraph" w:customStyle="1" w:styleId="Didascalia4">
    <w:name w:val="Didascalia4"/>
    <w:basedOn w:val="Normale"/>
    <w:rsid w:val="00422F10"/>
    <w:pPr>
      <w:suppressLineNumbers/>
      <w:suppressAutoHyphens/>
      <w:spacing w:before="120" w:after="120" w:line="300" w:lineRule="atLeast"/>
      <w:ind w:firstLine="284"/>
      <w:jc w:val="both"/>
    </w:pPr>
    <w:rPr>
      <w:rFonts w:ascii="Book Antiqua" w:eastAsia="Times New Roman" w:hAnsi="Book Antiqua" w:cs="Mangal"/>
      <w:i/>
      <w:iCs/>
      <w:sz w:val="24"/>
      <w:szCs w:val="24"/>
      <w:lang w:eastAsia="ar-SA"/>
    </w:rPr>
  </w:style>
  <w:style w:type="paragraph" w:customStyle="1" w:styleId="Intestazione3">
    <w:name w:val="Intestazione3"/>
    <w:basedOn w:val="Normale"/>
    <w:next w:val="Corpotesto"/>
    <w:rsid w:val="00422F10"/>
    <w:pPr>
      <w:keepNext/>
      <w:suppressAutoHyphens/>
      <w:spacing w:before="240" w:after="120" w:line="300" w:lineRule="atLeast"/>
      <w:ind w:firstLine="284"/>
      <w:jc w:val="both"/>
    </w:pPr>
    <w:rPr>
      <w:rFonts w:ascii="Arial" w:eastAsia="Lucida Sans Unicode" w:hAnsi="Arial" w:cs="Mangal"/>
      <w:sz w:val="28"/>
      <w:szCs w:val="28"/>
      <w:lang w:eastAsia="ar-SA"/>
    </w:rPr>
  </w:style>
  <w:style w:type="paragraph" w:customStyle="1" w:styleId="Didascalia3">
    <w:name w:val="Didascalia3"/>
    <w:basedOn w:val="Normale"/>
    <w:rsid w:val="00422F10"/>
    <w:pPr>
      <w:suppressLineNumbers/>
      <w:suppressAutoHyphens/>
      <w:spacing w:before="120" w:after="120" w:line="300" w:lineRule="atLeast"/>
      <w:ind w:firstLine="284"/>
      <w:jc w:val="both"/>
    </w:pPr>
    <w:rPr>
      <w:rFonts w:ascii="Book Antiqua" w:eastAsia="Times New Roman" w:hAnsi="Book Antiqua" w:cs="Mangal"/>
      <w:i/>
      <w:iCs/>
      <w:sz w:val="24"/>
      <w:szCs w:val="24"/>
      <w:lang w:eastAsia="ar-SA"/>
    </w:rPr>
  </w:style>
  <w:style w:type="paragraph" w:customStyle="1" w:styleId="Intestazione2">
    <w:name w:val="Intestazione2"/>
    <w:basedOn w:val="Normale"/>
    <w:next w:val="Corpotesto"/>
    <w:rsid w:val="00422F10"/>
    <w:pPr>
      <w:keepNext/>
      <w:suppressAutoHyphens/>
      <w:spacing w:before="240" w:after="120" w:line="300" w:lineRule="atLeast"/>
      <w:ind w:firstLine="284"/>
      <w:jc w:val="both"/>
    </w:pPr>
    <w:rPr>
      <w:rFonts w:ascii="Arial" w:eastAsia="Lucida Sans Unicode" w:hAnsi="Arial" w:cs="Mangal"/>
      <w:sz w:val="28"/>
      <w:szCs w:val="28"/>
      <w:lang w:eastAsia="ar-SA"/>
    </w:rPr>
  </w:style>
  <w:style w:type="paragraph" w:customStyle="1" w:styleId="Didascalia2">
    <w:name w:val="Didascalia2"/>
    <w:basedOn w:val="Normale"/>
    <w:rsid w:val="00422F10"/>
    <w:pPr>
      <w:suppressLineNumbers/>
      <w:suppressAutoHyphens/>
      <w:spacing w:before="120" w:after="120" w:line="300" w:lineRule="atLeast"/>
      <w:ind w:firstLine="284"/>
      <w:jc w:val="both"/>
    </w:pPr>
    <w:rPr>
      <w:rFonts w:ascii="Book Antiqua" w:eastAsia="Times New Roman" w:hAnsi="Book Antiqua" w:cs="Mangal"/>
      <w:i/>
      <w:iCs/>
      <w:sz w:val="24"/>
      <w:szCs w:val="24"/>
      <w:lang w:eastAsia="ar-SA"/>
    </w:rPr>
  </w:style>
  <w:style w:type="paragraph" w:customStyle="1" w:styleId="Intestazione1">
    <w:name w:val="Intestazione1"/>
    <w:basedOn w:val="Normale"/>
    <w:next w:val="Corpotesto"/>
    <w:rsid w:val="00422F10"/>
    <w:pPr>
      <w:keepNext/>
      <w:suppressAutoHyphens/>
      <w:spacing w:before="240" w:after="120" w:line="300" w:lineRule="atLeast"/>
      <w:ind w:firstLine="284"/>
      <w:jc w:val="both"/>
    </w:pPr>
    <w:rPr>
      <w:rFonts w:ascii="Arial" w:eastAsia="Lucida Sans Unicode" w:hAnsi="Arial" w:cs="Mangal"/>
      <w:sz w:val="28"/>
      <w:szCs w:val="28"/>
      <w:lang w:eastAsia="ar-SA"/>
    </w:rPr>
  </w:style>
  <w:style w:type="paragraph" w:customStyle="1" w:styleId="Didascalia1">
    <w:name w:val="Didascalia1"/>
    <w:basedOn w:val="Normale"/>
    <w:next w:val="Normale"/>
    <w:rsid w:val="00422F10"/>
    <w:pPr>
      <w:suppressAutoHyphens/>
      <w:spacing w:line="240" w:lineRule="auto"/>
    </w:pPr>
    <w:rPr>
      <w:rFonts w:ascii="Times New Roman" w:eastAsia="Times New Roman" w:hAnsi="Times New Roman" w:cs="Times New Roman"/>
      <w:b/>
      <w:bCs/>
      <w:sz w:val="20"/>
      <w:szCs w:val="20"/>
      <w:lang w:eastAsia="ar-SA"/>
    </w:rPr>
  </w:style>
  <w:style w:type="paragraph" w:styleId="Pidipagina">
    <w:name w:val="footer"/>
    <w:basedOn w:val="Normale"/>
    <w:link w:val="PidipaginaCarattere"/>
    <w:uiPriority w:val="99"/>
    <w:rsid w:val="00422F10"/>
    <w:pPr>
      <w:tabs>
        <w:tab w:val="center" w:pos="4819"/>
        <w:tab w:val="right" w:pos="9071"/>
      </w:tabs>
      <w:suppressAutoHyphens/>
      <w:spacing w:line="300" w:lineRule="atLeast"/>
      <w:ind w:firstLine="284"/>
      <w:jc w:val="both"/>
    </w:pPr>
    <w:rPr>
      <w:rFonts w:ascii="Book Antiqua" w:eastAsia="Times New Roman" w:hAnsi="Book Antiqua" w:cs="Times New Roman"/>
      <w:szCs w:val="20"/>
      <w:lang w:eastAsia="ar-SA"/>
    </w:rPr>
  </w:style>
  <w:style w:type="character" w:customStyle="1" w:styleId="PidipaginaCarattere">
    <w:name w:val="Piè di pagina Carattere"/>
    <w:basedOn w:val="Carpredefinitoparagrafo"/>
    <w:link w:val="Pidipagina"/>
    <w:uiPriority w:val="99"/>
    <w:rsid w:val="00422F10"/>
    <w:rPr>
      <w:rFonts w:ascii="Book Antiqua" w:eastAsia="Times New Roman" w:hAnsi="Book Antiqua" w:cs="Times New Roman"/>
      <w:szCs w:val="20"/>
      <w:lang w:eastAsia="ar-SA"/>
    </w:rPr>
  </w:style>
  <w:style w:type="paragraph" w:styleId="Testonotaapidipagina">
    <w:name w:val="footnote text"/>
    <w:basedOn w:val="Normale"/>
    <w:link w:val="TestonotaapidipaginaCarattere"/>
    <w:rsid w:val="00422F10"/>
    <w:pPr>
      <w:suppressAutoHyphens/>
      <w:spacing w:line="300" w:lineRule="atLeast"/>
      <w:ind w:firstLine="284"/>
      <w:jc w:val="both"/>
    </w:pPr>
    <w:rPr>
      <w:rFonts w:ascii="Book Antiqua" w:eastAsia="Times New Roman" w:hAnsi="Book Antiqua" w:cs="Times New Roman"/>
      <w:sz w:val="20"/>
      <w:szCs w:val="20"/>
      <w:lang w:eastAsia="ar-SA"/>
    </w:rPr>
  </w:style>
  <w:style w:type="character" w:customStyle="1" w:styleId="TestonotaapidipaginaCarattere">
    <w:name w:val="Testo nota a piè di pagina Carattere"/>
    <w:basedOn w:val="Carpredefinitoparagrafo"/>
    <w:link w:val="Testonotaapidipagina"/>
    <w:rsid w:val="00422F10"/>
    <w:rPr>
      <w:rFonts w:ascii="Book Antiqua" w:eastAsia="Times New Roman" w:hAnsi="Book Antiqua" w:cs="Times New Roman"/>
      <w:sz w:val="20"/>
      <w:szCs w:val="20"/>
      <w:lang w:eastAsia="ar-SA"/>
    </w:rPr>
  </w:style>
  <w:style w:type="paragraph" w:styleId="Sommario1">
    <w:name w:val="toc 1"/>
    <w:basedOn w:val="Normale"/>
    <w:next w:val="Normale"/>
    <w:uiPriority w:val="39"/>
    <w:rsid w:val="00422F10"/>
    <w:pPr>
      <w:spacing w:before="240" w:after="120"/>
    </w:pPr>
    <w:rPr>
      <w:b/>
      <w:bCs/>
      <w:sz w:val="20"/>
      <w:szCs w:val="20"/>
    </w:rPr>
  </w:style>
  <w:style w:type="paragraph" w:styleId="Sommario2">
    <w:name w:val="toc 2"/>
    <w:basedOn w:val="Normale"/>
    <w:next w:val="Normale"/>
    <w:uiPriority w:val="39"/>
    <w:rsid w:val="00422F10"/>
    <w:pPr>
      <w:spacing w:before="120"/>
      <w:ind w:left="220"/>
    </w:pPr>
    <w:rPr>
      <w:i/>
      <w:iCs/>
      <w:sz w:val="20"/>
      <w:szCs w:val="20"/>
    </w:rPr>
  </w:style>
  <w:style w:type="paragraph" w:styleId="Sommario3">
    <w:name w:val="toc 3"/>
    <w:basedOn w:val="Normale"/>
    <w:next w:val="Normale"/>
    <w:uiPriority w:val="39"/>
    <w:rsid w:val="00422F10"/>
    <w:pPr>
      <w:ind w:left="440"/>
    </w:pPr>
    <w:rPr>
      <w:sz w:val="20"/>
      <w:szCs w:val="20"/>
    </w:rPr>
  </w:style>
  <w:style w:type="paragraph" w:styleId="Sommario4">
    <w:name w:val="toc 4"/>
    <w:basedOn w:val="Normale"/>
    <w:next w:val="Normale"/>
    <w:uiPriority w:val="39"/>
    <w:rsid w:val="00422F10"/>
    <w:pPr>
      <w:ind w:left="660"/>
    </w:pPr>
    <w:rPr>
      <w:sz w:val="20"/>
      <w:szCs w:val="20"/>
    </w:rPr>
  </w:style>
  <w:style w:type="paragraph" w:styleId="Rientrocorpodeltesto">
    <w:name w:val="Body Text Indent"/>
    <w:basedOn w:val="Normale"/>
    <w:link w:val="RientrocorpodeltestoCarattere"/>
    <w:rsid w:val="00422F10"/>
    <w:pPr>
      <w:suppressAutoHyphens/>
      <w:spacing w:line="360" w:lineRule="auto"/>
      <w:ind w:firstLine="284"/>
      <w:jc w:val="both"/>
    </w:pPr>
    <w:rPr>
      <w:rFonts w:ascii="Book Antiqua" w:eastAsia="Times New Roman" w:hAnsi="Book Antiqua" w:cs="Times New Roman"/>
      <w:szCs w:val="20"/>
      <w:lang w:eastAsia="ar-SA"/>
    </w:rPr>
  </w:style>
  <w:style w:type="character" w:customStyle="1" w:styleId="RientrocorpodeltestoCarattere">
    <w:name w:val="Rientro corpo del testo Carattere"/>
    <w:basedOn w:val="Carpredefinitoparagrafo"/>
    <w:link w:val="Rientrocorpodeltesto"/>
    <w:rsid w:val="00422F10"/>
    <w:rPr>
      <w:rFonts w:ascii="Book Antiqua" w:eastAsia="Times New Roman" w:hAnsi="Book Antiqua" w:cs="Times New Roman"/>
      <w:szCs w:val="20"/>
      <w:lang w:eastAsia="ar-SA"/>
    </w:rPr>
  </w:style>
  <w:style w:type="paragraph" w:customStyle="1" w:styleId="Testonormale2">
    <w:name w:val="Testo normale2"/>
    <w:basedOn w:val="Normale"/>
    <w:rsid w:val="00422F10"/>
    <w:pPr>
      <w:widowControl w:val="0"/>
      <w:suppressAutoHyphens/>
      <w:spacing w:line="240" w:lineRule="auto"/>
    </w:pPr>
    <w:rPr>
      <w:rFonts w:ascii="Courier New" w:eastAsia="Times New Roman" w:hAnsi="Courier New" w:cs="Times New Roman"/>
      <w:szCs w:val="20"/>
      <w:lang w:eastAsia="ar-SA"/>
    </w:rPr>
  </w:style>
  <w:style w:type="paragraph" w:customStyle="1" w:styleId="Corpodeltesto32">
    <w:name w:val="Corpo del testo 32"/>
    <w:basedOn w:val="Normale"/>
    <w:rsid w:val="00422F10"/>
    <w:pPr>
      <w:suppressAutoHyphens/>
      <w:spacing w:line="300" w:lineRule="atLeast"/>
      <w:ind w:right="-1"/>
      <w:jc w:val="both"/>
    </w:pPr>
    <w:rPr>
      <w:rFonts w:ascii="Book Antiqua" w:eastAsia="Times New Roman" w:hAnsi="Book Antiqua" w:cs="Times New Roman"/>
      <w:szCs w:val="20"/>
      <w:lang w:eastAsia="ar-SA"/>
    </w:rPr>
  </w:style>
  <w:style w:type="paragraph" w:styleId="Titolo">
    <w:name w:val="Title"/>
    <w:basedOn w:val="Normale"/>
    <w:next w:val="Sottotitolo"/>
    <w:link w:val="TitoloCarattere"/>
    <w:qFormat/>
    <w:rsid w:val="00422F10"/>
    <w:pPr>
      <w:suppressAutoHyphens/>
      <w:spacing w:before="120" w:after="720" w:line="300" w:lineRule="atLeast"/>
      <w:ind w:firstLine="284"/>
      <w:jc w:val="center"/>
    </w:pPr>
    <w:rPr>
      <w:rFonts w:ascii="Arial" w:eastAsia="Times New Roman" w:hAnsi="Arial" w:cs="Arial"/>
      <w:b/>
      <w:bCs/>
      <w:kern w:val="1"/>
      <w:sz w:val="32"/>
      <w:szCs w:val="32"/>
      <w:lang w:eastAsia="ar-SA"/>
    </w:rPr>
  </w:style>
  <w:style w:type="character" w:customStyle="1" w:styleId="TitoloCarattere">
    <w:name w:val="Titolo Carattere"/>
    <w:basedOn w:val="Carpredefinitoparagrafo"/>
    <w:link w:val="Titolo"/>
    <w:rsid w:val="00422F10"/>
    <w:rPr>
      <w:rFonts w:ascii="Arial" w:eastAsia="Times New Roman" w:hAnsi="Arial" w:cs="Arial"/>
      <w:b/>
      <w:bCs/>
      <w:kern w:val="1"/>
      <w:sz w:val="32"/>
      <w:szCs w:val="32"/>
      <w:lang w:eastAsia="ar-SA"/>
    </w:rPr>
  </w:style>
  <w:style w:type="paragraph" w:styleId="Sottotitolo">
    <w:name w:val="Subtitle"/>
    <w:basedOn w:val="Intestazione1"/>
    <w:next w:val="Corpotesto"/>
    <w:link w:val="SottotitoloCarattere"/>
    <w:qFormat/>
    <w:rsid w:val="00422F10"/>
    <w:pPr>
      <w:jc w:val="center"/>
    </w:pPr>
    <w:rPr>
      <w:i/>
      <w:iCs/>
    </w:rPr>
  </w:style>
  <w:style w:type="character" w:customStyle="1" w:styleId="SottotitoloCarattere">
    <w:name w:val="Sottotitolo Carattere"/>
    <w:basedOn w:val="Carpredefinitoparagrafo"/>
    <w:link w:val="Sottotitolo"/>
    <w:rsid w:val="00422F10"/>
    <w:rPr>
      <w:rFonts w:ascii="Arial" w:eastAsia="Lucida Sans Unicode" w:hAnsi="Arial" w:cs="Mangal"/>
      <w:i/>
      <w:iCs/>
      <w:sz w:val="28"/>
      <w:szCs w:val="28"/>
      <w:lang w:eastAsia="ar-SA"/>
    </w:rPr>
  </w:style>
  <w:style w:type="paragraph" w:customStyle="1" w:styleId="Testocommento2">
    <w:name w:val="Testo commento2"/>
    <w:basedOn w:val="Normale"/>
    <w:rsid w:val="00422F10"/>
    <w:pPr>
      <w:suppressAutoHyphens/>
      <w:spacing w:line="240" w:lineRule="auto"/>
      <w:jc w:val="center"/>
    </w:pPr>
    <w:rPr>
      <w:rFonts w:ascii="Times" w:eastAsia="Times New Roman" w:hAnsi="Times" w:cs="Times New Roman"/>
      <w:szCs w:val="20"/>
      <w:lang w:val="en-US" w:eastAsia="ar-SA"/>
    </w:rPr>
  </w:style>
  <w:style w:type="paragraph" w:styleId="NormaleWeb">
    <w:name w:val="Normal (Web)"/>
    <w:basedOn w:val="Normale"/>
    <w:uiPriority w:val="99"/>
    <w:rsid w:val="00422F10"/>
    <w:pPr>
      <w:suppressAutoHyphens/>
      <w:spacing w:before="280" w:after="280" w:line="240" w:lineRule="auto"/>
    </w:pPr>
    <w:rPr>
      <w:rFonts w:ascii="Arial Unicode MS" w:eastAsia="Arial Unicode MS" w:hAnsi="Arial Unicode MS" w:cs="Arial Unicode MS"/>
      <w:sz w:val="24"/>
      <w:szCs w:val="24"/>
      <w:lang w:eastAsia="ar-SA"/>
    </w:rPr>
  </w:style>
  <w:style w:type="paragraph" w:styleId="Sommario5">
    <w:name w:val="toc 5"/>
    <w:basedOn w:val="Normale"/>
    <w:next w:val="Normale"/>
    <w:uiPriority w:val="39"/>
    <w:rsid w:val="00422F10"/>
    <w:pPr>
      <w:ind w:left="880"/>
    </w:pPr>
    <w:rPr>
      <w:sz w:val="20"/>
      <w:szCs w:val="20"/>
    </w:rPr>
  </w:style>
  <w:style w:type="paragraph" w:styleId="Sommario6">
    <w:name w:val="toc 6"/>
    <w:basedOn w:val="Normale"/>
    <w:next w:val="Normale"/>
    <w:uiPriority w:val="39"/>
    <w:rsid w:val="00422F10"/>
    <w:pPr>
      <w:ind w:left="1100"/>
    </w:pPr>
    <w:rPr>
      <w:sz w:val="20"/>
      <w:szCs w:val="20"/>
    </w:rPr>
  </w:style>
  <w:style w:type="paragraph" w:styleId="Sommario7">
    <w:name w:val="toc 7"/>
    <w:basedOn w:val="Normale"/>
    <w:next w:val="Normale"/>
    <w:uiPriority w:val="39"/>
    <w:rsid w:val="00422F10"/>
    <w:pPr>
      <w:ind w:left="1320"/>
    </w:pPr>
    <w:rPr>
      <w:sz w:val="20"/>
      <w:szCs w:val="20"/>
    </w:rPr>
  </w:style>
  <w:style w:type="paragraph" w:styleId="Sommario8">
    <w:name w:val="toc 8"/>
    <w:basedOn w:val="Normale"/>
    <w:next w:val="Normale"/>
    <w:uiPriority w:val="39"/>
    <w:rsid w:val="00422F10"/>
    <w:pPr>
      <w:ind w:left="1540"/>
    </w:pPr>
    <w:rPr>
      <w:sz w:val="20"/>
      <w:szCs w:val="20"/>
    </w:rPr>
  </w:style>
  <w:style w:type="paragraph" w:styleId="Sommario9">
    <w:name w:val="toc 9"/>
    <w:basedOn w:val="Normale"/>
    <w:next w:val="Normale"/>
    <w:uiPriority w:val="39"/>
    <w:rsid w:val="00422F10"/>
    <w:pPr>
      <w:ind w:left="1760"/>
    </w:pPr>
    <w:rPr>
      <w:sz w:val="20"/>
      <w:szCs w:val="20"/>
    </w:rPr>
  </w:style>
  <w:style w:type="paragraph" w:customStyle="1" w:styleId="Corpodeltesto21">
    <w:name w:val="Corpo del testo 21"/>
    <w:basedOn w:val="Normale"/>
    <w:rsid w:val="00422F10"/>
    <w:pPr>
      <w:suppressAutoHyphens/>
      <w:spacing w:after="120" w:line="480" w:lineRule="auto"/>
      <w:ind w:firstLine="284"/>
      <w:jc w:val="both"/>
    </w:pPr>
    <w:rPr>
      <w:rFonts w:ascii="Book Antiqua" w:eastAsia="Times New Roman" w:hAnsi="Book Antiqua" w:cs="Times New Roman"/>
      <w:szCs w:val="20"/>
      <w:lang w:eastAsia="ar-SA"/>
    </w:rPr>
  </w:style>
  <w:style w:type="paragraph" w:customStyle="1" w:styleId="Rientronormale1">
    <w:name w:val="Rientro normale1"/>
    <w:basedOn w:val="Normale"/>
    <w:rsid w:val="00422F10"/>
    <w:pPr>
      <w:suppressAutoHyphens/>
      <w:spacing w:before="120" w:after="120" w:line="280" w:lineRule="atLeast"/>
      <w:ind w:left="737"/>
      <w:jc w:val="both"/>
    </w:pPr>
    <w:rPr>
      <w:rFonts w:ascii="Book Antiqua" w:eastAsia="Times New Roman" w:hAnsi="Book Antiqua" w:cs="Times New Roman"/>
      <w:i/>
      <w:szCs w:val="20"/>
      <w:lang w:eastAsia="ar-SA"/>
    </w:rPr>
  </w:style>
  <w:style w:type="paragraph" w:customStyle="1" w:styleId="Testonormale1">
    <w:name w:val="Testo normale1"/>
    <w:basedOn w:val="Normale"/>
    <w:rsid w:val="00422F10"/>
    <w:pPr>
      <w:widowControl w:val="0"/>
      <w:suppressAutoHyphens/>
      <w:spacing w:line="240" w:lineRule="auto"/>
    </w:pPr>
    <w:rPr>
      <w:rFonts w:ascii="Courier New" w:eastAsia="Times New Roman" w:hAnsi="Courier New" w:cs="Times New Roman"/>
      <w:szCs w:val="20"/>
      <w:lang w:eastAsia="ar-SA"/>
    </w:rPr>
  </w:style>
  <w:style w:type="paragraph" w:customStyle="1" w:styleId="Corpodeltesto31">
    <w:name w:val="Corpo del testo 31"/>
    <w:basedOn w:val="Normale"/>
    <w:rsid w:val="00422F10"/>
    <w:pPr>
      <w:suppressAutoHyphens/>
      <w:spacing w:line="300" w:lineRule="atLeast"/>
      <w:ind w:right="-1"/>
      <w:jc w:val="both"/>
    </w:pPr>
    <w:rPr>
      <w:rFonts w:ascii="Book Antiqua" w:eastAsia="Times New Roman" w:hAnsi="Book Antiqua" w:cs="Times New Roman"/>
      <w:szCs w:val="20"/>
      <w:lang w:eastAsia="ar-SA"/>
    </w:rPr>
  </w:style>
  <w:style w:type="paragraph" w:customStyle="1" w:styleId="Testocommento1">
    <w:name w:val="Testo commento1"/>
    <w:basedOn w:val="Normale"/>
    <w:rsid w:val="00422F10"/>
    <w:pPr>
      <w:suppressAutoHyphens/>
      <w:spacing w:line="240" w:lineRule="auto"/>
      <w:jc w:val="center"/>
    </w:pPr>
    <w:rPr>
      <w:rFonts w:ascii="Times" w:eastAsia="Times New Roman" w:hAnsi="Times" w:cs="Times New Roman"/>
      <w:szCs w:val="20"/>
      <w:lang w:val="en-US" w:eastAsia="ar-SA"/>
    </w:rPr>
  </w:style>
  <w:style w:type="paragraph" w:customStyle="1" w:styleId="Contenutocornice">
    <w:name w:val="Contenuto cornice"/>
    <w:basedOn w:val="Corpotesto"/>
    <w:rsid w:val="00422F10"/>
  </w:style>
  <w:style w:type="paragraph" w:customStyle="1" w:styleId="Indice10">
    <w:name w:val="Indice 10"/>
    <w:basedOn w:val="Indice"/>
    <w:rsid w:val="00422F10"/>
    <w:pPr>
      <w:tabs>
        <w:tab w:val="right" w:leader="dot" w:pos="7091"/>
      </w:tabs>
      <w:ind w:left="2547" w:firstLine="0"/>
    </w:pPr>
  </w:style>
  <w:style w:type="paragraph" w:customStyle="1" w:styleId="Contenutotabella">
    <w:name w:val="Contenuto tabella"/>
    <w:basedOn w:val="Normale"/>
    <w:rsid w:val="00422F10"/>
    <w:pPr>
      <w:suppressLineNumbers/>
      <w:suppressAutoHyphens/>
      <w:spacing w:line="300" w:lineRule="atLeast"/>
      <w:ind w:firstLine="284"/>
      <w:jc w:val="both"/>
    </w:pPr>
    <w:rPr>
      <w:rFonts w:ascii="Book Antiqua" w:eastAsia="Times New Roman" w:hAnsi="Book Antiqua" w:cs="Times New Roman"/>
      <w:szCs w:val="20"/>
      <w:lang w:eastAsia="ar-SA"/>
    </w:rPr>
  </w:style>
  <w:style w:type="paragraph" w:customStyle="1" w:styleId="Intestazionetabella">
    <w:name w:val="Intestazione tabella"/>
    <w:basedOn w:val="Contenutotabella"/>
    <w:rsid w:val="00422F10"/>
    <w:pPr>
      <w:jc w:val="center"/>
    </w:pPr>
    <w:rPr>
      <w:b/>
      <w:bCs/>
    </w:rPr>
  </w:style>
  <w:style w:type="paragraph" w:customStyle="1" w:styleId="Intestazioneindice">
    <w:name w:val="Intestazione indice"/>
    <w:basedOn w:val="Intestazione1"/>
    <w:rsid w:val="00422F10"/>
    <w:pPr>
      <w:suppressLineNumbers/>
      <w:ind w:firstLine="0"/>
    </w:pPr>
    <w:rPr>
      <w:b/>
      <w:bCs/>
      <w:sz w:val="32"/>
      <w:szCs w:val="32"/>
    </w:rPr>
  </w:style>
  <w:style w:type="paragraph" w:customStyle="1" w:styleId="Rientronormale3">
    <w:name w:val="Rientro normale3"/>
    <w:basedOn w:val="Normale"/>
    <w:rsid w:val="00422F10"/>
    <w:pPr>
      <w:spacing w:before="120" w:after="120" w:line="280" w:lineRule="atLeast"/>
      <w:ind w:left="737"/>
      <w:jc w:val="both"/>
    </w:pPr>
    <w:rPr>
      <w:rFonts w:ascii="Book Antiqua" w:eastAsia="Times New Roman" w:hAnsi="Book Antiqua" w:cs="Times New Roman"/>
      <w:i/>
      <w:szCs w:val="20"/>
      <w:lang w:eastAsia="ar-SA"/>
    </w:rPr>
  </w:style>
  <w:style w:type="paragraph" w:customStyle="1" w:styleId="Stile1">
    <w:name w:val="Stile1"/>
    <w:basedOn w:val="Titolo3"/>
    <w:rsid w:val="00422F10"/>
    <w:pPr>
      <w:numPr>
        <w:ilvl w:val="0"/>
        <w:numId w:val="0"/>
      </w:numPr>
      <w:tabs>
        <w:tab w:val="left" w:pos="720"/>
      </w:tabs>
      <w:autoSpaceDE/>
      <w:autoSpaceDN/>
      <w:adjustRightInd/>
      <w:spacing w:after="120"/>
      <w:ind w:left="720" w:hanging="720"/>
      <w:jc w:val="both"/>
    </w:pPr>
    <w:rPr>
      <w:rFonts w:cs="Times New Roman"/>
      <w:szCs w:val="20"/>
    </w:rPr>
  </w:style>
  <w:style w:type="paragraph" w:customStyle="1" w:styleId="Stile2">
    <w:name w:val="Stile2"/>
    <w:basedOn w:val="Titolo3"/>
    <w:rsid w:val="00422F10"/>
    <w:pPr>
      <w:numPr>
        <w:ilvl w:val="0"/>
        <w:numId w:val="0"/>
      </w:numPr>
      <w:autoSpaceDE/>
      <w:autoSpaceDN/>
      <w:adjustRightInd/>
      <w:spacing w:after="120"/>
      <w:jc w:val="both"/>
    </w:pPr>
    <w:rPr>
      <w:rFonts w:cs="Times New Roman"/>
      <w:szCs w:val="20"/>
    </w:rPr>
  </w:style>
  <w:style w:type="paragraph" w:customStyle="1" w:styleId="Stile3">
    <w:name w:val="Stile3"/>
    <w:basedOn w:val="Normale"/>
    <w:rsid w:val="00422F10"/>
    <w:pPr>
      <w:suppressAutoHyphens/>
      <w:spacing w:line="300" w:lineRule="atLeast"/>
      <w:ind w:firstLine="284"/>
      <w:jc w:val="both"/>
    </w:pPr>
    <w:rPr>
      <w:rFonts w:ascii="Book Antiqua" w:eastAsia="Times New Roman" w:hAnsi="Book Antiqua" w:cs="Times New Roman"/>
      <w:szCs w:val="20"/>
      <w:lang w:eastAsia="ar-SA"/>
    </w:rPr>
  </w:style>
  <w:style w:type="paragraph" w:customStyle="1" w:styleId="Stile4">
    <w:name w:val="Stile4"/>
    <w:basedOn w:val="Normale"/>
    <w:rsid w:val="00422F10"/>
    <w:pPr>
      <w:keepNext/>
      <w:keepLines/>
      <w:suppressAutoHyphens/>
      <w:spacing w:line="300" w:lineRule="atLeast"/>
      <w:ind w:firstLine="284"/>
      <w:jc w:val="both"/>
    </w:pPr>
    <w:rPr>
      <w:rFonts w:ascii="Book Antiqua" w:eastAsia="Times New Roman" w:hAnsi="Book Antiqua" w:cs="Times New Roman"/>
      <w:szCs w:val="20"/>
      <w:lang w:eastAsia="ar-SA"/>
    </w:rPr>
  </w:style>
  <w:style w:type="paragraph" w:styleId="Intestazione">
    <w:name w:val="header"/>
    <w:basedOn w:val="Normale"/>
    <w:link w:val="IntestazioneCarattere"/>
    <w:rsid w:val="00422F10"/>
    <w:pPr>
      <w:suppressLineNumbers/>
      <w:tabs>
        <w:tab w:val="center" w:pos="4819"/>
        <w:tab w:val="right" w:pos="9638"/>
      </w:tabs>
      <w:suppressAutoHyphens/>
      <w:spacing w:line="300" w:lineRule="atLeast"/>
      <w:ind w:firstLine="284"/>
      <w:jc w:val="both"/>
    </w:pPr>
    <w:rPr>
      <w:rFonts w:ascii="Book Antiqua" w:eastAsia="Times New Roman" w:hAnsi="Book Antiqua" w:cs="Times New Roman"/>
      <w:szCs w:val="20"/>
      <w:lang w:eastAsia="ar-SA"/>
    </w:rPr>
  </w:style>
  <w:style w:type="character" w:customStyle="1" w:styleId="IntestazioneCarattere">
    <w:name w:val="Intestazione Carattere"/>
    <w:basedOn w:val="Carpredefinitoparagrafo"/>
    <w:link w:val="Intestazione"/>
    <w:rsid w:val="00422F10"/>
    <w:rPr>
      <w:rFonts w:ascii="Book Antiqua" w:eastAsia="Times New Roman" w:hAnsi="Book Antiqua" w:cs="Times New Roman"/>
      <w:szCs w:val="20"/>
      <w:lang w:eastAsia="ar-SA"/>
    </w:rPr>
  </w:style>
  <w:style w:type="paragraph" w:customStyle="1" w:styleId="Stile5">
    <w:name w:val="Stile5"/>
    <w:basedOn w:val="Stile3"/>
    <w:rsid w:val="00422F10"/>
    <w:pPr>
      <w:keepNext/>
      <w:keepLines/>
      <w:suppressAutoHyphens w:val="0"/>
    </w:pPr>
  </w:style>
  <w:style w:type="paragraph" w:customStyle="1" w:styleId="StileTitolo4BookAntiquaNonCorsivoprima0ptdopo0pt">
    <w:name w:val="Stile Titolo 4 + Book Antiqua Non Corsivo prima 0 pt  dopo 0 pt"/>
    <w:basedOn w:val="Titolo4"/>
    <w:rsid w:val="00422F10"/>
    <w:pPr>
      <w:keepNext w:val="0"/>
      <w:keepLines w:val="0"/>
      <w:widowControl/>
      <w:numPr>
        <w:ilvl w:val="0"/>
        <w:numId w:val="0"/>
      </w:numPr>
      <w:spacing w:before="0" w:after="0"/>
    </w:pPr>
    <w:rPr>
      <w:bCs w:val="0"/>
      <w:i w:val="0"/>
      <w:sz w:val="22"/>
    </w:rPr>
  </w:style>
  <w:style w:type="paragraph" w:customStyle="1" w:styleId="StileTitolo410ptNonGrassetto">
    <w:name w:val="Stile Titolo 4 + 10 pt Non Grassetto"/>
    <w:basedOn w:val="Normale"/>
    <w:rsid w:val="00422F10"/>
    <w:pPr>
      <w:numPr>
        <w:numId w:val="3"/>
      </w:numPr>
      <w:suppressAutoHyphens/>
      <w:spacing w:line="300" w:lineRule="atLeast"/>
      <w:jc w:val="both"/>
    </w:pPr>
    <w:rPr>
      <w:rFonts w:ascii="Book Antiqua" w:eastAsia="Times New Roman" w:hAnsi="Book Antiqua" w:cs="Times New Roman"/>
      <w:szCs w:val="20"/>
      <w:lang w:eastAsia="ar-SA"/>
    </w:rPr>
  </w:style>
  <w:style w:type="paragraph" w:customStyle="1" w:styleId="StileTitolo311ptNonGrassettoAllineatoasinistradopo">
    <w:name w:val="Stile Titolo 3 + 11 pt Non Grassetto Allineato a sinistra  dopo ..."/>
    <w:basedOn w:val="Normale"/>
    <w:rsid w:val="00422F10"/>
    <w:pPr>
      <w:tabs>
        <w:tab w:val="left" w:pos="2160"/>
      </w:tabs>
      <w:suppressAutoHyphens/>
      <w:spacing w:line="300" w:lineRule="atLeast"/>
      <w:ind w:left="1224" w:hanging="504"/>
      <w:jc w:val="both"/>
    </w:pPr>
    <w:rPr>
      <w:rFonts w:ascii="Book Antiqua" w:eastAsia="Times New Roman" w:hAnsi="Book Antiqua" w:cs="Times New Roman"/>
      <w:szCs w:val="20"/>
      <w:lang w:eastAsia="ar-SA"/>
    </w:rPr>
  </w:style>
  <w:style w:type="paragraph" w:customStyle="1" w:styleId="StileTitolo2GrassettoGiustificatoprima12ptdopo3pt">
    <w:name w:val="Stile Titolo 2 + Grassetto Giustificato prima 12 pt  dopo 3 pt ..."/>
    <w:basedOn w:val="Titolo2"/>
    <w:rsid w:val="00422F10"/>
    <w:pPr>
      <w:keepNext/>
      <w:keepLines/>
      <w:numPr>
        <w:ilvl w:val="0"/>
        <w:numId w:val="7"/>
      </w:numPr>
      <w:spacing w:before="240" w:after="60" w:line="300" w:lineRule="atLeast"/>
      <w:jc w:val="both"/>
    </w:pPr>
    <w:rPr>
      <w:b w:val="0"/>
      <w:bCs/>
      <w:szCs w:val="20"/>
    </w:rPr>
  </w:style>
  <w:style w:type="paragraph" w:customStyle="1" w:styleId="StileTitolo411ptNonGrassettoInterlineaminima15pt">
    <w:name w:val="Stile Titolo 4 + 11 pt Non Grassetto Interlinea minima 15 pt"/>
    <w:basedOn w:val="Titolo4"/>
    <w:rsid w:val="00422F10"/>
    <w:pPr>
      <w:numPr>
        <w:ilvl w:val="0"/>
        <w:numId w:val="0"/>
      </w:numPr>
      <w:tabs>
        <w:tab w:val="left" w:pos="864"/>
      </w:tabs>
      <w:spacing w:after="60"/>
      <w:ind w:left="864" w:hanging="864"/>
      <w:jc w:val="left"/>
    </w:pPr>
    <w:rPr>
      <w:i w:val="0"/>
    </w:rPr>
  </w:style>
  <w:style w:type="paragraph" w:styleId="Paragrafoelenco">
    <w:name w:val="List Paragraph"/>
    <w:basedOn w:val="Normale"/>
    <w:uiPriority w:val="34"/>
    <w:qFormat/>
    <w:rsid w:val="00422F10"/>
    <w:pPr>
      <w:ind w:left="720"/>
    </w:pPr>
    <w:rPr>
      <w:rFonts w:ascii="Calibri" w:eastAsia="Calibri" w:hAnsi="Calibri" w:cs="Times New Roman"/>
      <w:lang w:eastAsia="ar-SA"/>
    </w:rPr>
  </w:style>
  <w:style w:type="paragraph" w:styleId="Rientronormale">
    <w:name w:val="Normal Indent"/>
    <w:basedOn w:val="Normale"/>
    <w:rsid w:val="00422F10"/>
    <w:pPr>
      <w:spacing w:before="120" w:after="120" w:line="280" w:lineRule="atLeast"/>
      <w:ind w:left="737"/>
      <w:jc w:val="both"/>
    </w:pPr>
    <w:rPr>
      <w:rFonts w:ascii="Book Antiqua" w:eastAsia="Times New Roman" w:hAnsi="Book Antiqua" w:cs="Times New Roman"/>
      <w:i/>
      <w:szCs w:val="20"/>
      <w:lang w:eastAsia="it-IT"/>
    </w:rPr>
  </w:style>
  <w:style w:type="paragraph" w:customStyle="1" w:styleId="StileStileTitolo410ptNonGrassettoprima6ptdopo3pt">
    <w:name w:val="Stile Stile Titolo 4 + 10 pt Non Grassetto + prima 6 pt  dopo 3 pt"/>
    <w:basedOn w:val="StileTitolo410ptNonGrassetto"/>
    <w:rsid w:val="00422F10"/>
    <w:pPr>
      <w:spacing w:before="240" w:after="120"/>
      <w:ind w:left="431" w:hanging="431"/>
    </w:pPr>
  </w:style>
  <w:style w:type="character" w:styleId="Enfasigrassetto">
    <w:name w:val="Strong"/>
    <w:qFormat/>
    <w:rsid w:val="00422F10"/>
    <w:rPr>
      <w:b/>
      <w:bCs/>
    </w:rPr>
  </w:style>
  <w:style w:type="character" w:customStyle="1" w:styleId="style6">
    <w:name w:val="style6"/>
    <w:basedOn w:val="Carpredefinitoparagrafo"/>
    <w:rsid w:val="00422F10"/>
  </w:style>
  <w:style w:type="character" w:styleId="Enfasicorsivo">
    <w:name w:val="Emphasis"/>
    <w:qFormat/>
    <w:rsid w:val="00422F10"/>
    <w:rPr>
      <w:i/>
      <w:iCs/>
    </w:rPr>
  </w:style>
  <w:style w:type="character" w:customStyle="1" w:styleId="DidascaliaCarattere">
    <w:name w:val="Didascalia Carattere"/>
    <w:link w:val="Didascalia"/>
    <w:rsid w:val="00422F10"/>
    <w:rPr>
      <w:b/>
      <w:bCs/>
      <w:color w:val="4F81BD" w:themeColor="accent1"/>
      <w:sz w:val="18"/>
      <w:szCs w:val="18"/>
    </w:rPr>
  </w:style>
  <w:style w:type="character" w:customStyle="1" w:styleId="Variabile">
    <w:name w:val="Variabile"/>
    <w:semiHidden/>
    <w:rsid w:val="00422F10"/>
    <w:rPr>
      <w:rFonts w:ascii="Times New Roman" w:hAnsi="Times New Roman" w:cs="Times New Roman"/>
      <w:i/>
      <w:sz w:val="24"/>
      <w:lang w:val="en-GB" w:eastAsia="x-none"/>
    </w:rPr>
  </w:style>
  <w:style w:type="paragraph" w:customStyle="1" w:styleId="Corpodeltesto22">
    <w:name w:val="Corpo del testo 22"/>
    <w:basedOn w:val="Normale"/>
    <w:rsid w:val="00422F10"/>
    <w:pPr>
      <w:spacing w:line="360" w:lineRule="auto"/>
      <w:jc w:val="both"/>
    </w:pPr>
    <w:rPr>
      <w:rFonts w:ascii="Times New Roman" w:eastAsia="Times New Roman" w:hAnsi="Times New Roman" w:cs="Times New Roman"/>
      <w:szCs w:val="20"/>
      <w:lang w:eastAsia="it-IT"/>
    </w:rPr>
  </w:style>
  <w:style w:type="character" w:customStyle="1" w:styleId="CaptionChar">
    <w:name w:val="Caption Char"/>
    <w:rsid w:val="00422F10"/>
    <w:rPr>
      <w:rFonts w:ascii="Verdana" w:hAnsi="Verdana"/>
      <w:sz w:val="16"/>
      <w:lang w:val="x-none" w:eastAsia="it-IT"/>
    </w:rPr>
  </w:style>
  <w:style w:type="paragraph" w:customStyle="1" w:styleId="Stile6">
    <w:name w:val="Stile6"/>
    <w:basedOn w:val="StileTitolo410ptNonGrassetto"/>
    <w:qFormat/>
    <w:rsid w:val="00422F10"/>
    <w:pPr>
      <w:keepNext/>
      <w:keepLines/>
      <w:numPr>
        <w:numId w:val="8"/>
      </w:numPr>
      <w:tabs>
        <w:tab w:val="left" w:pos="864"/>
      </w:tabs>
    </w:pPr>
  </w:style>
  <w:style w:type="numbering" w:customStyle="1" w:styleId="Nessunelenco11">
    <w:name w:val="Nessun elenco11"/>
    <w:next w:val="Nessunelenco"/>
    <w:uiPriority w:val="99"/>
    <w:semiHidden/>
    <w:unhideWhenUsed/>
    <w:rsid w:val="00422F10"/>
  </w:style>
  <w:style w:type="character" w:customStyle="1" w:styleId="WW8Num23z2">
    <w:name w:val="WW8Num23z2"/>
    <w:rsid w:val="00422F10"/>
    <w:rPr>
      <w:rFonts w:ascii="Wingdings" w:hAnsi="Wingdings"/>
    </w:rPr>
  </w:style>
  <w:style w:type="character" w:customStyle="1" w:styleId="WW8Num23z3">
    <w:name w:val="WW8Num23z3"/>
    <w:rsid w:val="00422F10"/>
    <w:rPr>
      <w:rFonts w:ascii="Symbol" w:hAnsi="Symbol"/>
    </w:rPr>
  </w:style>
  <w:style w:type="character" w:customStyle="1" w:styleId="WW8NumSt36z0">
    <w:name w:val="WW8NumSt36z0"/>
    <w:rsid w:val="00422F10"/>
    <w:rPr>
      <w:rFonts w:ascii="Comic Sans MS" w:hAnsi="Comic Sans MS"/>
      <w:sz w:val="40"/>
    </w:rPr>
  </w:style>
  <w:style w:type="character" w:customStyle="1" w:styleId="WW8Num2z0">
    <w:name w:val="WW8Num2z0"/>
    <w:rsid w:val="00422F10"/>
    <w:rPr>
      <w:rFonts w:ascii="Symbol" w:hAnsi="Symbol"/>
    </w:rPr>
  </w:style>
  <w:style w:type="character" w:customStyle="1" w:styleId="WW8Num2z1">
    <w:name w:val="WW8Num2z1"/>
    <w:rsid w:val="00422F10"/>
    <w:rPr>
      <w:rFonts w:ascii="Courier New" w:hAnsi="Courier New" w:cs="Courier New"/>
    </w:rPr>
  </w:style>
  <w:style w:type="character" w:customStyle="1" w:styleId="WW8Num2z2">
    <w:name w:val="WW8Num2z2"/>
    <w:rsid w:val="00422F10"/>
    <w:rPr>
      <w:rFonts w:ascii="Wingdings" w:hAnsi="Wingdings"/>
    </w:rPr>
  </w:style>
  <w:style w:type="character" w:customStyle="1" w:styleId="WW8Num5z3">
    <w:name w:val="WW8Num5z3"/>
    <w:rsid w:val="00422F10"/>
    <w:rPr>
      <w:rFonts w:ascii="Times New Roman" w:hAnsi="Times New Roman" w:cs="Times New Roman"/>
      <w:b/>
      <w:bCs w:val="0"/>
      <w:i w:val="0"/>
      <w:iCs w:val="0"/>
      <w:caps w:val="0"/>
      <w:smallCaps w:val="0"/>
      <w:strike w:val="0"/>
      <w:dstrike w:val="0"/>
      <w:outline w:val="0"/>
      <w:shadow w:val="0"/>
      <w:vanish w:val="0"/>
      <w:spacing w:val="0"/>
      <w:kern w:val="1"/>
      <w:position w:val="0"/>
      <w:sz w:val="24"/>
      <w:szCs w:val="24"/>
      <w:u w:val="none"/>
      <w:vertAlign w:val="baseline"/>
      <w:em w:val="none"/>
      <w:lang w:val="x-none" w:eastAsia="x-none" w:bidi="x-none"/>
    </w:rPr>
  </w:style>
  <w:style w:type="character" w:customStyle="1" w:styleId="WW8Num6z1">
    <w:name w:val="WW8Num6z1"/>
    <w:rsid w:val="00422F10"/>
    <w:rPr>
      <w:rFonts w:ascii="Courier New" w:hAnsi="Courier New" w:cs="Courier New"/>
    </w:rPr>
  </w:style>
  <w:style w:type="character" w:customStyle="1" w:styleId="WW8Num6z2">
    <w:name w:val="WW8Num6z2"/>
    <w:rsid w:val="00422F10"/>
    <w:rPr>
      <w:rFonts w:ascii="Wingdings" w:hAnsi="Wingdings"/>
    </w:rPr>
  </w:style>
  <w:style w:type="character" w:customStyle="1" w:styleId="WW8Num6z3">
    <w:name w:val="WW8Num6z3"/>
    <w:rsid w:val="00422F10"/>
    <w:rPr>
      <w:rFonts w:ascii="Symbol" w:hAnsi="Symbol"/>
    </w:rPr>
  </w:style>
  <w:style w:type="character" w:customStyle="1" w:styleId="WW8Num7z1">
    <w:name w:val="WW8Num7z1"/>
    <w:rsid w:val="00422F10"/>
    <w:rPr>
      <w:rFonts w:ascii="Courier New" w:hAnsi="Courier New" w:cs="Courier New"/>
    </w:rPr>
  </w:style>
  <w:style w:type="character" w:customStyle="1" w:styleId="WW8Num7z3">
    <w:name w:val="WW8Num7z3"/>
    <w:rsid w:val="00422F10"/>
    <w:rPr>
      <w:rFonts w:ascii="Symbol" w:hAnsi="Symbol"/>
    </w:rPr>
  </w:style>
  <w:style w:type="character" w:customStyle="1" w:styleId="WW8Num8z2">
    <w:name w:val="WW8Num8z2"/>
    <w:rsid w:val="00422F10"/>
    <w:rPr>
      <w:rFonts w:ascii="Wingdings" w:hAnsi="Wingdings"/>
    </w:rPr>
  </w:style>
  <w:style w:type="character" w:customStyle="1" w:styleId="WW8Num9z2">
    <w:name w:val="WW8Num9z2"/>
    <w:rsid w:val="00422F10"/>
    <w:rPr>
      <w:b/>
      <w:i w:val="0"/>
      <w:sz w:val="22"/>
      <w:szCs w:val="22"/>
    </w:rPr>
  </w:style>
  <w:style w:type="character" w:customStyle="1" w:styleId="WW8Num11z1">
    <w:name w:val="WW8Num11z1"/>
    <w:rsid w:val="00422F10"/>
    <w:rPr>
      <w:rFonts w:ascii="Courier New" w:hAnsi="Courier New" w:cs="Courier New"/>
    </w:rPr>
  </w:style>
  <w:style w:type="character" w:customStyle="1" w:styleId="WW8Num11z2">
    <w:name w:val="WW8Num11z2"/>
    <w:rsid w:val="00422F10"/>
    <w:rPr>
      <w:rFonts w:ascii="Wingdings" w:hAnsi="Wingdings"/>
    </w:rPr>
  </w:style>
  <w:style w:type="character" w:customStyle="1" w:styleId="WW8Num11z3">
    <w:name w:val="WW8Num11z3"/>
    <w:rsid w:val="00422F10"/>
    <w:rPr>
      <w:rFonts w:ascii="Symbol" w:hAnsi="Symbol"/>
    </w:rPr>
  </w:style>
  <w:style w:type="character" w:customStyle="1" w:styleId="WW8Num13z3">
    <w:name w:val="WW8Num13z3"/>
    <w:rsid w:val="00422F10"/>
    <w:rPr>
      <w:rFonts w:ascii="Symbol" w:hAnsi="Symbol"/>
    </w:rPr>
  </w:style>
  <w:style w:type="character" w:customStyle="1" w:styleId="WW8Num18z1">
    <w:name w:val="WW8Num18z1"/>
    <w:rsid w:val="00422F10"/>
    <w:rPr>
      <w:rFonts w:ascii="Courier New" w:hAnsi="Courier New" w:cs="Courier New"/>
    </w:rPr>
  </w:style>
  <w:style w:type="character" w:customStyle="1" w:styleId="WW8Num18z2">
    <w:name w:val="WW8Num18z2"/>
    <w:rsid w:val="00422F10"/>
    <w:rPr>
      <w:rFonts w:ascii="Wingdings" w:hAnsi="Wingdings"/>
    </w:rPr>
  </w:style>
  <w:style w:type="character" w:customStyle="1" w:styleId="WW8Num18z3">
    <w:name w:val="WW8Num18z3"/>
    <w:rsid w:val="00422F10"/>
    <w:rPr>
      <w:rFonts w:ascii="Symbol" w:hAnsi="Symbol"/>
    </w:rPr>
  </w:style>
  <w:style w:type="character" w:customStyle="1" w:styleId="WW8Num20z1">
    <w:name w:val="WW8Num20z1"/>
    <w:rsid w:val="00422F10"/>
    <w:rPr>
      <w:rFonts w:ascii="Courier New" w:hAnsi="Courier New"/>
    </w:rPr>
  </w:style>
  <w:style w:type="character" w:customStyle="1" w:styleId="WW8Num20z2">
    <w:name w:val="WW8Num20z2"/>
    <w:rsid w:val="00422F10"/>
    <w:rPr>
      <w:rFonts w:ascii="Wingdings" w:hAnsi="Wingdings"/>
    </w:rPr>
  </w:style>
  <w:style w:type="character" w:customStyle="1" w:styleId="WW8Num20z3">
    <w:name w:val="WW8Num20z3"/>
    <w:rsid w:val="00422F10"/>
    <w:rPr>
      <w:rFonts w:ascii="Symbol" w:hAnsi="Symbol"/>
    </w:rPr>
  </w:style>
  <w:style w:type="character" w:customStyle="1" w:styleId="WW8Num24z3">
    <w:name w:val="WW8Num24z3"/>
    <w:rsid w:val="00422F10"/>
    <w:rPr>
      <w:rFonts w:ascii="Symbol" w:hAnsi="Symbol"/>
    </w:rPr>
  </w:style>
  <w:style w:type="character" w:customStyle="1" w:styleId="WW8Num40z3">
    <w:name w:val="WW8Num40z3"/>
    <w:rsid w:val="00422F10"/>
    <w:rPr>
      <w:rFonts w:ascii="Symbol" w:hAnsi="Symbol"/>
    </w:rPr>
  </w:style>
  <w:style w:type="character" w:customStyle="1" w:styleId="WW8NumSt4z0">
    <w:name w:val="WW8NumSt4z0"/>
    <w:rsid w:val="00422F10"/>
    <w:rPr>
      <w:rFonts w:ascii="Book Antiqua" w:hAnsi="Book Antiqua"/>
    </w:rPr>
  </w:style>
  <w:style w:type="character" w:customStyle="1" w:styleId="WW8NumSt5z0">
    <w:name w:val="WW8NumSt5z0"/>
    <w:rsid w:val="00422F10"/>
    <w:rPr>
      <w:rFonts w:ascii="Book Antiqua" w:hAnsi="Book Antiqua"/>
    </w:rPr>
  </w:style>
  <w:style w:type="character" w:customStyle="1" w:styleId="WW8NumSt6z0">
    <w:name w:val="WW8NumSt6z0"/>
    <w:rsid w:val="00422F10"/>
    <w:rPr>
      <w:rFonts w:ascii="Book Antiqua" w:hAnsi="Book Antiqua"/>
    </w:rPr>
  </w:style>
  <w:style w:type="character" w:customStyle="1" w:styleId="WW8NumSt11z0">
    <w:name w:val="WW8NumSt11z0"/>
    <w:rsid w:val="00422F10"/>
    <w:rPr>
      <w:rFonts w:ascii="Wingdings" w:hAnsi="Wingdings"/>
      <w:sz w:val="28"/>
    </w:rPr>
  </w:style>
  <w:style w:type="character" w:customStyle="1" w:styleId="WW8NumSt23z0">
    <w:name w:val="WW8NumSt23z0"/>
    <w:rsid w:val="00422F10"/>
    <w:rPr>
      <w:rFonts w:ascii="Monotype Sorts" w:hAnsi="Monotype Sorts"/>
      <w:sz w:val="54"/>
    </w:rPr>
  </w:style>
  <w:style w:type="character" w:styleId="Numeroriga">
    <w:name w:val="line number"/>
    <w:basedOn w:val="Caratterepredefinitoparagrafo1"/>
    <w:rsid w:val="00422F10"/>
  </w:style>
  <w:style w:type="character" w:customStyle="1" w:styleId="Corpodeltesto43">
    <w:name w:val="Corpo del testo43"/>
    <w:aliases w:val="Corpo del testo Carattere Carattere13,Corpo del testo Carattere53,Corpo del testo Carattere1 Carattere53,Corpo del testo Carattere2 Carattere43,Corpo del testo Carattere2 Carattere Carattere Carattere13"/>
    <w:rsid w:val="00422F10"/>
    <w:rPr>
      <w:sz w:val="26"/>
      <w:szCs w:val="24"/>
      <w:lang w:val="it-IT" w:eastAsia="ar-SA" w:bidi="ar-SA"/>
    </w:rPr>
  </w:style>
  <w:style w:type="character" w:customStyle="1" w:styleId="TestoGiustificatoCarattere">
    <w:name w:val="Testo_Giustificato Carattere"/>
    <w:rsid w:val="00422F10"/>
    <w:rPr>
      <w:rFonts w:ascii="Verdana" w:hAnsi="Verdana"/>
      <w:sz w:val="24"/>
      <w:szCs w:val="24"/>
      <w:lang w:val="it-IT" w:eastAsia="ar-SA" w:bidi="ar-SA"/>
    </w:rPr>
  </w:style>
  <w:style w:type="character" w:customStyle="1" w:styleId="CaptionCarattere">
    <w:name w:val="Caption Carattere"/>
    <w:rsid w:val="00422F10"/>
    <w:rPr>
      <w:rFonts w:ascii="Verdana" w:hAnsi="Verdana"/>
      <w:szCs w:val="24"/>
      <w:lang w:val="it-IT" w:eastAsia="ar-SA" w:bidi="ar-SA"/>
    </w:rPr>
  </w:style>
  <w:style w:type="character" w:styleId="VariabileHTML">
    <w:name w:val="HTML Variable"/>
    <w:rsid w:val="00422F10"/>
    <w:rPr>
      <w:i/>
      <w:iCs/>
    </w:rPr>
  </w:style>
  <w:style w:type="character" w:customStyle="1" w:styleId="Interlinea7Carattere">
    <w:name w:val="Interlinea 7 Carattere"/>
    <w:rsid w:val="00422F10"/>
    <w:rPr>
      <w:rFonts w:ascii="Arial" w:hAnsi="Arial"/>
      <w:sz w:val="24"/>
      <w:szCs w:val="24"/>
      <w:lang w:val="it-IT" w:eastAsia="ar-SA" w:bidi="ar-SA"/>
    </w:rPr>
  </w:style>
  <w:style w:type="character" w:customStyle="1" w:styleId="Caratteredinumerazione">
    <w:name w:val="Carattere di numerazione"/>
    <w:rsid w:val="00422F10"/>
  </w:style>
  <w:style w:type="paragraph" w:customStyle="1" w:styleId="StileTitolo3Interlineasingola">
    <w:name w:val="Stile Titolo 3 + Interlinea singola"/>
    <w:basedOn w:val="Titolo3"/>
    <w:rsid w:val="00422F10"/>
    <w:pPr>
      <w:widowControl/>
      <w:numPr>
        <w:ilvl w:val="0"/>
        <w:numId w:val="0"/>
      </w:numPr>
      <w:autoSpaceDE/>
      <w:spacing w:after="120"/>
      <w:ind w:left="720" w:hanging="11"/>
      <w:jc w:val="both"/>
    </w:pPr>
    <w:rPr>
      <w:rFonts w:cs="Times New Roman"/>
      <w:i/>
      <w:iCs/>
      <w:szCs w:val="20"/>
    </w:rPr>
  </w:style>
  <w:style w:type="paragraph" w:customStyle="1" w:styleId="H3">
    <w:name w:val="H3"/>
    <w:basedOn w:val="Normale"/>
    <w:next w:val="Normale"/>
    <w:rsid w:val="00422F10"/>
    <w:pPr>
      <w:keepNext/>
      <w:suppressAutoHyphens/>
      <w:spacing w:before="100" w:after="100" w:line="240" w:lineRule="auto"/>
    </w:pPr>
    <w:rPr>
      <w:rFonts w:ascii="Times New Roman" w:eastAsia="Times New Roman" w:hAnsi="Times New Roman" w:cs="Times New Roman"/>
      <w:b/>
      <w:sz w:val="28"/>
      <w:szCs w:val="20"/>
      <w:lang w:eastAsia="ar-SA"/>
    </w:rPr>
  </w:style>
  <w:style w:type="paragraph" w:customStyle="1" w:styleId="Elencodefinizione">
    <w:name w:val="Elenco definizione"/>
    <w:basedOn w:val="Normale"/>
    <w:next w:val="Normale"/>
    <w:rsid w:val="00422F10"/>
    <w:pPr>
      <w:suppressAutoHyphens/>
      <w:spacing w:line="240" w:lineRule="auto"/>
      <w:ind w:left="360"/>
    </w:pPr>
    <w:rPr>
      <w:rFonts w:ascii="Times New Roman" w:eastAsia="Times New Roman" w:hAnsi="Times New Roman" w:cs="Times New Roman"/>
      <w:sz w:val="24"/>
      <w:szCs w:val="20"/>
      <w:lang w:eastAsia="ar-SA"/>
    </w:rPr>
  </w:style>
  <w:style w:type="paragraph" w:customStyle="1" w:styleId="H1">
    <w:name w:val="H1"/>
    <w:basedOn w:val="Normale"/>
    <w:next w:val="Normale"/>
    <w:rsid w:val="00422F10"/>
    <w:pPr>
      <w:keepNext/>
      <w:suppressAutoHyphens/>
      <w:spacing w:before="100" w:after="100" w:line="240" w:lineRule="auto"/>
    </w:pPr>
    <w:rPr>
      <w:rFonts w:ascii="Times New Roman" w:eastAsia="Times New Roman" w:hAnsi="Times New Roman" w:cs="Times New Roman"/>
      <w:b/>
      <w:kern w:val="1"/>
      <w:sz w:val="48"/>
      <w:szCs w:val="20"/>
      <w:lang w:eastAsia="ar-SA"/>
    </w:rPr>
  </w:style>
  <w:style w:type="paragraph" w:customStyle="1" w:styleId="Rientrocorpodeltesto21">
    <w:name w:val="Rientro corpo del testo 21"/>
    <w:basedOn w:val="Normale"/>
    <w:rsid w:val="00422F10"/>
    <w:pPr>
      <w:suppressAutoHyphens/>
      <w:spacing w:line="300" w:lineRule="atLeast"/>
      <w:ind w:firstLine="284"/>
      <w:jc w:val="both"/>
    </w:pPr>
    <w:rPr>
      <w:rFonts w:ascii="Book Antiqua" w:eastAsia="Times New Roman" w:hAnsi="Book Antiqua" w:cs="Times New Roman"/>
      <w:i/>
      <w:szCs w:val="20"/>
      <w:lang w:eastAsia="ar-SA"/>
    </w:rPr>
  </w:style>
  <w:style w:type="paragraph" w:customStyle="1" w:styleId="Rientrocorpodeltesto31">
    <w:name w:val="Rientro corpo del testo 31"/>
    <w:basedOn w:val="Normale"/>
    <w:rsid w:val="00422F10"/>
    <w:pPr>
      <w:suppressAutoHyphens/>
      <w:spacing w:line="300" w:lineRule="atLeast"/>
      <w:ind w:right="-1" w:firstLine="284"/>
      <w:jc w:val="both"/>
    </w:pPr>
    <w:rPr>
      <w:rFonts w:ascii="Book Antiqua" w:eastAsia="Times New Roman" w:hAnsi="Book Antiqua" w:cs="Times New Roman"/>
      <w:szCs w:val="20"/>
      <w:lang w:eastAsia="ar-SA"/>
    </w:rPr>
  </w:style>
  <w:style w:type="paragraph" w:customStyle="1" w:styleId="Figura">
    <w:name w:val="Figura"/>
    <w:basedOn w:val="Normale"/>
    <w:rsid w:val="00422F10"/>
    <w:pPr>
      <w:tabs>
        <w:tab w:val="left" w:pos="0"/>
      </w:tabs>
      <w:suppressAutoHyphens/>
      <w:spacing w:line="240" w:lineRule="auto"/>
      <w:jc w:val="center"/>
    </w:pPr>
    <w:rPr>
      <w:rFonts w:ascii="Times New Roman" w:eastAsia="Times New Roman" w:hAnsi="Times New Roman" w:cs="Times New Roman"/>
      <w:szCs w:val="20"/>
      <w:lang w:eastAsia="ar-SA"/>
    </w:rPr>
  </w:style>
  <w:style w:type="paragraph" w:customStyle="1" w:styleId="BodyTextIndent21">
    <w:name w:val="Body Text Indent 21"/>
    <w:basedOn w:val="Normale"/>
    <w:rsid w:val="00422F10"/>
    <w:pPr>
      <w:suppressAutoHyphens/>
      <w:spacing w:line="240" w:lineRule="auto"/>
      <w:ind w:left="48"/>
      <w:jc w:val="both"/>
    </w:pPr>
    <w:rPr>
      <w:rFonts w:ascii="Times New Roman" w:eastAsia="Times New Roman" w:hAnsi="Times New Roman" w:cs="Times New Roman"/>
      <w:szCs w:val="20"/>
      <w:lang w:eastAsia="ar-SA"/>
    </w:rPr>
  </w:style>
  <w:style w:type="paragraph" w:customStyle="1" w:styleId="par-1">
    <w:name w:val="par-1"/>
    <w:basedOn w:val="Corpotesto"/>
    <w:rsid w:val="00422F10"/>
  </w:style>
  <w:style w:type="paragraph" w:customStyle="1" w:styleId="Corpodeltestocontinuo">
    <w:name w:val="Corpo del testo continuo"/>
    <w:basedOn w:val="Corpotesto"/>
    <w:rsid w:val="00422F10"/>
    <w:pPr>
      <w:keepNext/>
      <w:widowControl/>
      <w:spacing w:after="240" w:line="240" w:lineRule="atLeast"/>
      <w:ind w:firstLine="360"/>
    </w:pPr>
    <w:rPr>
      <w:rFonts w:ascii="Garamond" w:hAnsi="Garamond"/>
      <w:sz w:val="22"/>
    </w:rPr>
  </w:style>
  <w:style w:type="paragraph" w:customStyle="1" w:styleId="Equazioni">
    <w:name w:val="Equazioni"/>
    <w:basedOn w:val="Normale"/>
    <w:rsid w:val="00422F10"/>
    <w:pPr>
      <w:tabs>
        <w:tab w:val="left" w:pos="644"/>
      </w:tabs>
      <w:suppressAutoHyphens/>
      <w:spacing w:after="120" w:line="240" w:lineRule="auto"/>
      <w:ind w:left="644" w:hanging="360"/>
    </w:pPr>
    <w:rPr>
      <w:rFonts w:ascii="Book Antiqua" w:eastAsia="Times New Roman" w:hAnsi="Book Antiqua" w:cs="Times New Roman"/>
      <w:b/>
      <w:kern w:val="1"/>
      <w:szCs w:val="20"/>
      <w:lang w:eastAsia="ar-SA"/>
    </w:rPr>
  </w:style>
  <w:style w:type="paragraph" w:customStyle="1" w:styleId="f">
    <w:name w:val="f"/>
    <w:basedOn w:val="Normale"/>
    <w:rsid w:val="00422F10"/>
    <w:pPr>
      <w:suppressAutoHyphens/>
      <w:spacing w:line="240" w:lineRule="auto"/>
      <w:jc w:val="center"/>
    </w:pPr>
    <w:rPr>
      <w:rFonts w:ascii="Book Antiqua" w:eastAsia="Times New Roman" w:hAnsi="Book Antiqua" w:cs="Times New Roman"/>
      <w:szCs w:val="20"/>
      <w:lang w:eastAsia="ar-SA"/>
    </w:rPr>
  </w:style>
  <w:style w:type="paragraph" w:customStyle="1" w:styleId="NotaGrafico">
    <w:name w:val="NotaGrafico"/>
    <w:basedOn w:val="Normale"/>
    <w:rsid w:val="00422F10"/>
    <w:pPr>
      <w:suppressAutoHyphens/>
      <w:spacing w:line="280" w:lineRule="exact"/>
      <w:ind w:left="851" w:right="1134"/>
      <w:jc w:val="center"/>
    </w:pPr>
    <w:rPr>
      <w:rFonts w:ascii="Book Antiqua" w:eastAsia="Times New Roman" w:hAnsi="Book Antiqua" w:cs="Times New Roman"/>
      <w:i/>
      <w:szCs w:val="20"/>
      <w:lang w:eastAsia="ar-SA"/>
    </w:rPr>
  </w:style>
  <w:style w:type="paragraph" w:customStyle="1" w:styleId="FigureTesto">
    <w:name w:val="FigureTesto"/>
    <w:basedOn w:val="f"/>
    <w:rsid w:val="00422F10"/>
    <w:rPr>
      <w:i/>
      <w:sz w:val="16"/>
    </w:rPr>
  </w:style>
  <w:style w:type="paragraph" w:customStyle="1" w:styleId="Landini">
    <w:name w:val="Landini"/>
    <w:basedOn w:val="Normale"/>
    <w:rsid w:val="00422F10"/>
    <w:pPr>
      <w:suppressAutoHyphens/>
      <w:spacing w:line="300" w:lineRule="atLeast"/>
      <w:jc w:val="both"/>
    </w:pPr>
    <w:rPr>
      <w:rFonts w:ascii="Bookman Old Style" w:eastAsia="Times New Roman" w:hAnsi="Bookman Old Style" w:cs="Times New Roman"/>
      <w:szCs w:val="20"/>
      <w:lang w:eastAsia="ar-SA"/>
    </w:rPr>
  </w:style>
  <w:style w:type="paragraph" w:customStyle="1" w:styleId="equazioni0">
    <w:name w:val="equazioni"/>
    <w:basedOn w:val="Normale"/>
    <w:rsid w:val="00422F10"/>
    <w:pPr>
      <w:suppressAutoHyphens/>
      <w:spacing w:before="120" w:after="120" w:line="240" w:lineRule="auto"/>
      <w:ind w:firstLine="284"/>
    </w:pPr>
    <w:rPr>
      <w:rFonts w:ascii="Book Antiqua" w:eastAsia="Times New Roman" w:hAnsi="Book Antiqua" w:cs="Times New Roman"/>
      <w:szCs w:val="20"/>
      <w:lang w:eastAsia="ar-SA"/>
    </w:rPr>
  </w:style>
  <w:style w:type="paragraph" w:customStyle="1" w:styleId="MyNotaGrafico">
    <w:name w:val="MyNotaGrafico"/>
    <w:basedOn w:val="NotaGrafico"/>
    <w:rsid w:val="00422F10"/>
    <w:pPr>
      <w:spacing w:line="240" w:lineRule="exact"/>
    </w:pPr>
  </w:style>
  <w:style w:type="paragraph" w:customStyle="1" w:styleId="NormaleTabellaLyap">
    <w:name w:val="NormaleTabellaLyap"/>
    <w:basedOn w:val="Normale"/>
    <w:rsid w:val="00422F10"/>
    <w:pPr>
      <w:suppressAutoHyphens/>
      <w:spacing w:line="360" w:lineRule="auto"/>
      <w:jc w:val="center"/>
    </w:pPr>
    <w:rPr>
      <w:rFonts w:ascii="Times New Roman" w:eastAsia="Times New Roman" w:hAnsi="Times New Roman" w:cs="Times New Roman"/>
      <w:kern w:val="1"/>
      <w:sz w:val="16"/>
      <w:szCs w:val="20"/>
      <w:lang w:eastAsia="ar-SA"/>
    </w:rPr>
  </w:style>
  <w:style w:type="paragraph" w:customStyle="1" w:styleId="NormaleSenzaPrimaRiga">
    <w:name w:val="NormaleSenzaPrimaRiga"/>
    <w:basedOn w:val="Normale"/>
    <w:rsid w:val="00422F10"/>
    <w:pPr>
      <w:suppressAutoHyphens/>
      <w:spacing w:line="300" w:lineRule="atLeast"/>
      <w:ind w:right="1588" w:firstLine="284"/>
      <w:jc w:val="both"/>
    </w:pPr>
    <w:rPr>
      <w:rFonts w:ascii="Book Antiqua" w:eastAsia="Times New Roman" w:hAnsi="Book Antiqua" w:cs="Times New Roman"/>
      <w:kern w:val="1"/>
      <w:szCs w:val="20"/>
      <w:lang w:eastAsia="ar-SA"/>
    </w:rPr>
  </w:style>
  <w:style w:type="paragraph" w:customStyle="1" w:styleId="FiguraT">
    <w:name w:val="FiguraT"/>
    <w:basedOn w:val="Normale"/>
    <w:rsid w:val="00422F10"/>
    <w:pPr>
      <w:suppressAutoHyphens/>
      <w:spacing w:line="280" w:lineRule="exact"/>
      <w:ind w:firstLine="284"/>
      <w:jc w:val="center"/>
    </w:pPr>
    <w:rPr>
      <w:rFonts w:ascii="Book Antiqua" w:eastAsia="Times New Roman" w:hAnsi="Book Antiqua" w:cs="Times New Roman"/>
      <w:szCs w:val="20"/>
      <w:lang w:eastAsia="ar-SA"/>
    </w:rPr>
  </w:style>
  <w:style w:type="paragraph" w:customStyle="1" w:styleId="NoteFigure">
    <w:name w:val="Note_Figure"/>
    <w:basedOn w:val="Normale"/>
    <w:rsid w:val="00422F10"/>
    <w:pPr>
      <w:suppressAutoHyphens/>
      <w:spacing w:after="240" w:line="280" w:lineRule="exact"/>
      <w:ind w:right="1588" w:firstLine="284"/>
      <w:jc w:val="both"/>
    </w:pPr>
    <w:rPr>
      <w:rFonts w:ascii="Book Antiqua" w:eastAsia="Times New Roman" w:hAnsi="Book Antiqua" w:cs="Times New Roman"/>
      <w:i/>
      <w:kern w:val="1"/>
      <w:sz w:val="16"/>
      <w:szCs w:val="20"/>
      <w:lang w:eastAsia="ar-SA"/>
    </w:rPr>
  </w:style>
  <w:style w:type="paragraph" w:customStyle="1" w:styleId="FigureTT">
    <w:name w:val="FigureTT"/>
    <w:basedOn w:val="f"/>
    <w:rsid w:val="00422F10"/>
    <w:pPr>
      <w:ind w:right="1304"/>
    </w:pPr>
    <w:rPr>
      <w:i/>
      <w:sz w:val="16"/>
    </w:rPr>
  </w:style>
  <w:style w:type="paragraph" w:customStyle="1" w:styleId="MyBibliografia">
    <w:name w:val="MyBibliografia"/>
    <w:basedOn w:val="Normale"/>
    <w:rsid w:val="00422F10"/>
    <w:pPr>
      <w:tabs>
        <w:tab w:val="left" w:pos="510"/>
        <w:tab w:val="left" w:pos="2410"/>
      </w:tabs>
      <w:suppressAutoHyphens/>
      <w:spacing w:line="240" w:lineRule="auto"/>
      <w:ind w:left="510" w:hanging="510"/>
      <w:jc w:val="both"/>
    </w:pPr>
    <w:rPr>
      <w:rFonts w:ascii="Times New Roman" w:eastAsia="Times New Roman" w:hAnsi="Times New Roman" w:cs="Times New Roman"/>
      <w:spacing w:val="2"/>
      <w:sz w:val="18"/>
      <w:szCs w:val="20"/>
      <w:lang w:eastAsia="ar-SA"/>
    </w:rPr>
  </w:style>
  <w:style w:type="paragraph" w:customStyle="1" w:styleId="Immagine">
    <w:name w:val="Immagine"/>
    <w:basedOn w:val="Corpotesto"/>
    <w:next w:val="Didascalia1"/>
    <w:rsid w:val="00422F10"/>
    <w:pPr>
      <w:keepNext/>
      <w:widowControl/>
      <w:tabs>
        <w:tab w:val="left" w:pos="8222"/>
        <w:tab w:val="left" w:pos="9072"/>
      </w:tabs>
      <w:spacing w:before="120" w:after="120"/>
      <w:ind w:left="284" w:firstLine="284"/>
    </w:pPr>
    <w:rPr>
      <w:sz w:val="20"/>
    </w:rPr>
  </w:style>
  <w:style w:type="paragraph" w:customStyle="1" w:styleId="Figure">
    <w:name w:val="Figure"/>
    <w:basedOn w:val="Normale"/>
    <w:rsid w:val="00422F10"/>
    <w:pPr>
      <w:widowControl w:val="0"/>
      <w:suppressAutoHyphens/>
      <w:spacing w:line="480" w:lineRule="auto"/>
      <w:jc w:val="both"/>
    </w:pPr>
    <w:rPr>
      <w:rFonts w:ascii="Times New Roman" w:eastAsia="Times New Roman" w:hAnsi="Times New Roman" w:cs="Times New Roman"/>
      <w:sz w:val="20"/>
      <w:szCs w:val="20"/>
      <w:lang w:val="en-US" w:eastAsia="ar-SA"/>
    </w:rPr>
  </w:style>
  <w:style w:type="paragraph" w:customStyle="1" w:styleId="CM35">
    <w:name w:val="CM35"/>
    <w:basedOn w:val="Normale"/>
    <w:next w:val="Normale"/>
    <w:rsid w:val="00422F10"/>
    <w:pPr>
      <w:suppressAutoHyphens/>
      <w:autoSpaceDE w:val="0"/>
      <w:spacing w:after="242" w:line="240" w:lineRule="auto"/>
    </w:pPr>
    <w:rPr>
      <w:rFonts w:ascii="Times New Roman" w:eastAsia="Times New Roman" w:hAnsi="Times New Roman" w:cs="Times New Roman"/>
      <w:sz w:val="20"/>
      <w:szCs w:val="24"/>
      <w:lang w:eastAsia="ar-SA"/>
    </w:rPr>
  </w:style>
  <w:style w:type="paragraph" w:customStyle="1" w:styleId="listanonnumerata">
    <w:name w:val="lista non numerata"/>
    <w:basedOn w:val="Normale"/>
    <w:rsid w:val="00422F10"/>
    <w:pPr>
      <w:tabs>
        <w:tab w:val="left" w:pos="360"/>
      </w:tabs>
      <w:suppressAutoHyphens/>
      <w:spacing w:line="240" w:lineRule="auto"/>
      <w:ind w:left="360" w:hanging="360"/>
    </w:pPr>
    <w:rPr>
      <w:rFonts w:ascii="Times New Roman" w:eastAsia="Times New Roman" w:hAnsi="Times New Roman" w:cs="Times New Roman"/>
      <w:sz w:val="24"/>
      <w:szCs w:val="24"/>
      <w:lang w:val="en-US" w:eastAsia="ar-SA"/>
    </w:rPr>
  </w:style>
  <w:style w:type="paragraph" w:customStyle="1" w:styleId="spara">
    <w:name w:val="spara"/>
    <w:basedOn w:val="Normale"/>
    <w:next w:val="Normale"/>
    <w:rsid w:val="00422F10"/>
    <w:pPr>
      <w:suppressAutoHyphens/>
      <w:spacing w:line="240" w:lineRule="auto"/>
      <w:jc w:val="both"/>
    </w:pPr>
    <w:rPr>
      <w:rFonts w:ascii="Times New Roman" w:eastAsia="Times New Roman" w:hAnsi="Times New Roman" w:cs="Times New Roman"/>
      <w:sz w:val="24"/>
      <w:szCs w:val="20"/>
      <w:lang w:val="en-US" w:eastAsia="ar-SA"/>
    </w:rPr>
  </w:style>
  <w:style w:type="paragraph" w:customStyle="1" w:styleId="Sottoparagrafo">
    <w:name w:val="Sotto paragrafo"/>
    <w:basedOn w:val="Titolo3"/>
    <w:next w:val="Normale"/>
    <w:rsid w:val="00422F10"/>
    <w:pPr>
      <w:widowControl/>
      <w:numPr>
        <w:ilvl w:val="0"/>
        <w:numId w:val="0"/>
      </w:numPr>
      <w:tabs>
        <w:tab w:val="left" w:pos="360"/>
      </w:tabs>
      <w:autoSpaceDE/>
      <w:spacing w:before="360"/>
      <w:ind w:left="360" w:right="-48" w:hanging="360"/>
      <w:jc w:val="both"/>
    </w:pPr>
    <w:rPr>
      <w:rFonts w:ascii="Verdana" w:hAnsi="Verdana"/>
      <w:b w:val="0"/>
      <w:i/>
    </w:rPr>
  </w:style>
  <w:style w:type="paragraph" w:customStyle="1" w:styleId="particolare">
    <w:name w:val="particolare"/>
    <w:basedOn w:val="Sottoparagrafo"/>
    <w:next w:val="Normale"/>
    <w:rsid w:val="00422F10"/>
    <w:rPr>
      <w:sz w:val="24"/>
    </w:rPr>
  </w:style>
  <w:style w:type="paragraph" w:customStyle="1" w:styleId="TestoGiustificato">
    <w:name w:val="Testo_Giustificato"/>
    <w:basedOn w:val="Corpotesto"/>
    <w:rsid w:val="00422F10"/>
    <w:pPr>
      <w:widowControl/>
      <w:ind w:firstLine="284"/>
    </w:pPr>
    <w:rPr>
      <w:rFonts w:ascii="Verdana" w:hAnsi="Verdana"/>
      <w:szCs w:val="24"/>
    </w:rPr>
  </w:style>
  <w:style w:type="paragraph" w:customStyle="1" w:styleId="Caption1">
    <w:name w:val="Caption1"/>
    <w:basedOn w:val="Normale"/>
    <w:rsid w:val="00422F10"/>
    <w:pPr>
      <w:suppressAutoHyphens/>
      <w:spacing w:line="240" w:lineRule="auto"/>
      <w:ind w:firstLine="709"/>
      <w:jc w:val="center"/>
    </w:pPr>
    <w:rPr>
      <w:rFonts w:ascii="Verdana" w:eastAsia="Times New Roman" w:hAnsi="Verdana" w:cs="Times New Roman"/>
      <w:sz w:val="20"/>
      <w:szCs w:val="24"/>
      <w:lang w:eastAsia="ar-SA"/>
    </w:rPr>
  </w:style>
  <w:style w:type="paragraph" w:customStyle="1" w:styleId="m">
    <w:name w:val="m"/>
    <w:basedOn w:val="Normale"/>
    <w:rsid w:val="00422F10"/>
    <w:pPr>
      <w:suppressAutoHyphens/>
      <w:spacing w:line="240" w:lineRule="auto"/>
      <w:jc w:val="both"/>
    </w:pPr>
    <w:rPr>
      <w:rFonts w:ascii="Times New Roman" w:eastAsia="Times New Roman" w:hAnsi="Times New Roman" w:cs="Times New Roman"/>
      <w:sz w:val="24"/>
      <w:szCs w:val="20"/>
      <w:lang w:eastAsia="ar-SA"/>
    </w:rPr>
  </w:style>
  <w:style w:type="paragraph" w:customStyle="1" w:styleId="Default">
    <w:name w:val="Default"/>
    <w:rsid w:val="00422F10"/>
    <w:pPr>
      <w:suppressAutoHyphens/>
      <w:autoSpaceDE w:val="0"/>
      <w:spacing w:after="0" w:line="240" w:lineRule="auto"/>
    </w:pPr>
    <w:rPr>
      <w:rFonts w:ascii="Arial" w:eastAsia="Arial" w:hAnsi="Arial" w:cs="Arial"/>
      <w:color w:val="000000"/>
      <w:sz w:val="24"/>
      <w:szCs w:val="24"/>
      <w:lang w:eastAsia="ar-SA"/>
    </w:rPr>
  </w:style>
  <w:style w:type="paragraph" w:customStyle="1" w:styleId="domandarisposta1">
    <w:name w:val="domandarisposta1"/>
    <w:basedOn w:val="Normale"/>
    <w:rsid w:val="00422F10"/>
    <w:pPr>
      <w:suppressAutoHyphens/>
      <w:spacing w:before="200" w:line="240" w:lineRule="auto"/>
    </w:pPr>
    <w:rPr>
      <w:rFonts w:ascii="Times New Roman" w:eastAsia="Times New Roman" w:hAnsi="Times New Roman" w:cs="Times New Roman"/>
      <w:sz w:val="24"/>
      <w:szCs w:val="24"/>
      <w:lang w:eastAsia="ar-SA"/>
    </w:rPr>
  </w:style>
  <w:style w:type="paragraph" w:customStyle="1" w:styleId="NormaleInterlineadoppia">
    <w:name w:val="Normale + Interlinea doppia"/>
    <w:basedOn w:val="Normale"/>
    <w:rsid w:val="00422F10"/>
    <w:pPr>
      <w:suppressAutoHyphens/>
      <w:spacing w:before="120" w:line="480" w:lineRule="auto"/>
      <w:ind w:firstLine="567"/>
      <w:jc w:val="both"/>
    </w:pPr>
    <w:rPr>
      <w:rFonts w:ascii="Bookman Old Style" w:eastAsia="Times New Roman" w:hAnsi="Bookman Old Style" w:cs="Times New Roman"/>
      <w:szCs w:val="20"/>
      <w:lang w:eastAsia="ar-SA"/>
    </w:rPr>
  </w:style>
  <w:style w:type="paragraph" w:customStyle="1" w:styleId="TitoloAppendice1">
    <w:name w:val="Titolo Appendice 1"/>
    <w:basedOn w:val="Titolo1"/>
    <w:next w:val="Normale"/>
    <w:rsid w:val="00422F10"/>
    <w:pPr>
      <w:pageBreakBefore/>
      <w:numPr>
        <w:numId w:val="0"/>
      </w:numPr>
      <w:pBdr>
        <w:bottom w:val="single" w:sz="40" w:space="1" w:color="808080"/>
      </w:pBdr>
      <w:tabs>
        <w:tab w:val="left" w:pos="2160"/>
      </w:tabs>
      <w:spacing w:before="480"/>
    </w:pPr>
    <w:rPr>
      <w:rFonts w:ascii="Trebuchet MS" w:hAnsi="Trebuchet MS"/>
      <w:b w:val="0"/>
      <w:sz w:val="36"/>
      <w:szCs w:val="20"/>
    </w:rPr>
  </w:style>
  <w:style w:type="paragraph" w:customStyle="1" w:styleId="TitoloAppendice2">
    <w:name w:val="Titolo Appendice 2"/>
    <w:basedOn w:val="Titolo2"/>
    <w:next w:val="Normale"/>
    <w:rsid w:val="00422F10"/>
    <w:pPr>
      <w:keepNext/>
      <w:keepLines/>
      <w:widowControl/>
      <w:pBdr>
        <w:bottom w:val="single" w:sz="4" w:space="1" w:color="000000"/>
      </w:pBdr>
      <w:tabs>
        <w:tab w:val="left" w:pos="720"/>
      </w:tabs>
      <w:autoSpaceDE/>
      <w:spacing w:before="240" w:after="60"/>
    </w:pPr>
    <w:rPr>
      <w:rFonts w:ascii="Trebuchet MS" w:hAnsi="Trebuchet MS"/>
      <w:b w:val="0"/>
      <w:szCs w:val="20"/>
    </w:rPr>
  </w:style>
  <w:style w:type="paragraph" w:customStyle="1" w:styleId="TitoloAppendice3">
    <w:name w:val="Titolo Appendice 3"/>
    <w:basedOn w:val="Titolo3"/>
    <w:next w:val="Normale"/>
    <w:rsid w:val="00422F10"/>
    <w:pPr>
      <w:widowControl/>
      <w:numPr>
        <w:ilvl w:val="0"/>
        <w:numId w:val="0"/>
      </w:numPr>
      <w:tabs>
        <w:tab w:val="left" w:pos="1080"/>
      </w:tabs>
      <w:autoSpaceDE/>
    </w:pPr>
    <w:rPr>
      <w:rFonts w:ascii="Trebuchet MS" w:hAnsi="Trebuchet MS" w:cs="Times New Roman"/>
      <w:sz w:val="25"/>
      <w:szCs w:val="20"/>
    </w:rPr>
  </w:style>
  <w:style w:type="paragraph" w:customStyle="1" w:styleId="TitoloAppendice4">
    <w:name w:val="Titolo Appendice 4"/>
    <w:basedOn w:val="Titolo4"/>
    <w:next w:val="Normale"/>
    <w:rsid w:val="00422F10"/>
    <w:pPr>
      <w:widowControl/>
      <w:numPr>
        <w:ilvl w:val="0"/>
        <w:numId w:val="0"/>
      </w:numPr>
      <w:tabs>
        <w:tab w:val="left" w:pos="1440"/>
      </w:tabs>
    </w:pPr>
    <w:rPr>
      <w:rFonts w:ascii="Trebuchet MS" w:hAnsi="Trebuchet MS"/>
      <w:bCs w:val="0"/>
      <w:sz w:val="24"/>
    </w:rPr>
  </w:style>
  <w:style w:type="paragraph" w:customStyle="1" w:styleId="TitoloAppendice5">
    <w:name w:val="Titolo Appendice 5"/>
    <w:basedOn w:val="Titolo5"/>
    <w:next w:val="Normale"/>
    <w:rsid w:val="00422F10"/>
    <w:pPr>
      <w:keepNext/>
      <w:keepLines/>
      <w:numPr>
        <w:ilvl w:val="0"/>
        <w:numId w:val="0"/>
      </w:numPr>
      <w:tabs>
        <w:tab w:val="left" w:pos="1440"/>
      </w:tabs>
      <w:spacing w:after="60" w:line="240" w:lineRule="auto"/>
      <w:jc w:val="left"/>
    </w:pPr>
    <w:rPr>
      <w:rFonts w:ascii="Trebuchet MS" w:hAnsi="Trebuchet MS"/>
      <w:b/>
      <w:i w:val="0"/>
      <w:sz w:val="20"/>
    </w:rPr>
  </w:style>
  <w:style w:type="paragraph" w:customStyle="1" w:styleId="TitoloAppendice6">
    <w:name w:val="Titolo Appendice 6"/>
    <w:basedOn w:val="Titolo6"/>
    <w:next w:val="Normale"/>
    <w:rsid w:val="00422F10"/>
    <w:pPr>
      <w:keepNext/>
      <w:keepLines/>
      <w:numPr>
        <w:ilvl w:val="0"/>
        <w:numId w:val="0"/>
      </w:numPr>
      <w:tabs>
        <w:tab w:val="left" w:pos="1800"/>
      </w:tabs>
      <w:spacing w:before="240" w:after="60" w:line="240" w:lineRule="auto"/>
      <w:jc w:val="left"/>
    </w:pPr>
    <w:rPr>
      <w:rFonts w:ascii="AvantGarde" w:hAnsi="AvantGarde"/>
      <w:b/>
      <w:sz w:val="22"/>
      <w:u w:val="none"/>
    </w:rPr>
  </w:style>
  <w:style w:type="paragraph" w:customStyle="1" w:styleId="TitoloAppendice7">
    <w:name w:val="Titolo Appendice 7"/>
    <w:basedOn w:val="Titolo7"/>
    <w:next w:val="Normale"/>
    <w:rsid w:val="00422F10"/>
    <w:pPr>
      <w:keepNext/>
      <w:keepLines/>
      <w:numPr>
        <w:ilvl w:val="0"/>
        <w:numId w:val="0"/>
      </w:numPr>
      <w:tabs>
        <w:tab w:val="left" w:pos="2160"/>
      </w:tabs>
      <w:spacing w:before="240" w:after="60" w:line="240" w:lineRule="auto"/>
      <w:jc w:val="left"/>
    </w:pPr>
    <w:rPr>
      <w:rFonts w:ascii="AvantGarde" w:hAnsi="AvantGarde"/>
      <w:b/>
      <w:i w:val="0"/>
      <w:sz w:val="22"/>
    </w:rPr>
  </w:style>
  <w:style w:type="paragraph" w:customStyle="1" w:styleId="TitoloAppendice8">
    <w:name w:val="Titolo Appendice 8"/>
    <w:basedOn w:val="Titolo8"/>
    <w:next w:val="Normale"/>
    <w:rsid w:val="00422F10"/>
    <w:pPr>
      <w:keepNext/>
      <w:keepLines/>
      <w:numPr>
        <w:ilvl w:val="0"/>
        <w:numId w:val="0"/>
      </w:numPr>
      <w:tabs>
        <w:tab w:val="left" w:pos="2520"/>
      </w:tabs>
      <w:spacing w:before="240" w:after="60" w:line="240" w:lineRule="auto"/>
      <w:jc w:val="left"/>
    </w:pPr>
    <w:rPr>
      <w:rFonts w:ascii="AvantGarde" w:hAnsi="AvantGarde"/>
      <w:b/>
      <w:i w:val="0"/>
      <w:sz w:val="22"/>
    </w:rPr>
  </w:style>
  <w:style w:type="paragraph" w:customStyle="1" w:styleId="TitoloAppendice9">
    <w:name w:val="Titolo Appendice 9"/>
    <w:basedOn w:val="Titolo9"/>
    <w:next w:val="Normale"/>
    <w:rsid w:val="00422F10"/>
    <w:pPr>
      <w:keepNext/>
      <w:keepLines/>
      <w:numPr>
        <w:ilvl w:val="0"/>
        <w:numId w:val="0"/>
      </w:numPr>
      <w:tabs>
        <w:tab w:val="left" w:pos="2880"/>
      </w:tabs>
      <w:spacing w:before="240" w:after="60" w:line="240" w:lineRule="auto"/>
      <w:jc w:val="left"/>
    </w:pPr>
    <w:rPr>
      <w:rFonts w:ascii="AvantGarde" w:hAnsi="AvantGarde"/>
      <w:b/>
      <w:i w:val="0"/>
      <w:sz w:val="22"/>
    </w:rPr>
  </w:style>
  <w:style w:type="paragraph" w:customStyle="1" w:styleId="Equation">
    <w:name w:val="Equation"/>
    <w:basedOn w:val="Normale"/>
    <w:next w:val="Normale"/>
    <w:rsid w:val="00422F10"/>
    <w:pPr>
      <w:suppressAutoHyphens/>
      <w:autoSpaceDE w:val="0"/>
      <w:spacing w:before="260" w:after="260" w:line="240" w:lineRule="auto"/>
    </w:pPr>
    <w:rPr>
      <w:rFonts w:ascii="DAMGAD+TimesNewRoman" w:eastAsia="Times New Roman" w:hAnsi="DAMGAD+TimesNewRoman" w:cs="Times New Roman"/>
      <w:sz w:val="24"/>
      <w:szCs w:val="24"/>
      <w:lang w:eastAsia="ar-SA"/>
    </w:rPr>
  </w:style>
  <w:style w:type="paragraph" w:customStyle="1" w:styleId="Numeroelenco1">
    <w:name w:val="Numero elenco1"/>
    <w:basedOn w:val="Normale"/>
    <w:rsid w:val="00422F10"/>
    <w:pPr>
      <w:suppressAutoHyphens/>
      <w:spacing w:before="280" w:after="280" w:line="240" w:lineRule="auto"/>
    </w:pPr>
    <w:rPr>
      <w:rFonts w:ascii="Times New Roman" w:eastAsia="Times New Roman" w:hAnsi="Times New Roman" w:cs="Times New Roman"/>
      <w:sz w:val="24"/>
      <w:szCs w:val="24"/>
      <w:lang w:eastAsia="ar-SA"/>
    </w:rPr>
  </w:style>
  <w:style w:type="paragraph" w:customStyle="1" w:styleId="formula">
    <w:name w:val="formula"/>
    <w:basedOn w:val="Normale"/>
    <w:rsid w:val="00422F10"/>
    <w:pPr>
      <w:suppressAutoHyphens/>
      <w:spacing w:before="280" w:after="280" w:line="240" w:lineRule="auto"/>
    </w:pPr>
    <w:rPr>
      <w:rFonts w:ascii="Times New Roman" w:eastAsia="Times New Roman" w:hAnsi="Times New Roman" w:cs="Times New Roman"/>
      <w:sz w:val="24"/>
      <w:szCs w:val="24"/>
      <w:lang w:eastAsia="ar-SA"/>
    </w:rPr>
  </w:style>
  <w:style w:type="paragraph" w:customStyle="1" w:styleId="Pa5">
    <w:name w:val="Pa5"/>
    <w:basedOn w:val="Default"/>
    <w:next w:val="Default"/>
    <w:rsid w:val="00422F10"/>
    <w:pPr>
      <w:spacing w:line="201" w:lineRule="atLeast"/>
    </w:pPr>
    <w:rPr>
      <w:rFonts w:ascii="Times LT Std" w:hAnsi="Times LT Std" w:cs="Times New Roman"/>
      <w:color w:val="auto"/>
    </w:rPr>
  </w:style>
  <w:style w:type="paragraph" w:customStyle="1" w:styleId="Interlinea7">
    <w:name w:val="Interlinea 7"/>
    <w:basedOn w:val="Normale"/>
    <w:rsid w:val="00422F10"/>
    <w:pPr>
      <w:suppressAutoHyphens/>
      <w:spacing w:line="140" w:lineRule="exact"/>
      <w:jc w:val="both"/>
    </w:pPr>
    <w:rPr>
      <w:rFonts w:ascii="Arial" w:eastAsia="Times New Roman" w:hAnsi="Arial" w:cs="Times New Roman"/>
      <w:sz w:val="24"/>
      <w:szCs w:val="24"/>
      <w:lang w:eastAsia="ar-SA"/>
    </w:rPr>
  </w:style>
  <w:style w:type="paragraph" w:styleId="Indice1">
    <w:name w:val="index 1"/>
    <w:basedOn w:val="Normale"/>
    <w:next w:val="Normale"/>
    <w:autoRedefine/>
    <w:uiPriority w:val="99"/>
    <w:unhideWhenUsed/>
    <w:rsid w:val="00422F10"/>
    <w:pPr>
      <w:widowControl w:val="0"/>
      <w:suppressAutoHyphens/>
      <w:autoSpaceDE w:val="0"/>
      <w:spacing w:line="240" w:lineRule="auto"/>
      <w:ind w:left="240" w:hanging="240"/>
    </w:pPr>
    <w:rPr>
      <w:rFonts w:ascii="Arial" w:eastAsia="Times New Roman" w:hAnsi="Arial" w:cs="Times New Roman"/>
      <w:sz w:val="24"/>
      <w:szCs w:val="24"/>
      <w:lang w:eastAsia="ar-SA"/>
    </w:rPr>
  </w:style>
  <w:style w:type="paragraph" w:styleId="Titoloindice">
    <w:name w:val="index heading"/>
    <w:basedOn w:val="Intestazione2"/>
    <w:rsid w:val="00422F10"/>
    <w:pPr>
      <w:widowControl w:val="0"/>
      <w:suppressLineNumbers/>
      <w:autoSpaceDE w:val="0"/>
      <w:spacing w:line="240" w:lineRule="auto"/>
      <w:ind w:firstLine="0"/>
      <w:jc w:val="left"/>
    </w:pPr>
    <w:rPr>
      <w:b/>
      <w:bCs/>
      <w:sz w:val="32"/>
      <w:szCs w:val="32"/>
    </w:rPr>
  </w:style>
  <w:style w:type="paragraph" w:customStyle="1" w:styleId="StileTitolo410ptNonGrassettoInterlineaminima15pt">
    <w:name w:val="Stile Titolo 4 + 10 pt Non Grassetto Interlinea minima 15 pt"/>
    <w:basedOn w:val="Titolo4"/>
    <w:autoRedefine/>
    <w:rsid w:val="009047B5"/>
    <w:pPr>
      <w:numPr>
        <w:numId w:val="10"/>
      </w:numPr>
      <w:spacing w:after="60"/>
    </w:pPr>
    <w:rPr>
      <w:b/>
      <w:bCs w:val="0"/>
    </w:rPr>
  </w:style>
  <w:style w:type="paragraph" w:customStyle="1" w:styleId="StileBookAntiqua10ptInterlineaminima15pt">
    <w:name w:val="Stile Book Antiqua 10 pt Interlinea minima 15 pt"/>
    <w:basedOn w:val="Titolo4"/>
    <w:autoRedefine/>
    <w:rsid w:val="00422F10"/>
    <w:pPr>
      <w:numPr>
        <w:ilvl w:val="0"/>
        <w:numId w:val="0"/>
      </w:numPr>
      <w:ind w:left="864" w:hanging="864"/>
    </w:pPr>
  </w:style>
  <w:style w:type="paragraph" w:customStyle="1" w:styleId="StileTitolo311ptNonGrassettoInterlineaminima15pt">
    <w:name w:val="Stile Titolo 3 + 11 pt Non Grassetto Interlinea minima 15 pt"/>
    <w:basedOn w:val="Titolo4"/>
    <w:autoRedefine/>
    <w:rsid w:val="00422F10"/>
    <w:pPr>
      <w:numPr>
        <w:ilvl w:val="0"/>
        <w:numId w:val="0"/>
      </w:numPr>
      <w:ind w:left="864" w:hanging="864"/>
    </w:pPr>
    <w:rPr>
      <w:b/>
      <w:bCs w:val="0"/>
      <w:sz w:val="22"/>
    </w:rPr>
  </w:style>
  <w:style w:type="paragraph" w:customStyle="1" w:styleId="StileStileTitolo411ptNonGrassettoInterlineaminima15pt">
    <w:name w:val="Stile Stile Titolo 4 + 11 pt Non Grassetto Interlinea minima 15 pt ..."/>
    <w:basedOn w:val="StileTitolo411ptNonGrassettoInterlineaminima15pt"/>
    <w:autoRedefine/>
    <w:rsid w:val="00422F10"/>
    <w:pPr>
      <w:tabs>
        <w:tab w:val="num" w:pos="864"/>
      </w:tabs>
      <w:spacing w:after="120"/>
      <w:jc w:val="both"/>
    </w:pPr>
    <w:rPr>
      <w:b/>
      <w:bCs w:val="0"/>
      <w:i/>
    </w:rPr>
  </w:style>
  <w:style w:type="paragraph" w:customStyle="1" w:styleId="StileTitolo311ptNonGrassettoInterlineaminima15pt1">
    <w:name w:val="Stile Titolo 3 + 11 pt Non Grassetto Interlinea minima 15 pt1"/>
    <w:basedOn w:val="Titolo4"/>
    <w:autoRedefine/>
    <w:rsid w:val="00422F10"/>
    <w:pPr>
      <w:numPr>
        <w:ilvl w:val="0"/>
        <w:numId w:val="0"/>
      </w:numPr>
      <w:ind w:left="864" w:hanging="864"/>
    </w:pPr>
    <w:rPr>
      <w:b/>
      <w:bCs w:val="0"/>
      <w:sz w:val="22"/>
    </w:rPr>
  </w:style>
  <w:style w:type="paragraph" w:customStyle="1" w:styleId="StileTitolo4BookAntiqua10ptNonGrassettoCorsivoGiust">
    <w:name w:val="Stile Titolo 4 + Book Antiqua 10 pt Non Grassetto Corsivo Giust..."/>
    <w:basedOn w:val="Titolo4"/>
    <w:rsid w:val="00422F10"/>
    <w:pPr>
      <w:numPr>
        <w:ilvl w:val="0"/>
        <w:numId w:val="0"/>
      </w:numPr>
      <w:ind w:left="864" w:hanging="864"/>
    </w:pPr>
    <w:rPr>
      <w:b/>
      <w:bCs w:val="0"/>
      <w:i w:val="0"/>
      <w:iCs/>
    </w:rPr>
  </w:style>
  <w:style w:type="paragraph" w:customStyle="1" w:styleId="Stile7">
    <w:name w:val="Stile7"/>
    <w:basedOn w:val="StileTitolo2GrassettoGiustificatoprima12ptdopo3pt"/>
    <w:rsid w:val="00422F10"/>
    <w:pPr>
      <w:numPr>
        <w:ilvl w:val="1"/>
        <w:numId w:val="2"/>
      </w:numPr>
    </w:pPr>
  </w:style>
  <w:style w:type="paragraph" w:customStyle="1" w:styleId="Stile8">
    <w:name w:val="Stile8"/>
    <w:basedOn w:val="Titolo3"/>
    <w:rsid w:val="00422F10"/>
    <w:rPr>
      <w:b w:val="0"/>
      <w:bCs/>
    </w:rPr>
  </w:style>
  <w:style w:type="paragraph" w:customStyle="1" w:styleId="Stile9">
    <w:name w:val="Stile9"/>
    <w:basedOn w:val="StileTitolo2GrassettoGiustificatoprima12ptdopo3pt"/>
    <w:autoRedefine/>
    <w:rsid w:val="00422F10"/>
    <w:pPr>
      <w:numPr>
        <w:numId w:val="11"/>
      </w:numPr>
    </w:pPr>
  </w:style>
  <w:style w:type="paragraph" w:styleId="Rientrocorpodeltesto2">
    <w:name w:val="Body Text Indent 2"/>
    <w:basedOn w:val="Normale"/>
    <w:link w:val="Rientrocorpodeltesto2Carattere"/>
    <w:unhideWhenUsed/>
    <w:rsid w:val="00422F10"/>
    <w:pPr>
      <w:widowControl w:val="0"/>
      <w:suppressAutoHyphens/>
      <w:autoSpaceDE w:val="0"/>
      <w:spacing w:after="120" w:line="480" w:lineRule="auto"/>
      <w:ind w:left="283"/>
    </w:pPr>
    <w:rPr>
      <w:rFonts w:ascii="Arial" w:eastAsia="Times New Roman" w:hAnsi="Arial" w:cs="Times New Roman"/>
      <w:sz w:val="24"/>
      <w:szCs w:val="24"/>
      <w:lang w:eastAsia="ar-SA"/>
    </w:rPr>
  </w:style>
  <w:style w:type="character" w:customStyle="1" w:styleId="Rientrocorpodeltesto2Carattere">
    <w:name w:val="Rientro corpo del testo 2 Carattere"/>
    <w:basedOn w:val="Carpredefinitoparagrafo"/>
    <w:link w:val="Rientrocorpodeltesto2"/>
    <w:rsid w:val="00422F10"/>
    <w:rPr>
      <w:rFonts w:ascii="Arial" w:eastAsia="Times New Roman" w:hAnsi="Arial" w:cs="Times New Roman"/>
      <w:sz w:val="24"/>
      <w:szCs w:val="24"/>
      <w:lang w:eastAsia="ar-SA"/>
    </w:rPr>
  </w:style>
  <w:style w:type="paragraph" w:styleId="Rientrocorpodeltesto3">
    <w:name w:val="Body Text Indent 3"/>
    <w:basedOn w:val="Normale"/>
    <w:link w:val="Rientrocorpodeltesto3Carattere"/>
    <w:unhideWhenUsed/>
    <w:rsid w:val="00422F10"/>
    <w:pPr>
      <w:widowControl w:val="0"/>
      <w:suppressAutoHyphens/>
      <w:autoSpaceDE w:val="0"/>
      <w:spacing w:after="120" w:line="240" w:lineRule="auto"/>
      <w:ind w:left="283"/>
    </w:pPr>
    <w:rPr>
      <w:rFonts w:ascii="Arial" w:eastAsia="Times New Roman" w:hAnsi="Arial" w:cs="Times New Roman"/>
      <w:sz w:val="16"/>
      <w:szCs w:val="16"/>
      <w:lang w:eastAsia="ar-SA"/>
    </w:rPr>
  </w:style>
  <w:style w:type="character" w:customStyle="1" w:styleId="Rientrocorpodeltesto3Carattere">
    <w:name w:val="Rientro corpo del testo 3 Carattere"/>
    <w:basedOn w:val="Carpredefinitoparagrafo"/>
    <w:link w:val="Rientrocorpodeltesto3"/>
    <w:rsid w:val="00422F10"/>
    <w:rPr>
      <w:rFonts w:ascii="Arial" w:eastAsia="Times New Roman" w:hAnsi="Arial" w:cs="Times New Roman"/>
      <w:sz w:val="16"/>
      <w:szCs w:val="16"/>
      <w:lang w:eastAsia="ar-SA"/>
    </w:rPr>
  </w:style>
  <w:style w:type="paragraph" w:styleId="Testocommento">
    <w:name w:val="annotation text"/>
    <w:basedOn w:val="Normale"/>
    <w:link w:val="TestocommentoCarattere"/>
    <w:rsid w:val="00422F10"/>
    <w:pPr>
      <w:spacing w:line="240" w:lineRule="auto"/>
      <w:jc w:val="center"/>
    </w:pPr>
    <w:rPr>
      <w:rFonts w:ascii="Times" w:eastAsia="Times New Roman" w:hAnsi="Times" w:cs="Times New Roman"/>
      <w:szCs w:val="20"/>
      <w:lang w:val="en-US" w:eastAsia="it-IT"/>
    </w:rPr>
  </w:style>
  <w:style w:type="character" w:customStyle="1" w:styleId="TestocommentoCarattere">
    <w:name w:val="Testo commento Carattere"/>
    <w:basedOn w:val="Carpredefinitoparagrafo"/>
    <w:link w:val="Testocommento"/>
    <w:rsid w:val="00422F10"/>
    <w:rPr>
      <w:rFonts w:ascii="Times" w:eastAsia="Times New Roman" w:hAnsi="Times" w:cs="Times New Roman"/>
      <w:szCs w:val="20"/>
      <w:lang w:val="en-US" w:eastAsia="it-IT"/>
    </w:rPr>
  </w:style>
  <w:style w:type="paragraph" w:styleId="Corpodeltesto2">
    <w:name w:val="Body Text 2"/>
    <w:basedOn w:val="Normale"/>
    <w:link w:val="Corpodeltesto2Carattere"/>
    <w:rsid w:val="00422F10"/>
    <w:pPr>
      <w:widowControl w:val="0"/>
      <w:spacing w:line="240" w:lineRule="auto"/>
    </w:pPr>
    <w:rPr>
      <w:rFonts w:ascii="Times New Roman" w:eastAsia="Times New Roman" w:hAnsi="Times New Roman" w:cs="Times New Roman"/>
      <w:sz w:val="24"/>
      <w:szCs w:val="20"/>
      <w:lang w:eastAsia="it-IT"/>
    </w:rPr>
  </w:style>
  <w:style w:type="character" w:customStyle="1" w:styleId="Corpodeltesto2Carattere">
    <w:name w:val="Corpo del testo 2 Carattere"/>
    <w:basedOn w:val="Carpredefinitoparagrafo"/>
    <w:link w:val="Corpodeltesto2"/>
    <w:rsid w:val="00422F10"/>
    <w:rPr>
      <w:rFonts w:ascii="Times New Roman" w:eastAsia="Times New Roman" w:hAnsi="Times New Roman" w:cs="Times New Roman"/>
      <w:sz w:val="24"/>
      <w:szCs w:val="20"/>
      <w:lang w:eastAsia="it-IT"/>
    </w:rPr>
  </w:style>
  <w:style w:type="paragraph" w:styleId="Testonormale">
    <w:name w:val="Plain Text"/>
    <w:basedOn w:val="Normale"/>
    <w:link w:val="TestonormaleCarattere"/>
    <w:rsid w:val="00422F10"/>
    <w:pPr>
      <w:widowControl w:val="0"/>
      <w:spacing w:line="240" w:lineRule="auto"/>
    </w:pPr>
    <w:rPr>
      <w:rFonts w:ascii="Courier New" w:eastAsia="Times New Roman" w:hAnsi="Courier New" w:cs="Times New Roman"/>
      <w:szCs w:val="20"/>
      <w:lang w:eastAsia="it-IT"/>
    </w:rPr>
  </w:style>
  <w:style w:type="character" w:customStyle="1" w:styleId="TestonormaleCarattere">
    <w:name w:val="Testo normale Carattere"/>
    <w:basedOn w:val="Carpredefinitoparagrafo"/>
    <w:link w:val="Testonormale"/>
    <w:rsid w:val="00422F10"/>
    <w:rPr>
      <w:rFonts w:ascii="Courier New" w:eastAsia="Times New Roman" w:hAnsi="Courier New" w:cs="Times New Roman"/>
      <w:szCs w:val="20"/>
      <w:lang w:eastAsia="it-IT"/>
    </w:rPr>
  </w:style>
  <w:style w:type="paragraph" w:styleId="Corpodeltesto3">
    <w:name w:val="Body Text 3"/>
    <w:basedOn w:val="Normale"/>
    <w:link w:val="Corpodeltesto3Carattere"/>
    <w:rsid w:val="00422F10"/>
    <w:pPr>
      <w:spacing w:line="300" w:lineRule="atLeast"/>
      <w:ind w:right="-1"/>
      <w:jc w:val="both"/>
    </w:pPr>
    <w:rPr>
      <w:rFonts w:ascii="Book Antiqua" w:eastAsia="Times New Roman" w:hAnsi="Book Antiqua" w:cs="Times New Roman"/>
      <w:szCs w:val="20"/>
      <w:lang w:eastAsia="it-IT"/>
    </w:rPr>
  </w:style>
  <w:style w:type="character" w:customStyle="1" w:styleId="Corpodeltesto3Carattere">
    <w:name w:val="Corpo del testo 3 Carattere"/>
    <w:basedOn w:val="Carpredefinitoparagrafo"/>
    <w:link w:val="Corpodeltesto3"/>
    <w:rsid w:val="00422F10"/>
    <w:rPr>
      <w:rFonts w:ascii="Book Antiqua" w:eastAsia="Times New Roman" w:hAnsi="Book Antiqua" w:cs="Times New Roman"/>
      <w:szCs w:val="20"/>
      <w:lang w:eastAsia="it-IT"/>
    </w:rPr>
  </w:style>
  <w:style w:type="paragraph" w:styleId="Numeroelenco">
    <w:name w:val="List Number"/>
    <w:basedOn w:val="Normale"/>
    <w:rsid w:val="00422F10"/>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StileTitolo411ptGrassetto">
    <w:name w:val="Stile Titolo 4 + 11 pt Grassetto"/>
    <w:basedOn w:val="Titolo4"/>
    <w:rsid w:val="00422F10"/>
    <w:pPr>
      <w:numPr>
        <w:ilvl w:val="0"/>
        <w:numId w:val="0"/>
      </w:numPr>
      <w:ind w:left="864" w:hanging="864"/>
    </w:pPr>
    <w:rPr>
      <w:iCs/>
    </w:rPr>
  </w:style>
  <w:style w:type="character" w:customStyle="1" w:styleId="Titolo5Carattere1">
    <w:name w:val="Titolo 5 Carattere1"/>
    <w:rsid w:val="00422F10"/>
    <w:rPr>
      <w:rFonts w:ascii="Book Antiqua" w:hAnsi="Book Antiqua"/>
      <w:i/>
      <w:sz w:val="22"/>
      <w:lang w:eastAsia="ar-SA"/>
    </w:rPr>
  </w:style>
  <w:style w:type="paragraph" w:customStyle="1" w:styleId="Normal10pt">
    <w:name w:val="Normal + 10 pt"/>
    <w:aliases w:val="Line spacing:  single"/>
    <w:basedOn w:val="Normale"/>
    <w:rsid w:val="00422F10"/>
    <w:pPr>
      <w:keepNext/>
      <w:keepLines/>
      <w:tabs>
        <w:tab w:val="num" w:pos="0"/>
        <w:tab w:val="left" w:pos="900"/>
      </w:tabs>
      <w:spacing w:line="240" w:lineRule="auto"/>
      <w:ind w:firstLine="284"/>
      <w:jc w:val="both"/>
    </w:pPr>
    <w:rPr>
      <w:rFonts w:ascii="Book Antiqua" w:eastAsia="Times New Roman" w:hAnsi="Book Antiqua" w:cs="Times New Roman"/>
      <w:sz w:val="20"/>
      <w:szCs w:val="20"/>
      <w:lang w:eastAsia="it-IT"/>
    </w:rPr>
  </w:style>
  <w:style w:type="character" w:customStyle="1" w:styleId="Char">
    <w:name w:val="Char"/>
    <w:rsid w:val="00422F10"/>
    <w:rPr>
      <w:rFonts w:ascii="Book Antiqua" w:hAnsi="Book Antiqua"/>
      <w:b/>
      <w:sz w:val="18"/>
      <w:lang w:val="it-IT" w:eastAsia="it-IT" w:bidi="ar-SA"/>
    </w:rPr>
  </w:style>
  <w:style w:type="character" w:customStyle="1" w:styleId="texhtml">
    <w:name w:val="texhtml"/>
    <w:rsid w:val="00422F10"/>
    <w:rPr>
      <w:rFonts w:ascii="Times New Roman" w:hAnsi="Times New Roman" w:cs="Times New Roman" w:hint="default"/>
      <w:sz w:val="29"/>
      <w:szCs w:val="29"/>
    </w:rPr>
  </w:style>
  <w:style w:type="character" w:customStyle="1" w:styleId="google-src-text1">
    <w:name w:val="google-src-text1"/>
    <w:rsid w:val="00422F10"/>
    <w:rPr>
      <w:vanish/>
      <w:webHidden w:val="0"/>
      <w:specVanish w:val="0"/>
    </w:rPr>
  </w:style>
  <w:style w:type="character" w:customStyle="1" w:styleId="editsection">
    <w:name w:val="editsection"/>
    <w:rsid w:val="00422F10"/>
    <w:rPr>
      <w:vanish/>
      <w:webHidden w:val="0"/>
      <w:specVanish w:val="0"/>
    </w:rPr>
  </w:style>
  <w:style w:type="character" w:customStyle="1" w:styleId="Hyperlink1">
    <w:name w:val="Hyperlink1"/>
    <w:rsid w:val="00422F10"/>
    <w:rPr>
      <w:rFonts w:ascii="Tahoma" w:hAnsi="Tahoma" w:cs="Tahoma" w:hint="default"/>
      <w:color w:val="0000FF"/>
      <w:sz w:val="22"/>
      <w:szCs w:val="22"/>
      <w:u w:val="single"/>
    </w:rPr>
  </w:style>
  <w:style w:type="paragraph" w:styleId="Testodelblocco">
    <w:name w:val="Block Text"/>
    <w:basedOn w:val="Normale"/>
    <w:rsid w:val="00422F10"/>
    <w:pPr>
      <w:spacing w:line="240" w:lineRule="auto"/>
      <w:ind w:left="1701" w:right="1700"/>
      <w:jc w:val="both"/>
    </w:pPr>
    <w:rPr>
      <w:rFonts w:ascii="Times New Roman" w:eastAsia="Times New Roman" w:hAnsi="Times New Roman" w:cs="Times New Roman"/>
      <w:b/>
      <w:bCs/>
      <w:sz w:val="20"/>
      <w:szCs w:val="20"/>
      <w:lang w:eastAsia="it-IT"/>
    </w:rPr>
  </w:style>
  <w:style w:type="paragraph" w:customStyle="1" w:styleId="texteglossaire">
    <w:name w:val="texteglossaire"/>
    <w:basedOn w:val="Normale"/>
    <w:rsid w:val="00422F10"/>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Style1">
    <w:name w:val="Style1"/>
    <w:basedOn w:val="Sommario6"/>
    <w:autoRedefine/>
    <w:rsid w:val="00422F10"/>
    <w:pPr>
      <w:tabs>
        <w:tab w:val="left" w:pos="2669"/>
        <w:tab w:val="right" w:leader="dot" w:pos="9061"/>
      </w:tabs>
      <w:jc w:val="both"/>
    </w:pPr>
    <w:rPr>
      <w:noProof/>
      <w:lang w:eastAsia="it-IT"/>
    </w:rPr>
  </w:style>
  <w:style w:type="paragraph" w:customStyle="1" w:styleId="Stile11">
    <w:name w:val="Stile11"/>
    <w:basedOn w:val="Titolo4"/>
    <w:qFormat/>
    <w:rsid w:val="00422F10"/>
    <w:pPr>
      <w:keepNext w:val="0"/>
      <w:keepLines w:val="0"/>
      <w:widowControl/>
      <w:numPr>
        <w:ilvl w:val="0"/>
        <w:numId w:val="12"/>
      </w:numPr>
    </w:pPr>
    <w:rPr>
      <w:bCs w:val="0"/>
      <w:sz w:val="22"/>
    </w:rPr>
  </w:style>
  <w:style w:type="paragraph" w:customStyle="1" w:styleId="Stile10">
    <w:name w:val="Stile10"/>
    <w:basedOn w:val="Titolo4"/>
    <w:link w:val="Stile10Carattere"/>
    <w:qFormat/>
    <w:rsid w:val="00422F10"/>
    <w:pPr>
      <w:keepNext w:val="0"/>
      <w:keepLines w:val="0"/>
      <w:widowControl/>
      <w:numPr>
        <w:ilvl w:val="0"/>
        <w:numId w:val="0"/>
      </w:numPr>
      <w:ind w:left="1004" w:hanging="360"/>
    </w:pPr>
    <w:rPr>
      <w:bCs w:val="0"/>
    </w:rPr>
  </w:style>
  <w:style w:type="character" w:customStyle="1" w:styleId="Stile10Carattere">
    <w:name w:val="Stile10 Carattere"/>
    <w:basedOn w:val="Titolo4Carattere"/>
    <w:link w:val="Stile10"/>
    <w:rsid w:val="00422F10"/>
    <w:rPr>
      <w:rFonts w:ascii="Arial" w:eastAsia="Times New Roman" w:hAnsi="Arial" w:cs="Times New Roman"/>
      <w:bCs w:val="0"/>
      <w:i/>
      <w:sz w:val="20"/>
      <w:szCs w:val="20"/>
      <w:lang w:eastAsia="ar-SA"/>
    </w:rPr>
  </w:style>
  <w:style w:type="paragraph" w:customStyle="1" w:styleId="Stile12">
    <w:name w:val="Stile12"/>
    <w:basedOn w:val="StileTitolo410ptNonGrassetto"/>
    <w:next w:val="Normale"/>
    <w:qFormat/>
    <w:rsid w:val="00422F10"/>
  </w:style>
  <w:style w:type="paragraph" w:customStyle="1" w:styleId="Stile13">
    <w:name w:val="Stile13"/>
    <w:basedOn w:val="Titolo4"/>
    <w:qFormat/>
    <w:rsid w:val="00422F10"/>
    <w:pPr>
      <w:keepNext w:val="0"/>
      <w:keepLines w:val="0"/>
      <w:widowControl/>
      <w:numPr>
        <w:ilvl w:val="0"/>
        <w:numId w:val="13"/>
      </w:numPr>
    </w:pPr>
    <w:rPr>
      <w:bCs w:val="0"/>
      <w:sz w:val="22"/>
    </w:rPr>
  </w:style>
  <w:style w:type="paragraph" w:customStyle="1" w:styleId="Stile14">
    <w:name w:val="Stile14"/>
    <w:basedOn w:val="Titolo5"/>
    <w:qFormat/>
    <w:rsid w:val="00422F10"/>
    <w:pPr>
      <w:tabs>
        <w:tab w:val="left" w:pos="1134"/>
      </w:tabs>
    </w:pPr>
    <w:rPr>
      <w:rFonts w:ascii="Arial" w:hAnsi="Arial"/>
      <w:i w:val="0"/>
      <w:sz w:val="20"/>
      <w:u w:val="single"/>
    </w:rPr>
  </w:style>
  <w:style w:type="numbering" w:customStyle="1" w:styleId="Nessunelenco2">
    <w:name w:val="Nessun elenco2"/>
    <w:next w:val="Nessunelenco"/>
    <w:uiPriority w:val="99"/>
    <w:semiHidden/>
    <w:unhideWhenUsed/>
    <w:rsid w:val="00B6586A"/>
  </w:style>
  <w:style w:type="numbering" w:customStyle="1" w:styleId="Nessunelenco12">
    <w:name w:val="Nessun elenco12"/>
    <w:next w:val="Nessunelenco"/>
    <w:uiPriority w:val="99"/>
    <w:semiHidden/>
    <w:unhideWhenUsed/>
    <w:rsid w:val="00B6586A"/>
  </w:style>
  <w:style w:type="character" w:customStyle="1" w:styleId="a-size-large">
    <w:name w:val="a-size-large"/>
    <w:basedOn w:val="Carpredefinitoparagrafo"/>
    <w:rsid w:val="00BC74BD"/>
  </w:style>
  <w:style w:type="table" w:styleId="Grigliatabella">
    <w:name w:val="Table Grid"/>
    <w:basedOn w:val="Tabellanormale"/>
    <w:uiPriority w:val="59"/>
    <w:rsid w:val="00BC5DA0"/>
    <w:pPr>
      <w:spacing w:after="0" w:line="240" w:lineRule="auto"/>
    </w:pPr>
    <w:rPr>
      <w:rFonts w:ascii="Times New Roman" w:eastAsia="Times New Roman" w:hAnsi="Times New Roman" w:cs="Times New Roman"/>
      <w:sz w:val="20"/>
      <w:szCs w:val="20"/>
      <w:lang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pubeb02bodytextfullout">
    <w:name w:val="epub__eb02bodytextfullout"/>
    <w:basedOn w:val="Normale"/>
    <w:rsid w:val="00BC5DA0"/>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epubeb03bodytextindented">
    <w:name w:val="epub__eb03bodytextindented"/>
    <w:basedOn w:val="Normale"/>
    <w:rsid w:val="00BC5DA0"/>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StileTitolo3Interlineamultipla115ri">
    <w:name w:val="Stile Titolo 3 + Interlinea multipla 115 ri"/>
    <w:basedOn w:val="Titolo2"/>
    <w:rsid w:val="00BC5DA0"/>
    <w:pPr>
      <w:keepNext/>
      <w:keepLines/>
      <w:widowControl/>
      <w:tabs>
        <w:tab w:val="left" w:pos="284"/>
        <w:tab w:val="left" w:pos="1134"/>
      </w:tabs>
      <w:suppressAutoHyphens w:val="0"/>
      <w:autoSpaceDE/>
      <w:spacing w:after="240" w:line="276" w:lineRule="auto"/>
      <w:jc w:val="both"/>
    </w:pPr>
    <w:rPr>
      <w:bCs/>
      <w:sz w:val="28"/>
      <w:szCs w:val="20"/>
    </w:rPr>
  </w:style>
  <w:style w:type="character" w:styleId="DefinizioneHTML">
    <w:name w:val="HTML Definition"/>
    <w:uiPriority w:val="99"/>
    <w:semiHidden/>
    <w:unhideWhenUsed/>
    <w:rsid w:val="00BC5DA0"/>
    <w:rPr>
      <w:i/>
      <w:iCs/>
    </w:rPr>
  </w:style>
  <w:style w:type="character" w:customStyle="1" w:styleId="hps">
    <w:name w:val="hps"/>
    <w:rsid w:val="00BC5DA0"/>
  </w:style>
  <w:style w:type="character" w:customStyle="1" w:styleId="atn">
    <w:name w:val="atn"/>
    <w:rsid w:val="00BC5DA0"/>
  </w:style>
  <w:style w:type="paragraph" w:styleId="Nessunaspaziatura">
    <w:name w:val="No Spacing"/>
    <w:uiPriority w:val="1"/>
    <w:qFormat/>
    <w:rsid w:val="00BC5DA0"/>
    <w:pPr>
      <w:suppressAutoHyphens/>
      <w:spacing w:after="0" w:line="240" w:lineRule="auto"/>
      <w:ind w:firstLine="284"/>
      <w:jc w:val="both"/>
    </w:pPr>
    <w:rPr>
      <w:rFonts w:ascii="Book Antiqua" w:eastAsia="Times New Roman" w:hAnsi="Book Antiqua" w:cs="Times New Roman"/>
      <w:szCs w:val="20"/>
      <w:lang w:eastAsia="ar-SA"/>
    </w:rPr>
  </w:style>
  <w:style w:type="character" w:customStyle="1" w:styleId="ircsu">
    <w:name w:val="irc_su"/>
    <w:rsid w:val="00BC5DA0"/>
  </w:style>
  <w:style w:type="table" w:styleId="Sfondochiaro-Colore5">
    <w:name w:val="Light Shading Accent 5"/>
    <w:basedOn w:val="Tabellanormale"/>
    <w:uiPriority w:val="60"/>
    <w:rsid w:val="00BC5DA0"/>
    <w:pPr>
      <w:spacing w:after="0" w:line="240" w:lineRule="auto"/>
    </w:pPr>
    <w:rPr>
      <w:rFonts w:ascii="Times New Roman" w:eastAsia="Times New Roman" w:hAnsi="Times New Roman" w:cs="Times New Roman"/>
      <w:color w:val="31849B"/>
      <w:sz w:val="20"/>
      <w:szCs w:val="20"/>
      <w:lang w:eastAsia="it-IT"/>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BC5DA0"/>
  </w:style>
  <w:style w:type="paragraph" w:styleId="Titolosommario">
    <w:name w:val="TOC Heading"/>
    <w:basedOn w:val="Titolo1"/>
    <w:next w:val="Normale"/>
    <w:uiPriority w:val="39"/>
    <w:unhideWhenUsed/>
    <w:qFormat/>
    <w:rsid w:val="00A35607"/>
    <w:pPr>
      <w:numPr>
        <w:numId w:val="0"/>
      </w:numPr>
      <w:suppressAutoHyphens w:val="0"/>
      <w:spacing w:before="480" w:after="0" w:line="276" w:lineRule="auto"/>
      <w:jc w:val="left"/>
      <w:outlineLvl w:val="9"/>
    </w:pPr>
    <w:rPr>
      <w:rFonts w:asciiTheme="majorHAnsi" w:eastAsiaTheme="majorEastAsia" w:hAnsiTheme="majorHAnsi" w:cstheme="majorBidi"/>
      <w:bCs w:val="0"/>
      <w:color w:val="365F91" w:themeColor="accent1" w:themeShade="BF"/>
      <w:szCs w:val="28"/>
      <w:lang w:val="en-US" w:eastAsia="en-US"/>
    </w:rPr>
  </w:style>
  <w:style w:type="numbering" w:customStyle="1" w:styleId="Nessunelenco3">
    <w:name w:val="Nessun elenco3"/>
    <w:next w:val="Nessunelenco"/>
    <w:uiPriority w:val="99"/>
    <w:semiHidden/>
    <w:unhideWhenUsed/>
    <w:rsid w:val="002A4DEB"/>
  </w:style>
  <w:style w:type="table" w:customStyle="1" w:styleId="Grigliatabella1">
    <w:name w:val="Griglia tabella1"/>
    <w:basedOn w:val="Tabellanormale"/>
    <w:next w:val="Grigliatabella"/>
    <w:uiPriority w:val="59"/>
    <w:rsid w:val="002A4DEB"/>
    <w:pPr>
      <w:spacing w:after="0" w:line="240" w:lineRule="auto"/>
    </w:pPr>
    <w:rPr>
      <w:rFonts w:ascii="Times New Roman" w:eastAsia="Times New Roman" w:hAnsi="Times New Roman" w:cs="Times New Roman"/>
      <w:sz w:val="20"/>
      <w:szCs w:val="20"/>
      <w:lang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fondochiaro-Colore51">
    <w:name w:val="Sfondo chiaro - Colore 51"/>
    <w:basedOn w:val="Tabellanormale"/>
    <w:next w:val="Sfondochiaro-Colore5"/>
    <w:uiPriority w:val="60"/>
    <w:rsid w:val="002A4DEB"/>
    <w:pPr>
      <w:spacing w:after="0" w:line="240" w:lineRule="auto"/>
    </w:pPr>
    <w:rPr>
      <w:rFonts w:ascii="Times New Roman" w:eastAsia="Times New Roman" w:hAnsi="Times New Roman" w:cs="Times New Roman"/>
      <w:color w:val="31849B"/>
      <w:sz w:val="20"/>
      <w:szCs w:val="20"/>
      <w:lang w:eastAsia="it-IT"/>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converted-space">
    <w:name w:val="apple-converted-space"/>
    <w:rsid w:val="002A4DEB"/>
  </w:style>
  <w:style w:type="character" w:customStyle="1" w:styleId="highlight">
    <w:name w:val="highlight"/>
    <w:rsid w:val="002A4DEB"/>
  </w:style>
  <w:style w:type="character" w:customStyle="1" w:styleId="renderedqtext">
    <w:name w:val="rendered_qtext"/>
    <w:rsid w:val="002A4DEB"/>
  </w:style>
  <w:style w:type="character" w:styleId="CodiceHTML">
    <w:name w:val="HTML Code"/>
    <w:uiPriority w:val="99"/>
    <w:semiHidden/>
    <w:unhideWhenUsed/>
    <w:rsid w:val="002A4DEB"/>
    <w:rPr>
      <w:rFonts w:ascii="Courier New" w:eastAsia="Times New Roman" w:hAnsi="Courier New" w:cs="Courier New"/>
      <w:sz w:val="20"/>
      <w:szCs w:val="20"/>
    </w:rPr>
  </w:style>
  <w:style w:type="numbering" w:customStyle="1" w:styleId="Nessunelenco13">
    <w:name w:val="Nessun elenco13"/>
    <w:next w:val="Nessunelenco"/>
    <w:uiPriority w:val="99"/>
    <w:semiHidden/>
    <w:unhideWhenUsed/>
    <w:rsid w:val="002A4DEB"/>
  </w:style>
  <w:style w:type="numbering" w:customStyle="1" w:styleId="Nessunelenco111">
    <w:name w:val="Nessun elenco111"/>
    <w:next w:val="Nessunelenco"/>
    <w:uiPriority w:val="99"/>
    <w:semiHidden/>
    <w:unhideWhenUsed/>
    <w:rsid w:val="002A4DEB"/>
  </w:style>
  <w:style w:type="numbering" w:customStyle="1" w:styleId="Nessunelenco21">
    <w:name w:val="Nessun elenco21"/>
    <w:next w:val="Nessunelenco"/>
    <w:uiPriority w:val="99"/>
    <w:semiHidden/>
    <w:unhideWhenUsed/>
    <w:rsid w:val="002A4DEB"/>
  </w:style>
  <w:style w:type="numbering" w:customStyle="1" w:styleId="Nessunelenco121">
    <w:name w:val="Nessun elenco121"/>
    <w:next w:val="Nessunelenco"/>
    <w:uiPriority w:val="99"/>
    <w:semiHidden/>
    <w:unhideWhenUsed/>
    <w:rsid w:val="002A4DEB"/>
  </w:style>
  <w:style w:type="character" w:customStyle="1" w:styleId="Carattere3">
    <w:name w:val="Carattere3"/>
    <w:rsid w:val="002A4DEB"/>
    <w:rPr>
      <w:rFonts w:ascii="Arial" w:hAnsi="Arial"/>
      <w:i/>
      <w:lang w:val="it-IT" w:eastAsia="it-IT" w:bidi="ar-SA"/>
    </w:rPr>
  </w:style>
  <w:style w:type="paragraph" w:customStyle="1" w:styleId="TestoPrimoParagrafo">
    <w:name w:val="TestoPrimoParagrafo"/>
    <w:basedOn w:val="Normale"/>
    <w:rsid w:val="002A4DEB"/>
    <w:pPr>
      <w:autoSpaceDE w:val="0"/>
      <w:autoSpaceDN w:val="0"/>
      <w:adjustRightInd w:val="0"/>
      <w:spacing w:line="288" w:lineRule="auto"/>
      <w:jc w:val="both"/>
      <w:textAlignment w:val="center"/>
    </w:pPr>
    <w:rPr>
      <w:rFonts w:ascii="Elena Regular" w:eastAsia="Times New Roman" w:hAnsi="Elena Regular" w:cs="Elena Regular"/>
      <w:color w:val="000000"/>
      <w:sz w:val="20"/>
      <w:szCs w:val="20"/>
      <w:lang w:bidi="gu-IN"/>
    </w:rPr>
  </w:style>
  <w:style w:type="paragraph" w:customStyle="1" w:styleId="Note">
    <w:name w:val="Note"/>
    <w:basedOn w:val="Normale"/>
    <w:qFormat/>
    <w:rsid w:val="002A4DEB"/>
    <w:pPr>
      <w:tabs>
        <w:tab w:val="left" w:pos="510"/>
      </w:tabs>
      <w:autoSpaceDE w:val="0"/>
      <w:autoSpaceDN w:val="0"/>
      <w:adjustRightInd w:val="0"/>
      <w:spacing w:line="200" w:lineRule="atLeast"/>
      <w:ind w:firstLine="283"/>
      <w:jc w:val="both"/>
      <w:textAlignment w:val="center"/>
    </w:pPr>
    <w:rPr>
      <w:rFonts w:ascii="Elena Regular" w:eastAsia="Times New Roman" w:hAnsi="Elena Regular" w:cs="Elena Regular"/>
      <w:color w:val="000000"/>
      <w:sz w:val="17"/>
      <w:szCs w:val="17"/>
      <w:lang w:bidi="gu-IN"/>
    </w:rPr>
  </w:style>
  <w:style w:type="character" w:styleId="Testosegnaposto">
    <w:name w:val="Placeholder Text"/>
    <w:basedOn w:val="Carpredefinitoparagrafo"/>
    <w:uiPriority w:val="99"/>
    <w:semiHidden/>
    <w:rsid w:val="002A4DEB"/>
    <w:rPr>
      <w:color w:val="808080"/>
    </w:rPr>
  </w:style>
  <w:style w:type="character" w:styleId="Rimandocommento">
    <w:name w:val="annotation reference"/>
    <w:basedOn w:val="Carpredefinitoparagrafo"/>
    <w:uiPriority w:val="99"/>
    <w:semiHidden/>
    <w:unhideWhenUsed/>
    <w:rsid w:val="002A4DEB"/>
    <w:rPr>
      <w:sz w:val="18"/>
      <w:szCs w:val="18"/>
    </w:rPr>
  </w:style>
  <w:style w:type="paragraph" w:styleId="Soggettocommento">
    <w:name w:val="annotation subject"/>
    <w:basedOn w:val="Testocommento"/>
    <w:next w:val="Testocommento"/>
    <w:link w:val="SoggettocommentoCarattere"/>
    <w:uiPriority w:val="99"/>
    <w:semiHidden/>
    <w:unhideWhenUsed/>
    <w:rsid w:val="002A4DEB"/>
    <w:pPr>
      <w:ind w:firstLine="284"/>
      <w:jc w:val="both"/>
    </w:pPr>
    <w:rPr>
      <w:rFonts w:ascii="Book Antiqua" w:hAnsi="Book Antiqua"/>
      <w:b/>
      <w:bCs/>
      <w:sz w:val="20"/>
      <w:lang w:val="it-IT"/>
    </w:rPr>
  </w:style>
  <w:style w:type="character" w:customStyle="1" w:styleId="SoggettocommentoCarattere">
    <w:name w:val="Soggetto commento Carattere"/>
    <w:basedOn w:val="TestocommentoCarattere"/>
    <w:link w:val="Soggettocommento"/>
    <w:uiPriority w:val="99"/>
    <w:semiHidden/>
    <w:rsid w:val="002A4DEB"/>
    <w:rPr>
      <w:rFonts w:ascii="Book Antiqua" w:eastAsia="Times New Roman" w:hAnsi="Book Antiqua" w:cs="Times New Roman"/>
      <w:b/>
      <w:bCs/>
      <w:sz w:val="20"/>
      <w:szCs w:val="20"/>
      <w:lang w:val="en-US" w:eastAsia="it-IT"/>
    </w:rPr>
  </w:style>
  <w:style w:type="character" w:customStyle="1" w:styleId="mwe-math-mathml-inline">
    <w:name w:val="mwe-math-mathml-inline"/>
    <w:basedOn w:val="Carpredefinitoparagrafo"/>
    <w:rsid w:val="002A4D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70874">
      <w:bodyDiv w:val="1"/>
      <w:marLeft w:val="0"/>
      <w:marRight w:val="0"/>
      <w:marTop w:val="0"/>
      <w:marBottom w:val="0"/>
      <w:divBdr>
        <w:top w:val="none" w:sz="0" w:space="0" w:color="auto"/>
        <w:left w:val="none" w:sz="0" w:space="0" w:color="auto"/>
        <w:bottom w:val="none" w:sz="0" w:space="0" w:color="auto"/>
        <w:right w:val="none" w:sz="0" w:space="0" w:color="auto"/>
      </w:divBdr>
    </w:div>
    <w:div w:id="164323595">
      <w:bodyDiv w:val="1"/>
      <w:marLeft w:val="0"/>
      <w:marRight w:val="0"/>
      <w:marTop w:val="0"/>
      <w:marBottom w:val="0"/>
      <w:divBdr>
        <w:top w:val="none" w:sz="0" w:space="0" w:color="auto"/>
        <w:left w:val="none" w:sz="0" w:space="0" w:color="auto"/>
        <w:bottom w:val="none" w:sz="0" w:space="0" w:color="auto"/>
        <w:right w:val="none" w:sz="0" w:space="0" w:color="auto"/>
      </w:divBdr>
      <w:divsChild>
        <w:div w:id="795411592">
          <w:marLeft w:val="691"/>
          <w:marRight w:val="0"/>
          <w:marTop w:val="0"/>
          <w:marBottom w:val="0"/>
          <w:divBdr>
            <w:top w:val="none" w:sz="0" w:space="0" w:color="auto"/>
            <w:left w:val="none" w:sz="0" w:space="0" w:color="auto"/>
            <w:bottom w:val="none" w:sz="0" w:space="0" w:color="auto"/>
            <w:right w:val="none" w:sz="0" w:space="0" w:color="auto"/>
          </w:divBdr>
        </w:div>
        <w:div w:id="1703942641">
          <w:marLeft w:val="691"/>
          <w:marRight w:val="0"/>
          <w:marTop w:val="0"/>
          <w:marBottom w:val="0"/>
          <w:divBdr>
            <w:top w:val="none" w:sz="0" w:space="0" w:color="auto"/>
            <w:left w:val="none" w:sz="0" w:space="0" w:color="auto"/>
            <w:bottom w:val="none" w:sz="0" w:space="0" w:color="auto"/>
            <w:right w:val="none" w:sz="0" w:space="0" w:color="auto"/>
          </w:divBdr>
        </w:div>
        <w:div w:id="1432242978">
          <w:marLeft w:val="691"/>
          <w:marRight w:val="0"/>
          <w:marTop w:val="0"/>
          <w:marBottom w:val="0"/>
          <w:divBdr>
            <w:top w:val="none" w:sz="0" w:space="0" w:color="auto"/>
            <w:left w:val="none" w:sz="0" w:space="0" w:color="auto"/>
            <w:bottom w:val="none" w:sz="0" w:space="0" w:color="auto"/>
            <w:right w:val="none" w:sz="0" w:space="0" w:color="auto"/>
          </w:divBdr>
        </w:div>
        <w:div w:id="70466561">
          <w:marLeft w:val="691"/>
          <w:marRight w:val="0"/>
          <w:marTop w:val="0"/>
          <w:marBottom w:val="0"/>
          <w:divBdr>
            <w:top w:val="none" w:sz="0" w:space="0" w:color="auto"/>
            <w:left w:val="none" w:sz="0" w:space="0" w:color="auto"/>
            <w:bottom w:val="none" w:sz="0" w:space="0" w:color="auto"/>
            <w:right w:val="none" w:sz="0" w:space="0" w:color="auto"/>
          </w:divBdr>
        </w:div>
      </w:divsChild>
    </w:div>
    <w:div w:id="233972641">
      <w:bodyDiv w:val="1"/>
      <w:marLeft w:val="0"/>
      <w:marRight w:val="0"/>
      <w:marTop w:val="0"/>
      <w:marBottom w:val="0"/>
      <w:divBdr>
        <w:top w:val="none" w:sz="0" w:space="0" w:color="auto"/>
        <w:left w:val="none" w:sz="0" w:space="0" w:color="auto"/>
        <w:bottom w:val="none" w:sz="0" w:space="0" w:color="auto"/>
        <w:right w:val="none" w:sz="0" w:space="0" w:color="auto"/>
      </w:divBdr>
    </w:div>
    <w:div w:id="541333403">
      <w:bodyDiv w:val="1"/>
      <w:marLeft w:val="0"/>
      <w:marRight w:val="0"/>
      <w:marTop w:val="0"/>
      <w:marBottom w:val="0"/>
      <w:divBdr>
        <w:top w:val="none" w:sz="0" w:space="0" w:color="auto"/>
        <w:left w:val="none" w:sz="0" w:space="0" w:color="auto"/>
        <w:bottom w:val="none" w:sz="0" w:space="0" w:color="auto"/>
        <w:right w:val="none" w:sz="0" w:space="0" w:color="auto"/>
      </w:divBdr>
    </w:div>
    <w:div w:id="599337125">
      <w:bodyDiv w:val="1"/>
      <w:marLeft w:val="0"/>
      <w:marRight w:val="0"/>
      <w:marTop w:val="0"/>
      <w:marBottom w:val="0"/>
      <w:divBdr>
        <w:top w:val="none" w:sz="0" w:space="0" w:color="auto"/>
        <w:left w:val="none" w:sz="0" w:space="0" w:color="auto"/>
        <w:bottom w:val="none" w:sz="0" w:space="0" w:color="auto"/>
        <w:right w:val="none" w:sz="0" w:space="0" w:color="auto"/>
      </w:divBdr>
      <w:divsChild>
        <w:div w:id="1819104941">
          <w:marLeft w:val="691"/>
          <w:marRight w:val="0"/>
          <w:marTop w:val="0"/>
          <w:marBottom w:val="0"/>
          <w:divBdr>
            <w:top w:val="none" w:sz="0" w:space="0" w:color="auto"/>
            <w:left w:val="none" w:sz="0" w:space="0" w:color="auto"/>
            <w:bottom w:val="none" w:sz="0" w:space="0" w:color="auto"/>
            <w:right w:val="none" w:sz="0" w:space="0" w:color="auto"/>
          </w:divBdr>
        </w:div>
        <w:div w:id="1963069826">
          <w:marLeft w:val="691"/>
          <w:marRight w:val="0"/>
          <w:marTop w:val="0"/>
          <w:marBottom w:val="0"/>
          <w:divBdr>
            <w:top w:val="none" w:sz="0" w:space="0" w:color="auto"/>
            <w:left w:val="none" w:sz="0" w:space="0" w:color="auto"/>
            <w:bottom w:val="none" w:sz="0" w:space="0" w:color="auto"/>
            <w:right w:val="none" w:sz="0" w:space="0" w:color="auto"/>
          </w:divBdr>
        </w:div>
        <w:div w:id="1919827845">
          <w:marLeft w:val="1152"/>
          <w:marRight w:val="0"/>
          <w:marTop w:val="96"/>
          <w:marBottom w:val="0"/>
          <w:divBdr>
            <w:top w:val="none" w:sz="0" w:space="0" w:color="auto"/>
            <w:left w:val="none" w:sz="0" w:space="0" w:color="auto"/>
            <w:bottom w:val="none" w:sz="0" w:space="0" w:color="auto"/>
            <w:right w:val="none" w:sz="0" w:space="0" w:color="auto"/>
          </w:divBdr>
        </w:div>
        <w:div w:id="138963164">
          <w:marLeft w:val="691"/>
          <w:marRight w:val="0"/>
          <w:marTop w:val="0"/>
          <w:marBottom w:val="0"/>
          <w:divBdr>
            <w:top w:val="none" w:sz="0" w:space="0" w:color="auto"/>
            <w:left w:val="none" w:sz="0" w:space="0" w:color="auto"/>
            <w:bottom w:val="none" w:sz="0" w:space="0" w:color="auto"/>
            <w:right w:val="none" w:sz="0" w:space="0" w:color="auto"/>
          </w:divBdr>
        </w:div>
        <w:div w:id="249658885">
          <w:marLeft w:val="1152"/>
          <w:marRight w:val="0"/>
          <w:marTop w:val="96"/>
          <w:marBottom w:val="0"/>
          <w:divBdr>
            <w:top w:val="none" w:sz="0" w:space="0" w:color="auto"/>
            <w:left w:val="none" w:sz="0" w:space="0" w:color="auto"/>
            <w:bottom w:val="none" w:sz="0" w:space="0" w:color="auto"/>
            <w:right w:val="none" w:sz="0" w:space="0" w:color="auto"/>
          </w:divBdr>
        </w:div>
        <w:div w:id="1297177709">
          <w:marLeft w:val="1152"/>
          <w:marRight w:val="0"/>
          <w:marTop w:val="96"/>
          <w:marBottom w:val="0"/>
          <w:divBdr>
            <w:top w:val="none" w:sz="0" w:space="0" w:color="auto"/>
            <w:left w:val="none" w:sz="0" w:space="0" w:color="auto"/>
            <w:bottom w:val="none" w:sz="0" w:space="0" w:color="auto"/>
            <w:right w:val="none" w:sz="0" w:space="0" w:color="auto"/>
          </w:divBdr>
        </w:div>
        <w:div w:id="1849829638">
          <w:marLeft w:val="691"/>
          <w:marRight w:val="0"/>
          <w:marTop w:val="0"/>
          <w:marBottom w:val="0"/>
          <w:divBdr>
            <w:top w:val="none" w:sz="0" w:space="0" w:color="auto"/>
            <w:left w:val="none" w:sz="0" w:space="0" w:color="auto"/>
            <w:bottom w:val="none" w:sz="0" w:space="0" w:color="auto"/>
            <w:right w:val="none" w:sz="0" w:space="0" w:color="auto"/>
          </w:divBdr>
        </w:div>
        <w:div w:id="1763181976">
          <w:marLeft w:val="1152"/>
          <w:marRight w:val="0"/>
          <w:marTop w:val="96"/>
          <w:marBottom w:val="0"/>
          <w:divBdr>
            <w:top w:val="none" w:sz="0" w:space="0" w:color="auto"/>
            <w:left w:val="none" w:sz="0" w:space="0" w:color="auto"/>
            <w:bottom w:val="none" w:sz="0" w:space="0" w:color="auto"/>
            <w:right w:val="none" w:sz="0" w:space="0" w:color="auto"/>
          </w:divBdr>
        </w:div>
      </w:divsChild>
    </w:div>
    <w:div w:id="636765688">
      <w:bodyDiv w:val="1"/>
      <w:marLeft w:val="0"/>
      <w:marRight w:val="0"/>
      <w:marTop w:val="0"/>
      <w:marBottom w:val="0"/>
      <w:divBdr>
        <w:top w:val="none" w:sz="0" w:space="0" w:color="auto"/>
        <w:left w:val="none" w:sz="0" w:space="0" w:color="auto"/>
        <w:bottom w:val="none" w:sz="0" w:space="0" w:color="auto"/>
        <w:right w:val="none" w:sz="0" w:space="0" w:color="auto"/>
      </w:divBdr>
      <w:divsChild>
        <w:div w:id="2128696157">
          <w:marLeft w:val="691"/>
          <w:marRight w:val="0"/>
          <w:marTop w:val="0"/>
          <w:marBottom w:val="0"/>
          <w:divBdr>
            <w:top w:val="none" w:sz="0" w:space="0" w:color="auto"/>
            <w:left w:val="none" w:sz="0" w:space="0" w:color="auto"/>
            <w:bottom w:val="none" w:sz="0" w:space="0" w:color="auto"/>
            <w:right w:val="none" w:sz="0" w:space="0" w:color="auto"/>
          </w:divBdr>
        </w:div>
        <w:div w:id="1364210846">
          <w:marLeft w:val="691"/>
          <w:marRight w:val="0"/>
          <w:marTop w:val="0"/>
          <w:marBottom w:val="0"/>
          <w:divBdr>
            <w:top w:val="none" w:sz="0" w:space="0" w:color="auto"/>
            <w:left w:val="none" w:sz="0" w:space="0" w:color="auto"/>
            <w:bottom w:val="none" w:sz="0" w:space="0" w:color="auto"/>
            <w:right w:val="none" w:sz="0" w:space="0" w:color="auto"/>
          </w:divBdr>
        </w:div>
      </w:divsChild>
    </w:div>
    <w:div w:id="683871344">
      <w:bodyDiv w:val="1"/>
      <w:marLeft w:val="0"/>
      <w:marRight w:val="0"/>
      <w:marTop w:val="0"/>
      <w:marBottom w:val="0"/>
      <w:divBdr>
        <w:top w:val="none" w:sz="0" w:space="0" w:color="auto"/>
        <w:left w:val="none" w:sz="0" w:space="0" w:color="auto"/>
        <w:bottom w:val="none" w:sz="0" w:space="0" w:color="auto"/>
        <w:right w:val="none" w:sz="0" w:space="0" w:color="auto"/>
      </w:divBdr>
      <w:divsChild>
        <w:div w:id="2130780383">
          <w:marLeft w:val="691"/>
          <w:marRight w:val="0"/>
          <w:marTop w:val="0"/>
          <w:marBottom w:val="0"/>
          <w:divBdr>
            <w:top w:val="none" w:sz="0" w:space="0" w:color="auto"/>
            <w:left w:val="none" w:sz="0" w:space="0" w:color="auto"/>
            <w:bottom w:val="none" w:sz="0" w:space="0" w:color="auto"/>
            <w:right w:val="none" w:sz="0" w:space="0" w:color="auto"/>
          </w:divBdr>
        </w:div>
        <w:div w:id="2116123310">
          <w:marLeft w:val="691"/>
          <w:marRight w:val="0"/>
          <w:marTop w:val="0"/>
          <w:marBottom w:val="0"/>
          <w:divBdr>
            <w:top w:val="none" w:sz="0" w:space="0" w:color="auto"/>
            <w:left w:val="none" w:sz="0" w:space="0" w:color="auto"/>
            <w:bottom w:val="none" w:sz="0" w:space="0" w:color="auto"/>
            <w:right w:val="none" w:sz="0" w:space="0" w:color="auto"/>
          </w:divBdr>
        </w:div>
        <w:div w:id="125584677">
          <w:marLeft w:val="691"/>
          <w:marRight w:val="0"/>
          <w:marTop w:val="0"/>
          <w:marBottom w:val="0"/>
          <w:divBdr>
            <w:top w:val="none" w:sz="0" w:space="0" w:color="auto"/>
            <w:left w:val="none" w:sz="0" w:space="0" w:color="auto"/>
            <w:bottom w:val="none" w:sz="0" w:space="0" w:color="auto"/>
            <w:right w:val="none" w:sz="0" w:space="0" w:color="auto"/>
          </w:divBdr>
        </w:div>
      </w:divsChild>
    </w:div>
    <w:div w:id="1196580127">
      <w:bodyDiv w:val="1"/>
      <w:marLeft w:val="0"/>
      <w:marRight w:val="0"/>
      <w:marTop w:val="0"/>
      <w:marBottom w:val="0"/>
      <w:divBdr>
        <w:top w:val="none" w:sz="0" w:space="0" w:color="auto"/>
        <w:left w:val="none" w:sz="0" w:space="0" w:color="auto"/>
        <w:bottom w:val="none" w:sz="0" w:space="0" w:color="auto"/>
        <w:right w:val="none" w:sz="0" w:space="0" w:color="auto"/>
      </w:divBdr>
      <w:divsChild>
        <w:div w:id="1366909136">
          <w:marLeft w:val="691"/>
          <w:marRight w:val="0"/>
          <w:marTop w:val="0"/>
          <w:marBottom w:val="0"/>
          <w:divBdr>
            <w:top w:val="none" w:sz="0" w:space="0" w:color="auto"/>
            <w:left w:val="none" w:sz="0" w:space="0" w:color="auto"/>
            <w:bottom w:val="none" w:sz="0" w:space="0" w:color="auto"/>
            <w:right w:val="none" w:sz="0" w:space="0" w:color="auto"/>
          </w:divBdr>
        </w:div>
        <w:div w:id="376588632">
          <w:marLeft w:val="691"/>
          <w:marRight w:val="0"/>
          <w:marTop w:val="0"/>
          <w:marBottom w:val="0"/>
          <w:divBdr>
            <w:top w:val="none" w:sz="0" w:space="0" w:color="auto"/>
            <w:left w:val="none" w:sz="0" w:space="0" w:color="auto"/>
            <w:bottom w:val="none" w:sz="0" w:space="0" w:color="auto"/>
            <w:right w:val="none" w:sz="0" w:space="0" w:color="auto"/>
          </w:divBdr>
        </w:div>
      </w:divsChild>
    </w:div>
    <w:div w:id="1269118464">
      <w:bodyDiv w:val="1"/>
      <w:marLeft w:val="0"/>
      <w:marRight w:val="0"/>
      <w:marTop w:val="0"/>
      <w:marBottom w:val="0"/>
      <w:divBdr>
        <w:top w:val="none" w:sz="0" w:space="0" w:color="auto"/>
        <w:left w:val="none" w:sz="0" w:space="0" w:color="auto"/>
        <w:bottom w:val="none" w:sz="0" w:space="0" w:color="auto"/>
        <w:right w:val="none" w:sz="0" w:space="0" w:color="auto"/>
      </w:divBdr>
      <w:divsChild>
        <w:div w:id="167646001">
          <w:marLeft w:val="691"/>
          <w:marRight w:val="0"/>
          <w:marTop w:val="0"/>
          <w:marBottom w:val="0"/>
          <w:divBdr>
            <w:top w:val="none" w:sz="0" w:space="0" w:color="auto"/>
            <w:left w:val="none" w:sz="0" w:space="0" w:color="auto"/>
            <w:bottom w:val="none" w:sz="0" w:space="0" w:color="auto"/>
            <w:right w:val="none" w:sz="0" w:space="0" w:color="auto"/>
          </w:divBdr>
        </w:div>
        <w:div w:id="211624367">
          <w:marLeft w:val="691"/>
          <w:marRight w:val="0"/>
          <w:marTop w:val="0"/>
          <w:marBottom w:val="0"/>
          <w:divBdr>
            <w:top w:val="none" w:sz="0" w:space="0" w:color="auto"/>
            <w:left w:val="none" w:sz="0" w:space="0" w:color="auto"/>
            <w:bottom w:val="none" w:sz="0" w:space="0" w:color="auto"/>
            <w:right w:val="none" w:sz="0" w:space="0" w:color="auto"/>
          </w:divBdr>
        </w:div>
      </w:divsChild>
    </w:div>
    <w:div w:id="1353066266">
      <w:bodyDiv w:val="1"/>
      <w:marLeft w:val="0"/>
      <w:marRight w:val="0"/>
      <w:marTop w:val="0"/>
      <w:marBottom w:val="0"/>
      <w:divBdr>
        <w:top w:val="none" w:sz="0" w:space="0" w:color="auto"/>
        <w:left w:val="none" w:sz="0" w:space="0" w:color="auto"/>
        <w:bottom w:val="none" w:sz="0" w:space="0" w:color="auto"/>
        <w:right w:val="none" w:sz="0" w:space="0" w:color="auto"/>
      </w:divBdr>
      <w:divsChild>
        <w:div w:id="641665205">
          <w:marLeft w:val="691"/>
          <w:marRight w:val="0"/>
          <w:marTop w:val="0"/>
          <w:marBottom w:val="0"/>
          <w:divBdr>
            <w:top w:val="none" w:sz="0" w:space="0" w:color="auto"/>
            <w:left w:val="none" w:sz="0" w:space="0" w:color="auto"/>
            <w:bottom w:val="none" w:sz="0" w:space="0" w:color="auto"/>
            <w:right w:val="none" w:sz="0" w:space="0" w:color="auto"/>
          </w:divBdr>
        </w:div>
        <w:div w:id="1382904784">
          <w:marLeft w:val="1152"/>
          <w:marRight w:val="0"/>
          <w:marTop w:val="86"/>
          <w:marBottom w:val="0"/>
          <w:divBdr>
            <w:top w:val="none" w:sz="0" w:space="0" w:color="auto"/>
            <w:left w:val="none" w:sz="0" w:space="0" w:color="auto"/>
            <w:bottom w:val="none" w:sz="0" w:space="0" w:color="auto"/>
            <w:right w:val="none" w:sz="0" w:space="0" w:color="auto"/>
          </w:divBdr>
        </w:div>
        <w:div w:id="624000960">
          <w:marLeft w:val="1152"/>
          <w:marRight w:val="0"/>
          <w:marTop w:val="86"/>
          <w:marBottom w:val="0"/>
          <w:divBdr>
            <w:top w:val="none" w:sz="0" w:space="0" w:color="auto"/>
            <w:left w:val="none" w:sz="0" w:space="0" w:color="auto"/>
            <w:bottom w:val="none" w:sz="0" w:space="0" w:color="auto"/>
            <w:right w:val="none" w:sz="0" w:space="0" w:color="auto"/>
          </w:divBdr>
        </w:div>
        <w:div w:id="1171022094">
          <w:marLeft w:val="691"/>
          <w:marRight w:val="0"/>
          <w:marTop w:val="0"/>
          <w:marBottom w:val="0"/>
          <w:divBdr>
            <w:top w:val="none" w:sz="0" w:space="0" w:color="auto"/>
            <w:left w:val="none" w:sz="0" w:space="0" w:color="auto"/>
            <w:bottom w:val="none" w:sz="0" w:space="0" w:color="auto"/>
            <w:right w:val="none" w:sz="0" w:space="0" w:color="auto"/>
          </w:divBdr>
        </w:div>
        <w:div w:id="2088379997">
          <w:marLeft w:val="691"/>
          <w:marRight w:val="0"/>
          <w:marTop w:val="0"/>
          <w:marBottom w:val="0"/>
          <w:divBdr>
            <w:top w:val="none" w:sz="0" w:space="0" w:color="auto"/>
            <w:left w:val="none" w:sz="0" w:space="0" w:color="auto"/>
            <w:bottom w:val="none" w:sz="0" w:space="0" w:color="auto"/>
            <w:right w:val="none" w:sz="0" w:space="0" w:color="auto"/>
          </w:divBdr>
        </w:div>
        <w:div w:id="376783248">
          <w:marLeft w:val="691"/>
          <w:marRight w:val="0"/>
          <w:marTop w:val="0"/>
          <w:marBottom w:val="0"/>
          <w:divBdr>
            <w:top w:val="none" w:sz="0" w:space="0" w:color="auto"/>
            <w:left w:val="none" w:sz="0" w:space="0" w:color="auto"/>
            <w:bottom w:val="none" w:sz="0" w:space="0" w:color="auto"/>
            <w:right w:val="none" w:sz="0" w:space="0" w:color="auto"/>
          </w:divBdr>
        </w:div>
        <w:div w:id="1523325085">
          <w:marLeft w:val="691"/>
          <w:marRight w:val="0"/>
          <w:marTop w:val="0"/>
          <w:marBottom w:val="0"/>
          <w:divBdr>
            <w:top w:val="none" w:sz="0" w:space="0" w:color="auto"/>
            <w:left w:val="none" w:sz="0" w:space="0" w:color="auto"/>
            <w:bottom w:val="none" w:sz="0" w:space="0" w:color="auto"/>
            <w:right w:val="none" w:sz="0" w:space="0" w:color="auto"/>
          </w:divBdr>
        </w:div>
      </w:divsChild>
    </w:div>
    <w:div w:id="1374693881">
      <w:bodyDiv w:val="1"/>
      <w:marLeft w:val="0"/>
      <w:marRight w:val="0"/>
      <w:marTop w:val="0"/>
      <w:marBottom w:val="0"/>
      <w:divBdr>
        <w:top w:val="none" w:sz="0" w:space="0" w:color="auto"/>
        <w:left w:val="none" w:sz="0" w:space="0" w:color="auto"/>
        <w:bottom w:val="none" w:sz="0" w:space="0" w:color="auto"/>
        <w:right w:val="none" w:sz="0" w:space="0" w:color="auto"/>
      </w:divBdr>
      <w:divsChild>
        <w:div w:id="60446251">
          <w:marLeft w:val="691"/>
          <w:marRight w:val="0"/>
          <w:marTop w:val="0"/>
          <w:marBottom w:val="0"/>
          <w:divBdr>
            <w:top w:val="none" w:sz="0" w:space="0" w:color="auto"/>
            <w:left w:val="none" w:sz="0" w:space="0" w:color="auto"/>
            <w:bottom w:val="none" w:sz="0" w:space="0" w:color="auto"/>
            <w:right w:val="none" w:sz="0" w:space="0" w:color="auto"/>
          </w:divBdr>
        </w:div>
        <w:div w:id="329530944">
          <w:marLeft w:val="691"/>
          <w:marRight w:val="0"/>
          <w:marTop w:val="0"/>
          <w:marBottom w:val="0"/>
          <w:divBdr>
            <w:top w:val="none" w:sz="0" w:space="0" w:color="auto"/>
            <w:left w:val="none" w:sz="0" w:space="0" w:color="auto"/>
            <w:bottom w:val="none" w:sz="0" w:space="0" w:color="auto"/>
            <w:right w:val="none" w:sz="0" w:space="0" w:color="auto"/>
          </w:divBdr>
        </w:div>
        <w:div w:id="607811562">
          <w:marLeft w:val="691"/>
          <w:marRight w:val="0"/>
          <w:marTop w:val="0"/>
          <w:marBottom w:val="0"/>
          <w:divBdr>
            <w:top w:val="none" w:sz="0" w:space="0" w:color="auto"/>
            <w:left w:val="none" w:sz="0" w:space="0" w:color="auto"/>
            <w:bottom w:val="none" w:sz="0" w:space="0" w:color="auto"/>
            <w:right w:val="none" w:sz="0" w:space="0" w:color="auto"/>
          </w:divBdr>
        </w:div>
        <w:div w:id="365835917">
          <w:marLeft w:val="691"/>
          <w:marRight w:val="0"/>
          <w:marTop w:val="0"/>
          <w:marBottom w:val="0"/>
          <w:divBdr>
            <w:top w:val="none" w:sz="0" w:space="0" w:color="auto"/>
            <w:left w:val="none" w:sz="0" w:space="0" w:color="auto"/>
            <w:bottom w:val="none" w:sz="0" w:space="0" w:color="auto"/>
            <w:right w:val="none" w:sz="0" w:space="0" w:color="auto"/>
          </w:divBdr>
        </w:div>
      </w:divsChild>
    </w:div>
    <w:div w:id="1559710332">
      <w:bodyDiv w:val="1"/>
      <w:marLeft w:val="0"/>
      <w:marRight w:val="0"/>
      <w:marTop w:val="0"/>
      <w:marBottom w:val="0"/>
      <w:divBdr>
        <w:top w:val="none" w:sz="0" w:space="0" w:color="auto"/>
        <w:left w:val="none" w:sz="0" w:space="0" w:color="auto"/>
        <w:bottom w:val="none" w:sz="0" w:space="0" w:color="auto"/>
        <w:right w:val="none" w:sz="0" w:space="0" w:color="auto"/>
      </w:divBdr>
      <w:divsChild>
        <w:div w:id="159078662">
          <w:marLeft w:val="691"/>
          <w:marRight w:val="0"/>
          <w:marTop w:val="0"/>
          <w:marBottom w:val="0"/>
          <w:divBdr>
            <w:top w:val="none" w:sz="0" w:space="0" w:color="auto"/>
            <w:left w:val="none" w:sz="0" w:space="0" w:color="auto"/>
            <w:bottom w:val="none" w:sz="0" w:space="0" w:color="auto"/>
            <w:right w:val="none" w:sz="0" w:space="0" w:color="auto"/>
          </w:divBdr>
        </w:div>
        <w:div w:id="1961522971">
          <w:marLeft w:val="691"/>
          <w:marRight w:val="0"/>
          <w:marTop w:val="0"/>
          <w:marBottom w:val="0"/>
          <w:divBdr>
            <w:top w:val="none" w:sz="0" w:space="0" w:color="auto"/>
            <w:left w:val="none" w:sz="0" w:space="0" w:color="auto"/>
            <w:bottom w:val="none" w:sz="0" w:space="0" w:color="auto"/>
            <w:right w:val="none" w:sz="0" w:space="0" w:color="auto"/>
          </w:divBdr>
        </w:div>
        <w:div w:id="680931063">
          <w:marLeft w:val="691"/>
          <w:marRight w:val="0"/>
          <w:marTop w:val="0"/>
          <w:marBottom w:val="0"/>
          <w:divBdr>
            <w:top w:val="none" w:sz="0" w:space="0" w:color="auto"/>
            <w:left w:val="none" w:sz="0" w:space="0" w:color="auto"/>
            <w:bottom w:val="none" w:sz="0" w:space="0" w:color="auto"/>
            <w:right w:val="none" w:sz="0" w:space="0" w:color="auto"/>
          </w:divBdr>
        </w:div>
        <w:div w:id="269049535">
          <w:marLeft w:val="691"/>
          <w:marRight w:val="0"/>
          <w:marTop w:val="0"/>
          <w:marBottom w:val="0"/>
          <w:divBdr>
            <w:top w:val="none" w:sz="0" w:space="0" w:color="auto"/>
            <w:left w:val="none" w:sz="0" w:space="0" w:color="auto"/>
            <w:bottom w:val="none" w:sz="0" w:space="0" w:color="auto"/>
            <w:right w:val="none" w:sz="0" w:space="0" w:color="auto"/>
          </w:divBdr>
        </w:div>
      </w:divsChild>
    </w:div>
    <w:div w:id="1664236492">
      <w:bodyDiv w:val="1"/>
      <w:marLeft w:val="0"/>
      <w:marRight w:val="0"/>
      <w:marTop w:val="0"/>
      <w:marBottom w:val="0"/>
      <w:divBdr>
        <w:top w:val="none" w:sz="0" w:space="0" w:color="auto"/>
        <w:left w:val="none" w:sz="0" w:space="0" w:color="auto"/>
        <w:bottom w:val="none" w:sz="0" w:space="0" w:color="auto"/>
        <w:right w:val="none" w:sz="0" w:space="0" w:color="auto"/>
      </w:divBdr>
      <w:divsChild>
        <w:div w:id="472528775">
          <w:marLeft w:val="691"/>
          <w:marRight w:val="0"/>
          <w:marTop w:val="0"/>
          <w:marBottom w:val="0"/>
          <w:divBdr>
            <w:top w:val="none" w:sz="0" w:space="0" w:color="auto"/>
            <w:left w:val="none" w:sz="0" w:space="0" w:color="auto"/>
            <w:bottom w:val="none" w:sz="0" w:space="0" w:color="auto"/>
            <w:right w:val="none" w:sz="0" w:space="0" w:color="auto"/>
          </w:divBdr>
        </w:div>
        <w:div w:id="366956717">
          <w:marLeft w:val="691"/>
          <w:marRight w:val="0"/>
          <w:marTop w:val="0"/>
          <w:marBottom w:val="0"/>
          <w:divBdr>
            <w:top w:val="none" w:sz="0" w:space="0" w:color="auto"/>
            <w:left w:val="none" w:sz="0" w:space="0" w:color="auto"/>
            <w:bottom w:val="none" w:sz="0" w:space="0" w:color="auto"/>
            <w:right w:val="none" w:sz="0" w:space="0" w:color="auto"/>
          </w:divBdr>
        </w:div>
        <w:div w:id="953251100">
          <w:marLeft w:val="691"/>
          <w:marRight w:val="0"/>
          <w:marTop w:val="0"/>
          <w:marBottom w:val="0"/>
          <w:divBdr>
            <w:top w:val="none" w:sz="0" w:space="0" w:color="auto"/>
            <w:left w:val="none" w:sz="0" w:space="0" w:color="auto"/>
            <w:bottom w:val="none" w:sz="0" w:space="0" w:color="auto"/>
            <w:right w:val="none" w:sz="0" w:space="0" w:color="auto"/>
          </w:divBdr>
        </w:div>
      </w:divsChild>
    </w:div>
    <w:div w:id="2055811140">
      <w:bodyDiv w:val="1"/>
      <w:marLeft w:val="0"/>
      <w:marRight w:val="0"/>
      <w:marTop w:val="0"/>
      <w:marBottom w:val="0"/>
      <w:divBdr>
        <w:top w:val="none" w:sz="0" w:space="0" w:color="auto"/>
        <w:left w:val="none" w:sz="0" w:space="0" w:color="auto"/>
        <w:bottom w:val="none" w:sz="0" w:space="0" w:color="auto"/>
        <w:right w:val="none" w:sz="0" w:space="0" w:color="auto"/>
      </w:divBdr>
    </w:div>
    <w:div w:id="2129738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117" Type="http://schemas.openxmlformats.org/officeDocument/2006/relationships/oleObject" Target="embeddings/oleObject49.bin"/><Relationship Id="rId21" Type="http://schemas.openxmlformats.org/officeDocument/2006/relationships/oleObject" Target="embeddings/oleObject6.bin"/><Relationship Id="rId42" Type="http://schemas.openxmlformats.org/officeDocument/2006/relationships/image" Target="media/image18.wmf"/><Relationship Id="rId47" Type="http://schemas.openxmlformats.org/officeDocument/2006/relationships/oleObject" Target="embeddings/oleObject20.bin"/><Relationship Id="rId63" Type="http://schemas.openxmlformats.org/officeDocument/2006/relationships/oleObject" Target="embeddings/oleObject28.bin"/><Relationship Id="rId68" Type="http://schemas.openxmlformats.org/officeDocument/2006/relationships/image" Target="media/image32.png"/><Relationship Id="rId84" Type="http://schemas.openxmlformats.org/officeDocument/2006/relationships/oleObject" Target="embeddings/oleObject38.bin"/><Relationship Id="rId89" Type="http://schemas.openxmlformats.org/officeDocument/2006/relationships/oleObject" Target="embeddings/oleObject41.bin"/><Relationship Id="rId112" Type="http://schemas.openxmlformats.org/officeDocument/2006/relationships/oleObject" Target="embeddings/oleObject47.bin"/><Relationship Id="rId16" Type="http://schemas.openxmlformats.org/officeDocument/2006/relationships/image" Target="media/image6.wmf"/><Relationship Id="rId107" Type="http://schemas.openxmlformats.org/officeDocument/2006/relationships/image" Target="media/image56.wmf"/><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oleObject" Target="embeddings/oleObject15.bin"/><Relationship Id="rId53" Type="http://schemas.openxmlformats.org/officeDocument/2006/relationships/oleObject" Target="embeddings/oleObject23.bin"/><Relationship Id="rId58" Type="http://schemas.openxmlformats.org/officeDocument/2006/relationships/image" Target="media/image26.wmf"/><Relationship Id="rId74" Type="http://schemas.openxmlformats.org/officeDocument/2006/relationships/oleObject" Target="embeddings/oleObject32.bin"/><Relationship Id="rId79" Type="http://schemas.openxmlformats.org/officeDocument/2006/relationships/oleObject" Target="embeddings/oleObject35.bin"/><Relationship Id="rId102" Type="http://schemas.openxmlformats.org/officeDocument/2006/relationships/image" Target="media/image51.emf"/><Relationship Id="rId123"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oleObject" Target="embeddings/oleObject27.bin"/><Relationship Id="rId82" Type="http://schemas.openxmlformats.org/officeDocument/2006/relationships/image" Target="media/image39.wmf"/><Relationship Id="rId90" Type="http://schemas.openxmlformats.org/officeDocument/2006/relationships/oleObject" Target="embeddings/oleObject42.bin"/><Relationship Id="rId95" Type="http://schemas.openxmlformats.org/officeDocument/2006/relationships/image" Target="media/image44.emf"/><Relationship Id="rId19" Type="http://schemas.openxmlformats.org/officeDocument/2006/relationships/oleObject" Target="embeddings/oleObject5.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9.bin"/><Relationship Id="rId30" Type="http://schemas.openxmlformats.org/officeDocument/2006/relationships/oleObject" Target="embeddings/oleObject11.bin"/><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1.wmf"/><Relationship Id="rId56" Type="http://schemas.openxmlformats.org/officeDocument/2006/relationships/image" Target="media/image25.wmf"/><Relationship Id="rId64" Type="http://schemas.openxmlformats.org/officeDocument/2006/relationships/image" Target="media/image29.wmf"/><Relationship Id="rId69" Type="http://schemas.openxmlformats.org/officeDocument/2006/relationships/image" Target="media/image33.wmf"/><Relationship Id="rId77" Type="http://schemas.openxmlformats.org/officeDocument/2006/relationships/oleObject" Target="embeddings/oleObject34.bin"/><Relationship Id="rId100" Type="http://schemas.openxmlformats.org/officeDocument/2006/relationships/image" Target="media/image49.emf"/><Relationship Id="rId105" Type="http://schemas.openxmlformats.org/officeDocument/2006/relationships/image" Target="media/image54.emf"/><Relationship Id="rId113" Type="http://schemas.openxmlformats.org/officeDocument/2006/relationships/image" Target="media/image59.emf"/><Relationship Id="rId118" Type="http://schemas.openxmlformats.org/officeDocument/2006/relationships/oleObject" Target="embeddings/oleObject50.bin"/><Relationship Id="rId126"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oleObject" Target="embeddings/oleObject22.bin"/><Relationship Id="rId72" Type="http://schemas.openxmlformats.org/officeDocument/2006/relationships/oleObject" Target="embeddings/oleObject31.bin"/><Relationship Id="rId80" Type="http://schemas.openxmlformats.org/officeDocument/2006/relationships/image" Target="media/image38.wmf"/><Relationship Id="rId85" Type="http://schemas.openxmlformats.org/officeDocument/2006/relationships/image" Target="media/image40.wmf"/><Relationship Id="rId93" Type="http://schemas.openxmlformats.org/officeDocument/2006/relationships/image" Target="media/image43.wmf"/><Relationship Id="rId98" Type="http://schemas.openxmlformats.org/officeDocument/2006/relationships/image" Target="media/image47.emf"/><Relationship Id="rId121" Type="http://schemas.openxmlformats.org/officeDocument/2006/relationships/image" Target="media/image64.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3.bin"/><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oleObject" Target="embeddings/oleObject26.bin"/><Relationship Id="rId67" Type="http://schemas.openxmlformats.org/officeDocument/2006/relationships/image" Target="media/image31.png"/><Relationship Id="rId103" Type="http://schemas.openxmlformats.org/officeDocument/2006/relationships/image" Target="media/image52.emf"/><Relationship Id="rId108" Type="http://schemas.openxmlformats.org/officeDocument/2006/relationships/oleObject" Target="embeddings/oleObject45.bin"/><Relationship Id="rId116" Type="http://schemas.openxmlformats.org/officeDocument/2006/relationships/image" Target="media/image61.wmf"/><Relationship Id="rId124" Type="http://schemas.openxmlformats.org/officeDocument/2006/relationships/footer" Target="footer2.xml"/><Relationship Id="rId20" Type="http://schemas.openxmlformats.org/officeDocument/2006/relationships/image" Target="media/image8.wmf"/><Relationship Id="rId41" Type="http://schemas.openxmlformats.org/officeDocument/2006/relationships/oleObject" Target="embeddings/oleObject17.bin"/><Relationship Id="rId54" Type="http://schemas.openxmlformats.org/officeDocument/2006/relationships/image" Target="media/image24.wmf"/><Relationship Id="rId62" Type="http://schemas.openxmlformats.org/officeDocument/2006/relationships/image" Target="media/image28.wmf"/><Relationship Id="rId70" Type="http://schemas.openxmlformats.org/officeDocument/2006/relationships/oleObject" Target="embeddings/oleObject30.bin"/><Relationship Id="rId75" Type="http://schemas.openxmlformats.org/officeDocument/2006/relationships/image" Target="media/image36.wmf"/><Relationship Id="rId83" Type="http://schemas.openxmlformats.org/officeDocument/2006/relationships/oleObject" Target="embeddings/oleObject37.bin"/><Relationship Id="rId88" Type="http://schemas.openxmlformats.org/officeDocument/2006/relationships/oleObject" Target="embeddings/oleObject40.bin"/><Relationship Id="rId91" Type="http://schemas.openxmlformats.org/officeDocument/2006/relationships/image" Target="media/image42.wmf"/><Relationship Id="rId96" Type="http://schemas.openxmlformats.org/officeDocument/2006/relationships/image" Target="media/image45.emf"/><Relationship Id="rId111" Type="http://schemas.openxmlformats.org/officeDocument/2006/relationships/image" Target="media/image58.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oleObject" Target="embeddings/oleObject10.bin"/><Relationship Id="rId36" Type="http://schemas.openxmlformats.org/officeDocument/2006/relationships/image" Target="media/image15.wmf"/><Relationship Id="rId49" Type="http://schemas.openxmlformats.org/officeDocument/2006/relationships/oleObject" Target="embeddings/oleObject21.bin"/><Relationship Id="rId57" Type="http://schemas.openxmlformats.org/officeDocument/2006/relationships/oleObject" Target="embeddings/oleObject25.bin"/><Relationship Id="rId106" Type="http://schemas.openxmlformats.org/officeDocument/2006/relationships/image" Target="media/image55.emf"/><Relationship Id="rId114" Type="http://schemas.openxmlformats.org/officeDocument/2006/relationships/image" Target="media/image60.wmf"/><Relationship Id="rId119" Type="http://schemas.openxmlformats.org/officeDocument/2006/relationships/image" Target="media/image62.emf"/><Relationship Id="rId10" Type="http://schemas.openxmlformats.org/officeDocument/2006/relationships/image" Target="media/image2.wmf"/><Relationship Id="rId31" Type="http://schemas.openxmlformats.org/officeDocument/2006/relationships/oleObject" Target="embeddings/oleObject12.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oleObject29.bin"/><Relationship Id="rId73" Type="http://schemas.openxmlformats.org/officeDocument/2006/relationships/image" Target="media/image35.wmf"/><Relationship Id="rId78" Type="http://schemas.openxmlformats.org/officeDocument/2006/relationships/image" Target="media/image37.wmf"/><Relationship Id="rId81" Type="http://schemas.openxmlformats.org/officeDocument/2006/relationships/oleObject" Target="embeddings/oleObject36.bin"/><Relationship Id="rId86" Type="http://schemas.openxmlformats.org/officeDocument/2006/relationships/oleObject" Target="embeddings/oleObject39.bin"/><Relationship Id="rId94" Type="http://schemas.openxmlformats.org/officeDocument/2006/relationships/oleObject" Target="embeddings/oleObject44.bin"/><Relationship Id="rId99" Type="http://schemas.openxmlformats.org/officeDocument/2006/relationships/image" Target="media/image48.emf"/><Relationship Id="rId101" Type="http://schemas.openxmlformats.org/officeDocument/2006/relationships/image" Target="media/image50.emf"/><Relationship Id="rId122" Type="http://schemas.openxmlformats.org/officeDocument/2006/relationships/image" Target="media/image65.emf"/><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emf"/><Relationship Id="rId18" Type="http://schemas.openxmlformats.org/officeDocument/2006/relationships/image" Target="media/image7.wmf"/><Relationship Id="rId39" Type="http://schemas.openxmlformats.org/officeDocument/2006/relationships/oleObject" Target="embeddings/oleObject16.bin"/><Relationship Id="rId109" Type="http://schemas.openxmlformats.org/officeDocument/2006/relationships/image" Target="media/image57.wmf"/><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4.bin"/><Relationship Id="rId76" Type="http://schemas.openxmlformats.org/officeDocument/2006/relationships/oleObject" Target="embeddings/oleObject33.bin"/><Relationship Id="rId97" Type="http://schemas.openxmlformats.org/officeDocument/2006/relationships/image" Target="media/image46.emf"/><Relationship Id="rId104" Type="http://schemas.openxmlformats.org/officeDocument/2006/relationships/image" Target="media/image53.emf"/><Relationship Id="rId120" Type="http://schemas.openxmlformats.org/officeDocument/2006/relationships/image" Target="media/image63.emf"/><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4.wmf"/><Relationship Id="rId92" Type="http://schemas.openxmlformats.org/officeDocument/2006/relationships/oleObject" Target="embeddings/oleObject43.bin"/><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image" Target="media/image10.wmf"/><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image" Target="media/image30.png"/><Relationship Id="rId87" Type="http://schemas.openxmlformats.org/officeDocument/2006/relationships/image" Target="media/image41.wmf"/><Relationship Id="rId110" Type="http://schemas.openxmlformats.org/officeDocument/2006/relationships/oleObject" Target="embeddings/oleObject46.bin"/><Relationship Id="rId115" Type="http://schemas.openxmlformats.org/officeDocument/2006/relationships/oleObject" Target="embeddings/oleObject48.bin"/></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478D67-E484-48F0-928D-FA0706B07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14</Pages>
  <Words>2660</Words>
  <Characters>15164</Characters>
  <Application>Microsoft Office Word</Application>
  <DocSecurity>0</DocSecurity>
  <Lines>126</Lines>
  <Paragraphs>35</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17789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Luigi Landini</dc:creator>
  <cp:lastModifiedBy>utente docenti</cp:lastModifiedBy>
  <cp:revision>8</cp:revision>
  <cp:lastPrinted>2016-10-10T09:28:00Z</cp:lastPrinted>
  <dcterms:created xsi:type="dcterms:W3CDTF">2016-11-17T18:41:00Z</dcterms:created>
  <dcterms:modified xsi:type="dcterms:W3CDTF">2018-11-12T15:32:00Z</dcterms:modified>
</cp:coreProperties>
</file>