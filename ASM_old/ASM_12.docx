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1729" w:rsidRPr="00ED5023" w:rsidRDefault="00451729" w:rsidP="00451729">
      <w:pPr>
        <w:pStyle w:val="Titolo3"/>
        <w:numPr>
          <w:ilvl w:val="2"/>
          <w:numId w:val="3"/>
        </w:numPr>
      </w:pPr>
      <w:bookmarkStart w:id="0" w:name="_Toc529266658"/>
      <w:r>
        <w:t>Razionale del metodo iterativo</w:t>
      </w:r>
      <w:bookmarkEnd w:id="0"/>
    </w:p>
    <w:p w:rsidR="00451729" w:rsidRPr="00A13926" w:rsidRDefault="00451729" w:rsidP="00451729">
      <w:pPr>
        <w:keepNext/>
        <w:keepLines/>
        <w:widowControl w:val="0"/>
        <w:ind w:firstLine="284"/>
        <w:jc w:val="both"/>
        <w:rPr>
          <w:rFonts w:ascii="Book Antiqua" w:hAnsi="Book Antiqua"/>
          <w:i/>
          <w:sz w:val="20"/>
        </w:rPr>
      </w:pPr>
      <w:r w:rsidRPr="00A13926">
        <w:rPr>
          <w:rFonts w:ascii="Book Antiqua" w:hAnsi="Book Antiqua"/>
          <w:i/>
          <w:sz w:val="20"/>
        </w:rPr>
        <w:t>Soluzione I.</w:t>
      </w:r>
    </w:p>
    <w:p w:rsidR="00451729" w:rsidRDefault="00451729" w:rsidP="00451729">
      <w:pPr>
        <w:keepNext/>
        <w:keepLines/>
        <w:widowControl w:val="0"/>
        <w:ind w:firstLine="284"/>
        <w:jc w:val="both"/>
        <w:rPr>
          <w:rFonts w:ascii="Book Antiqua" w:hAnsi="Book Antiqua"/>
          <w:sz w:val="20"/>
        </w:rPr>
      </w:pPr>
      <w:r>
        <w:rPr>
          <w:rFonts w:ascii="Book Antiqua" w:hAnsi="Book Antiqua"/>
          <w:sz w:val="20"/>
        </w:rPr>
        <w:t xml:space="preserve">Si voglia trovare la soluzione al seguente sistema: </w:t>
      </w:r>
      <w:proofErr w:type="spellStart"/>
      <w:r>
        <w:rPr>
          <w:rFonts w:ascii="Book Antiqua" w:hAnsi="Book Antiqua"/>
          <w:sz w:val="20"/>
        </w:rPr>
        <w:t>Hx</w:t>
      </w:r>
      <w:proofErr w:type="spellEnd"/>
      <w:r>
        <w:rPr>
          <w:rFonts w:ascii="Book Antiqua" w:hAnsi="Book Antiqua"/>
          <w:sz w:val="20"/>
        </w:rPr>
        <w:t xml:space="preserve"> = y. Un</w:t>
      </w:r>
      <w:r w:rsidRPr="00ED5023">
        <w:rPr>
          <w:rFonts w:ascii="Book Antiqua" w:hAnsi="Book Antiqua"/>
          <w:sz w:val="20"/>
        </w:rPr>
        <w:t xml:space="preserve"> modo </w:t>
      </w:r>
      <w:r>
        <w:rPr>
          <w:rFonts w:ascii="Book Antiqua" w:hAnsi="Book Antiqua"/>
          <w:sz w:val="20"/>
        </w:rPr>
        <w:t xml:space="preserve">semplice </w:t>
      </w:r>
      <w:r w:rsidRPr="00ED5023">
        <w:rPr>
          <w:rFonts w:ascii="Book Antiqua" w:hAnsi="Book Antiqua"/>
          <w:sz w:val="20"/>
        </w:rPr>
        <w:t xml:space="preserve">per trovare il vettore incognito x senza dover invertire la matrice </w:t>
      </w:r>
      <w:r>
        <w:rPr>
          <w:rFonts w:ascii="Book Antiqua" w:hAnsi="Book Antiqua"/>
          <w:sz w:val="20"/>
        </w:rPr>
        <w:t>H</w:t>
      </w:r>
      <w:r w:rsidRPr="00ED5023">
        <w:rPr>
          <w:rFonts w:ascii="Book Antiqua" w:hAnsi="Book Antiqua"/>
          <w:sz w:val="20"/>
        </w:rPr>
        <w:t xml:space="preserve"> o </w:t>
      </w:r>
      <w:r>
        <w:rPr>
          <w:rFonts w:ascii="Book Antiqua" w:hAnsi="Book Antiqua"/>
          <w:sz w:val="20"/>
        </w:rPr>
        <w:t xml:space="preserve">senza </w:t>
      </w:r>
      <w:r w:rsidRPr="00ED5023">
        <w:rPr>
          <w:rFonts w:ascii="Book Antiqua" w:hAnsi="Book Antiqua"/>
          <w:sz w:val="20"/>
        </w:rPr>
        <w:t xml:space="preserve">ricorrere alla pseudo-inversa di Moore </w:t>
      </w:r>
      <w:proofErr w:type="spellStart"/>
      <w:r w:rsidRPr="00ED5023">
        <w:rPr>
          <w:rFonts w:ascii="Book Antiqua" w:hAnsi="Book Antiqua"/>
          <w:sz w:val="20"/>
        </w:rPr>
        <w:t>Penrose</w:t>
      </w:r>
      <w:proofErr w:type="spellEnd"/>
      <w:r w:rsidRPr="00ED5023">
        <w:rPr>
          <w:rFonts w:ascii="Book Antiqua" w:hAnsi="Book Antiqua"/>
          <w:sz w:val="20"/>
        </w:rPr>
        <w:t xml:space="preserve">, è quello di trovare il minimo della </w:t>
      </w:r>
      <w:r>
        <w:rPr>
          <w:rFonts w:ascii="Book Antiqua" w:hAnsi="Book Antiqua"/>
          <w:sz w:val="20"/>
        </w:rPr>
        <w:t>seguente funzione quadratica f(x):</w:t>
      </w:r>
    </w:p>
    <w:p w:rsidR="00451729" w:rsidRDefault="00451729" w:rsidP="00451729">
      <w:pPr>
        <w:keepNext/>
        <w:keepLines/>
        <w:widowControl w:val="0"/>
        <w:ind w:firstLine="284"/>
        <w:jc w:val="both"/>
        <w:rPr>
          <w:rFonts w:ascii="Book Antiqua" w:hAnsi="Book Antiqua"/>
          <w:sz w:val="20"/>
        </w:rPr>
      </w:pPr>
    </w:p>
    <w:p w:rsidR="00451729" w:rsidRPr="00ED5023" w:rsidRDefault="00451729" w:rsidP="00451729">
      <w:pPr>
        <w:keepNext/>
        <w:keepLines/>
        <w:widowControl w:val="0"/>
        <w:ind w:firstLine="284"/>
        <w:jc w:val="center"/>
        <w:rPr>
          <w:rFonts w:ascii="Book Antiqua" w:hAnsi="Book Antiqua"/>
          <w:sz w:val="20"/>
        </w:rPr>
      </w:pPr>
      <w:r w:rsidRPr="00ED5023">
        <w:rPr>
          <w:rFonts w:ascii="Book Antiqua" w:hAnsi="Book Antiqua"/>
          <w:position w:val="-24"/>
          <w:sz w:val="20"/>
        </w:rPr>
        <w:object w:dxaOrig="246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138pt;height:31.5pt" o:ole="">
            <v:imagedata r:id="rId6" o:title=""/>
          </v:shape>
          <o:OLEObject Type="Embed" ProgID="Equation.3" ShapeID="_x0000_i1217" DrawAspect="Content" ObjectID="_1603010232" r:id="rId7"/>
        </w:object>
      </w:r>
    </w:p>
    <w:p w:rsidR="00451729" w:rsidRDefault="00451729" w:rsidP="00451729">
      <w:pPr>
        <w:keepNext/>
        <w:keepLines/>
        <w:widowControl w:val="0"/>
        <w:ind w:firstLine="284"/>
        <w:jc w:val="both"/>
        <w:rPr>
          <w:rFonts w:ascii="Book Antiqua" w:hAnsi="Book Antiqua"/>
          <w:sz w:val="20"/>
        </w:rPr>
      </w:pPr>
    </w:p>
    <w:p w:rsidR="00451729" w:rsidRDefault="00451729" w:rsidP="00451729">
      <w:pPr>
        <w:keepNext/>
        <w:keepLines/>
        <w:widowControl w:val="0"/>
        <w:ind w:firstLine="284"/>
        <w:jc w:val="both"/>
        <w:rPr>
          <w:rFonts w:ascii="Book Antiqua" w:hAnsi="Book Antiqua"/>
          <w:sz w:val="20"/>
        </w:rPr>
      </w:pPr>
      <w:r>
        <w:rPr>
          <w:rFonts w:ascii="Book Antiqua" w:hAnsi="Book Antiqua"/>
          <w:sz w:val="20"/>
        </w:rPr>
        <w:t>il cui grafico è riportato in Figura 3.</w:t>
      </w:r>
    </w:p>
    <w:p w:rsidR="00451729" w:rsidRDefault="00451729" w:rsidP="00451729">
      <w:pPr>
        <w:keepNext/>
        <w:keepLines/>
        <w:widowControl w:val="0"/>
        <w:ind w:firstLine="284"/>
        <w:jc w:val="both"/>
        <w:rPr>
          <w:rFonts w:ascii="Book Antiqua" w:hAnsi="Book Antiqua"/>
          <w:sz w:val="20"/>
        </w:rPr>
      </w:pPr>
    </w:p>
    <w:p w:rsidR="00451729" w:rsidRDefault="00451729" w:rsidP="00451729">
      <w:pPr>
        <w:keepNext/>
        <w:keepLines/>
        <w:widowControl w:val="0"/>
        <w:ind w:firstLine="284"/>
        <w:jc w:val="center"/>
        <w:rPr>
          <w:rFonts w:ascii="Book Antiqua" w:hAnsi="Book Antiqua"/>
          <w:sz w:val="20"/>
        </w:rPr>
      </w:pPr>
      <w:r w:rsidRPr="00ED5023">
        <w:rPr>
          <w:rFonts w:ascii="Book Antiqua" w:hAnsi="Book Antiqua"/>
          <w:noProof/>
          <w:sz w:val="20"/>
          <w:lang w:val="en-US"/>
        </w:rPr>
        <w:drawing>
          <wp:inline distT="0" distB="0" distL="0" distR="0" wp14:anchorId="5F51935B" wp14:editId="578EF7D4">
            <wp:extent cx="2690948" cy="1692328"/>
            <wp:effectExtent l="0" t="0" r="0" b="317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6231" cy="1701939"/>
                    </a:xfrm>
                    <a:prstGeom prst="rect">
                      <a:avLst/>
                    </a:prstGeom>
                    <a:noFill/>
                    <a:ln>
                      <a:noFill/>
                    </a:ln>
                  </pic:spPr>
                </pic:pic>
              </a:graphicData>
            </a:graphic>
          </wp:inline>
        </w:drawing>
      </w:r>
    </w:p>
    <w:p w:rsidR="00451729" w:rsidRDefault="00451729" w:rsidP="00451729">
      <w:pPr>
        <w:keepNext/>
        <w:keepLines/>
        <w:widowControl w:val="0"/>
        <w:ind w:firstLine="284"/>
        <w:jc w:val="center"/>
        <w:rPr>
          <w:rFonts w:ascii="Book Antiqua" w:hAnsi="Book Antiqua"/>
          <w:sz w:val="20"/>
        </w:rPr>
      </w:pPr>
      <w:r>
        <w:rPr>
          <w:rFonts w:ascii="Book Antiqua" w:hAnsi="Book Antiqua"/>
          <w:sz w:val="20"/>
        </w:rPr>
        <w:t>Figura 3</w:t>
      </w:r>
    </w:p>
    <w:p w:rsidR="00451729" w:rsidRDefault="00451729" w:rsidP="00451729">
      <w:pPr>
        <w:keepNext/>
        <w:keepLines/>
        <w:widowControl w:val="0"/>
        <w:jc w:val="both"/>
        <w:rPr>
          <w:rFonts w:ascii="Book Antiqua" w:hAnsi="Book Antiqua"/>
          <w:sz w:val="20"/>
        </w:rPr>
      </w:pPr>
    </w:p>
    <w:p w:rsidR="00451729" w:rsidRDefault="00451729" w:rsidP="00451729">
      <w:pPr>
        <w:keepNext/>
        <w:keepLines/>
        <w:widowControl w:val="0"/>
        <w:ind w:firstLine="284"/>
        <w:jc w:val="both"/>
        <w:rPr>
          <w:rFonts w:ascii="Book Antiqua" w:hAnsi="Book Antiqua"/>
          <w:sz w:val="20"/>
        </w:rPr>
      </w:pPr>
      <w:r>
        <w:rPr>
          <w:rFonts w:ascii="Book Antiqua" w:hAnsi="Book Antiqua"/>
          <w:sz w:val="20"/>
        </w:rPr>
        <w:t xml:space="preserve"> Si può dimostrare che il primo e il terzo termine alla destra del segno di uguaglianza sono la rappresentazione vettoriale della funzione quadratica del tipo: ax^2 + by^2 + 2dxy + c, con H simmetrica.</w:t>
      </w:r>
    </w:p>
    <w:p w:rsidR="00451729" w:rsidRDefault="00451729" w:rsidP="00451729">
      <w:pPr>
        <w:keepNext/>
        <w:keepLines/>
        <w:widowControl w:val="0"/>
        <w:ind w:firstLine="284"/>
        <w:jc w:val="both"/>
        <w:rPr>
          <w:rFonts w:ascii="Book Antiqua" w:hAnsi="Book Antiqua"/>
          <w:sz w:val="20"/>
        </w:rPr>
      </w:pPr>
    </w:p>
    <w:p w:rsidR="00451729" w:rsidRPr="00081DF5" w:rsidRDefault="00451729" w:rsidP="00451729">
      <w:pPr>
        <w:keepNext/>
        <w:keepLines/>
        <w:widowControl w:val="0"/>
        <w:ind w:firstLine="284"/>
        <w:jc w:val="both"/>
        <w:rPr>
          <w:rFonts w:ascii="Book Antiqua" w:eastAsia="Times New Roman" w:hAnsi="Book Antiqua" w:cs="Arial"/>
          <w:sz w:val="20"/>
          <w:szCs w:val="20"/>
          <w:lang w:eastAsia="it-IT"/>
        </w:rPr>
      </w:pPr>
      <w:r>
        <w:rPr>
          <w:rFonts w:ascii="Book Antiqua" w:hAnsi="Book Antiqua"/>
          <w:sz w:val="20"/>
        </w:rPr>
        <w:t>Si dimostra che i</w:t>
      </w:r>
      <w:r w:rsidRPr="00ED5023">
        <w:rPr>
          <w:rFonts w:ascii="Book Antiqua" w:hAnsi="Book Antiqua"/>
          <w:sz w:val="20"/>
        </w:rPr>
        <w:t xml:space="preserve">l minimo </w:t>
      </w:r>
      <w:r w:rsidRPr="00ED5023">
        <w:rPr>
          <w:rFonts w:ascii="Book Antiqua" w:hAnsi="Book Antiqua"/>
          <w:position w:val="-6"/>
          <w:sz w:val="20"/>
        </w:rPr>
        <w:object w:dxaOrig="200" w:dyaOrig="279">
          <v:shape id="_x0000_i1218" type="#_x0000_t75" style="width:7.5pt;height:15pt" o:ole="">
            <v:imagedata r:id="rId9" o:title=""/>
          </v:shape>
          <o:OLEObject Type="Embed" ProgID="Equation.3" ShapeID="_x0000_i1218" DrawAspect="Content" ObjectID="_1603010233" r:id="rId10"/>
        </w:object>
      </w:r>
      <w:r>
        <w:rPr>
          <w:rFonts w:ascii="Book Antiqua" w:hAnsi="Book Antiqua"/>
          <w:sz w:val="20"/>
        </w:rPr>
        <w:t xml:space="preserve"> </w:t>
      </w:r>
      <w:r w:rsidRPr="00ED5023">
        <w:rPr>
          <w:rFonts w:ascii="Book Antiqua" w:hAnsi="Book Antiqua"/>
          <w:sz w:val="20"/>
        </w:rPr>
        <w:t xml:space="preserve">della </w:t>
      </w:r>
      <w:r>
        <w:rPr>
          <w:rFonts w:ascii="Book Antiqua" w:hAnsi="Book Antiqua"/>
          <w:sz w:val="20"/>
        </w:rPr>
        <w:t>precedente</w:t>
      </w:r>
      <w:r w:rsidRPr="00ED5023">
        <w:rPr>
          <w:rFonts w:ascii="Book Antiqua" w:hAnsi="Book Antiqua"/>
          <w:sz w:val="20"/>
        </w:rPr>
        <w:t xml:space="preserve"> funzione quadratica coinc</w:t>
      </w:r>
      <w:r>
        <w:rPr>
          <w:rFonts w:ascii="Book Antiqua" w:hAnsi="Book Antiqua"/>
          <w:sz w:val="20"/>
        </w:rPr>
        <w:t>ide con la soluzione del</w:t>
      </w:r>
      <w:r w:rsidRPr="00ED5023">
        <w:rPr>
          <w:rFonts w:ascii="Book Antiqua" w:hAnsi="Book Antiqua"/>
          <w:sz w:val="20"/>
        </w:rPr>
        <w:t xml:space="preserve"> sistema: </w:t>
      </w:r>
      <w:proofErr w:type="spellStart"/>
      <w:r w:rsidRPr="00B6523C">
        <w:rPr>
          <w:rFonts w:ascii="Book Antiqua" w:hAnsi="Book Antiqua"/>
        </w:rPr>
        <w:t>Hx</w:t>
      </w:r>
      <w:proofErr w:type="spellEnd"/>
      <w:r w:rsidRPr="00B6523C">
        <w:rPr>
          <w:rFonts w:ascii="Book Antiqua" w:hAnsi="Book Antiqua"/>
        </w:rPr>
        <w:t xml:space="preserve"> = y</w:t>
      </w:r>
      <w:r>
        <w:rPr>
          <w:rFonts w:ascii="Book Antiqua" w:eastAsia="Times New Roman" w:hAnsi="Book Antiqua" w:cs="Arial"/>
          <w:sz w:val="20"/>
          <w:szCs w:val="20"/>
          <w:lang w:eastAsia="it-IT"/>
        </w:rPr>
        <w:t xml:space="preserve">. A questo proposito </w:t>
      </w:r>
      <w:r w:rsidRPr="00ED5023">
        <w:rPr>
          <w:rFonts w:ascii="Book Antiqua" w:hAnsi="Book Antiqua"/>
          <w:sz w:val="20"/>
        </w:rPr>
        <w:t>calcoliamo il gradiente di f(x)</w:t>
      </w:r>
      <w:r>
        <w:rPr>
          <w:rFonts w:ascii="Book Antiqua" w:hAnsi="Book Antiqua"/>
          <w:sz w:val="20"/>
        </w:rPr>
        <w:t xml:space="preserve"> nell’ipotesi che H sia simmetrica</w:t>
      </w:r>
      <w:r w:rsidRPr="00ED5023">
        <w:rPr>
          <w:rFonts w:ascii="Book Antiqua" w:hAnsi="Book Antiqua"/>
          <w:sz w:val="20"/>
        </w:rPr>
        <w:t>:</w:t>
      </w:r>
    </w:p>
    <w:p w:rsidR="00451729" w:rsidRPr="00ED5023" w:rsidRDefault="00451729" w:rsidP="00451729">
      <w:pPr>
        <w:keepNext/>
        <w:keepLines/>
        <w:widowControl w:val="0"/>
        <w:tabs>
          <w:tab w:val="left" w:pos="284"/>
        </w:tabs>
        <w:ind w:firstLine="284"/>
        <w:jc w:val="both"/>
        <w:rPr>
          <w:rFonts w:ascii="Book Antiqua" w:hAnsi="Book Antiqua"/>
          <w:sz w:val="20"/>
        </w:rPr>
      </w:pPr>
      <w:r w:rsidRPr="00ED5023">
        <w:rPr>
          <w:rFonts w:ascii="Book Antiqua" w:hAnsi="Book Antiqua"/>
          <w:sz w:val="20"/>
        </w:rPr>
        <w:t xml:space="preserve"> </w:t>
      </w:r>
    </w:p>
    <w:p w:rsidR="00451729" w:rsidRPr="00ED5023" w:rsidRDefault="00451729" w:rsidP="00451729">
      <w:pPr>
        <w:keepNext/>
        <w:keepLines/>
        <w:widowControl w:val="0"/>
        <w:tabs>
          <w:tab w:val="left" w:pos="284"/>
        </w:tabs>
        <w:ind w:firstLine="284"/>
        <w:jc w:val="center"/>
        <w:rPr>
          <w:rFonts w:ascii="Book Antiqua" w:hAnsi="Book Antiqua"/>
          <w:sz w:val="20"/>
        </w:rPr>
      </w:pPr>
      <w:r w:rsidRPr="00ED5023">
        <w:rPr>
          <w:rFonts w:ascii="Book Antiqua" w:hAnsi="Book Antiqua"/>
          <w:position w:val="-10"/>
          <w:sz w:val="20"/>
        </w:rPr>
        <w:object w:dxaOrig="1560" w:dyaOrig="320">
          <v:shape id="_x0000_i1219" type="#_x0000_t75" style="width:80.25pt;height:15pt" o:ole="">
            <v:imagedata r:id="rId11" o:title=""/>
          </v:shape>
          <o:OLEObject Type="Embed" ProgID="Equation.3" ShapeID="_x0000_i1219" DrawAspect="Content" ObjectID="_1603010234" r:id="rId12"/>
        </w:object>
      </w:r>
    </w:p>
    <w:p w:rsidR="00451729" w:rsidRPr="00ED5023" w:rsidRDefault="00451729" w:rsidP="00451729">
      <w:pPr>
        <w:keepNext/>
        <w:keepLines/>
        <w:widowControl w:val="0"/>
        <w:tabs>
          <w:tab w:val="left" w:pos="284"/>
        </w:tabs>
        <w:ind w:firstLine="284"/>
        <w:jc w:val="both"/>
        <w:rPr>
          <w:rFonts w:ascii="Book Antiqua" w:hAnsi="Book Antiqua"/>
          <w:sz w:val="20"/>
        </w:rPr>
      </w:pPr>
    </w:p>
    <w:p w:rsidR="00451729" w:rsidRPr="00ED5023" w:rsidRDefault="00451729" w:rsidP="00451729">
      <w:pPr>
        <w:keepNext/>
        <w:keepLines/>
        <w:widowControl w:val="0"/>
        <w:tabs>
          <w:tab w:val="left" w:pos="284"/>
        </w:tabs>
        <w:ind w:firstLine="284"/>
        <w:jc w:val="both"/>
        <w:rPr>
          <w:rFonts w:ascii="Book Antiqua" w:hAnsi="Book Antiqua"/>
          <w:sz w:val="20"/>
        </w:rPr>
      </w:pPr>
      <w:r>
        <w:rPr>
          <w:rFonts w:ascii="Book Antiqua" w:hAnsi="Book Antiqua"/>
          <w:sz w:val="20"/>
        </w:rPr>
        <w:t xml:space="preserve">Quindi </w:t>
      </w:r>
      <w:r w:rsidRPr="00ED5023">
        <w:rPr>
          <w:rFonts w:ascii="Book Antiqua" w:hAnsi="Book Antiqua"/>
          <w:position w:val="-10"/>
          <w:sz w:val="20"/>
        </w:rPr>
        <w:object w:dxaOrig="660" w:dyaOrig="320">
          <v:shape id="_x0000_i1220" type="#_x0000_t75" style="width:36.75pt;height:15pt" o:ole="">
            <v:imagedata r:id="rId13" o:title=""/>
          </v:shape>
          <o:OLEObject Type="Embed" ProgID="Equation.3" ShapeID="_x0000_i1220" DrawAspect="Content" ObjectID="_1603010235" r:id="rId14"/>
        </w:object>
      </w:r>
      <w:r w:rsidRPr="00ED5023">
        <w:rPr>
          <w:rFonts w:ascii="Book Antiqua" w:hAnsi="Book Antiqua"/>
          <w:sz w:val="20"/>
        </w:rPr>
        <w:t xml:space="preserve">coincide con il residuo del modello </w:t>
      </w:r>
      <w:proofErr w:type="spellStart"/>
      <w:r w:rsidRPr="00ED5023">
        <w:rPr>
          <w:rFonts w:ascii="Book Antiqua" w:hAnsi="Book Antiqua"/>
          <w:sz w:val="20"/>
        </w:rPr>
        <w:t>Hx</w:t>
      </w:r>
      <w:proofErr w:type="spellEnd"/>
      <w:r w:rsidRPr="00ED5023">
        <w:rPr>
          <w:rFonts w:ascii="Book Antiqua" w:hAnsi="Book Antiqua"/>
          <w:sz w:val="20"/>
        </w:rPr>
        <w:t xml:space="preserve"> = y. Se </w:t>
      </w:r>
      <w:r w:rsidRPr="00ED5023">
        <w:rPr>
          <w:rFonts w:ascii="Book Antiqua" w:hAnsi="Book Antiqua"/>
          <w:position w:val="-6"/>
          <w:sz w:val="20"/>
        </w:rPr>
        <w:object w:dxaOrig="200" w:dyaOrig="279">
          <v:shape id="_x0000_i1221" type="#_x0000_t75" style="width:7.5pt;height:15pt" o:ole="">
            <v:imagedata r:id="rId9" o:title=""/>
          </v:shape>
          <o:OLEObject Type="Embed" ProgID="Equation.3" ShapeID="_x0000_i1221" DrawAspect="Content" ObjectID="_1603010236" r:id="rId15"/>
        </w:object>
      </w:r>
      <w:r w:rsidRPr="00ED5023">
        <w:rPr>
          <w:rFonts w:ascii="Book Antiqua" w:hAnsi="Book Antiqua"/>
          <w:sz w:val="20"/>
        </w:rPr>
        <w:t xml:space="preserve"> è il punto di minimo, cioè </w:t>
      </w:r>
      <w:r w:rsidRPr="00ED5023">
        <w:rPr>
          <w:rFonts w:ascii="Book Antiqua" w:hAnsi="Book Antiqua"/>
          <w:position w:val="-10"/>
          <w:sz w:val="20"/>
        </w:rPr>
        <w:object w:dxaOrig="1020" w:dyaOrig="320">
          <v:shape id="_x0000_i1222" type="#_x0000_t75" style="width:48.75pt;height:15pt" o:ole="">
            <v:imagedata r:id="rId16" o:title=""/>
          </v:shape>
          <o:OLEObject Type="Embed" ProgID="Equation.3" ShapeID="_x0000_i1222" DrawAspect="Content" ObjectID="_1603010237" r:id="rId17"/>
        </w:object>
      </w:r>
      <w:r w:rsidRPr="00ED5023">
        <w:rPr>
          <w:rFonts w:ascii="Book Antiqua" w:hAnsi="Book Antiqua"/>
          <w:sz w:val="20"/>
        </w:rPr>
        <w:t>, il residuo è nullo e:</w:t>
      </w:r>
    </w:p>
    <w:p w:rsidR="00451729" w:rsidRPr="00ED5023" w:rsidRDefault="00451729" w:rsidP="00451729">
      <w:pPr>
        <w:keepNext/>
        <w:keepLines/>
        <w:widowControl w:val="0"/>
        <w:tabs>
          <w:tab w:val="left" w:pos="284"/>
        </w:tabs>
        <w:ind w:firstLine="284"/>
        <w:jc w:val="center"/>
        <w:rPr>
          <w:rFonts w:ascii="Book Antiqua" w:hAnsi="Book Antiqua"/>
          <w:sz w:val="20"/>
        </w:rPr>
      </w:pPr>
      <w:r w:rsidRPr="00ED5023">
        <w:rPr>
          <w:rFonts w:ascii="Book Antiqua" w:hAnsi="Book Antiqua"/>
          <w:position w:val="-10"/>
          <w:sz w:val="20"/>
        </w:rPr>
        <w:object w:dxaOrig="760" w:dyaOrig="340">
          <v:shape id="_x0000_i1223" type="#_x0000_t75" style="width:36pt;height:15pt" o:ole="">
            <v:imagedata r:id="rId18" o:title=""/>
          </v:shape>
          <o:OLEObject Type="Embed" ProgID="Equation.3" ShapeID="_x0000_i1223" DrawAspect="Content" ObjectID="_1603010238" r:id="rId19"/>
        </w:object>
      </w:r>
    </w:p>
    <w:p w:rsidR="00451729" w:rsidRPr="00ED5023" w:rsidRDefault="00451729" w:rsidP="00451729">
      <w:pPr>
        <w:keepNext/>
        <w:keepLines/>
        <w:widowControl w:val="0"/>
        <w:tabs>
          <w:tab w:val="left" w:pos="284"/>
        </w:tabs>
        <w:ind w:firstLine="284"/>
        <w:jc w:val="both"/>
        <w:rPr>
          <w:rFonts w:ascii="Book Antiqua" w:hAnsi="Book Antiqua"/>
          <w:sz w:val="20"/>
        </w:rPr>
      </w:pPr>
    </w:p>
    <w:p w:rsidR="00451729" w:rsidRDefault="00451729" w:rsidP="00451729">
      <w:pPr>
        <w:keepNext/>
        <w:keepLines/>
        <w:widowControl w:val="0"/>
        <w:tabs>
          <w:tab w:val="left" w:pos="284"/>
        </w:tabs>
        <w:ind w:firstLine="284"/>
        <w:jc w:val="both"/>
        <w:rPr>
          <w:rFonts w:ascii="Book Antiqua" w:hAnsi="Book Antiqua"/>
          <w:sz w:val="20"/>
        </w:rPr>
      </w:pPr>
      <w:r w:rsidRPr="00ED5023">
        <w:rPr>
          <w:rFonts w:ascii="Book Antiqua" w:hAnsi="Book Antiqua"/>
          <w:sz w:val="20"/>
        </w:rPr>
        <w:t xml:space="preserve">Quindi il valore di </w:t>
      </w:r>
      <w:r w:rsidRPr="00ED5023">
        <w:rPr>
          <w:rFonts w:ascii="Book Antiqua" w:hAnsi="Book Antiqua"/>
          <w:position w:val="-6"/>
          <w:sz w:val="20"/>
        </w:rPr>
        <w:object w:dxaOrig="200" w:dyaOrig="279">
          <v:shape id="_x0000_i1224" type="#_x0000_t75" style="width:7.5pt;height:15pt" o:ole="">
            <v:imagedata r:id="rId20" o:title=""/>
          </v:shape>
          <o:OLEObject Type="Embed" ProgID="Equation.3" ShapeID="_x0000_i1224" DrawAspect="Content" ObjectID="_1603010239" r:id="rId21"/>
        </w:object>
      </w:r>
      <w:r>
        <w:rPr>
          <w:rFonts w:ascii="Book Antiqua" w:hAnsi="Book Antiqua"/>
          <w:sz w:val="20"/>
        </w:rPr>
        <w:t xml:space="preserve"> </w:t>
      </w:r>
      <w:r w:rsidRPr="00ED5023">
        <w:rPr>
          <w:rFonts w:ascii="Book Antiqua" w:hAnsi="Book Antiqua"/>
          <w:sz w:val="20"/>
        </w:rPr>
        <w:t>che annulla il gradiente è la soluzione cercat</w:t>
      </w:r>
      <w:r>
        <w:rPr>
          <w:rFonts w:ascii="Book Antiqua" w:hAnsi="Book Antiqua"/>
          <w:sz w:val="20"/>
        </w:rPr>
        <w:t>a.</w:t>
      </w:r>
    </w:p>
    <w:p w:rsidR="00451729" w:rsidRPr="00ED5023" w:rsidRDefault="00451729" w:rsidP="00451729">
      <w:pPr>
        <w:keepNext/>
        <w:keepLines/>
        <w:widowControl w:val="0"/>
        <w:tabs>
          <w:tab w:val="left" w:pos="284"/>
        </w:tabs>
        <w:ind w:firstLine="284"/>
        <w:jc w:val="both"/>
        <w:rPr>
          <w:rFonts w:ascii="Book Antiqua" w:hAnsi="Book Antiqua"/>
          <w:sz w:val="20"/>
        </w:rPr>
      </w:pPr>
    </w:p>
    <w:p w:rsidR="00451729" w:rsidRPr="00ED5023" w:rsidRDefault="00451729" w:rsidP="00451729">
      <w:pPr>
        <w:keepNext/>
        <w:keepLines/>
        <w:widowControl w:val="0"/>
        <w:tabs>
          <w:tab w:val="left" w:pos="284"/>
        </w:tabs>
        <w:ind w:firstLine="284"/>
        <w:jc w:val="both"/>
        <w:rPr>
          <w:rFonts w:ascii="Book Antiqua" w:hAnsi="Book Antiqua"/>
          <w:sz w:val="20"/>
        </w:rPr>
      </w:pPr>
      <w:r w:rsidRPr="00ED5023">
        <w:rPr>
          <w:rFonts w:ascii="Book Antiqua" w:hAnsi="Book Antiqua"/>
          <w:sz w:val="20"/>
        </w:rPr>
        <w:t>Se H non è simmetrica la soluzione sarà:</w:t>
      </w:r>
    </w:p>
    <w:p w:rsidR="00451729" w:rsidRPr="00ED5023" w:rsidRDefault="00451729" w:rsidP="00451729">
      <w:pPr>
        <w:keepNext/>
        <w:keepLines/>
        <w:widowControl w:val="0"/>
        <w:tabs>
          <w:tab w:val="left" w:pos="284"/>
        </w:tabs>
        <w:ind w:firstLine="284"/>
        <w:jc w:val="both"/>
        <w:rPr>
          <w:rFonts w:ascii="Book Antiqua" w:hAnsi="Book Antiqua"/>
          <w:sz w:val="20"/>
        </w:rPr>
      </w:pPr>
    </w:p>
    <w:p w:rsidR="00451729" w:rsidRPr="00ED5023" w:rsidRDefault="00451729" w:rsidP="00451729">
      <w:pPr>
        <w:keepNext/>
        <w:keepLines/>
        <w:widowControl w:val="0"/>
        <w:tabs>
          <w:tab w:val="left" w:pos="284"/>
        </w:tabs>
        <w:ind w:firstLine="284"/>
        <w:jc w:val="center"/>
        <w:rPr>
          <w:rFonts w:ascii="Book Antiqua" w:hAnsi="Book Antiqua"/>
          <w:sz w:val="20"/>
        </w:rPr>
      </w:pPr>
      <w:r w:rsidRPr="00ED5023">
        <w:rPr>
          <w:rFonts w:ascii="Book Antiqua" w:hAnsi="Book Antiqua"/>
          <w:position w:val="-24"/>
          <w:sz w:val="20"/>
        </w:rPr>
        <w:object w:dxaOrig="1700" w:dyaOrig="620">
          <v:shape id="_x0000_i1225" type="#_x0000_t75" style="width:87.75pt;height:27.75pt" o:ole="">
            <v:imagedata r:id="rId22" o:title=""/>
          </v:shape>
          <o:OLEObject Type="Embed" ProgID="Equation.3" ShapeID="_x0000_i1225" DrawAspect="Content" ObjectID="_1603010240" r:id="rId23"/>
        </w:object>
      </w:r>
    </w:p>
    <w:p w:rsidR="00451729" w:rsidRPr="00ED5023" w:rsidRDefault="00451729" w:rsidP="00451729">
      <w:pPr>
        <w:keepNext/>
        <w:keepLines/>
        <w:widowControl w:val="0"/>
        <w:ind w:firstLine="284"/>
        <w:jc w:val="both"/>
        <w:rPr>
          <w:rFonts w:ascii="Book Antiqua" w:hAnsi="Book Antiqua"/>
          <w:sz w:val="20"/>
          <w:szCs w:val="20"/>
        </w:rPr>
      </w:pPr>
      <w:r w:rsidRPr="00ED5023">
        <w:rPr>
          <w:sz w:val="20"/>
          <w:szCs w:val="20"/>
        </w:rPr>
        <w:t xml:space="preserve">essendo </w:t>
      </w:r>
      <w:r w:rsidRPr="00ED5023">
        <w:rPr>
          <w:rFonts w:ascii="Book Antiqua" w:hAnsi="Book Antiqua"/>
          <w:position w:val="-24"/>
          <w:sz w:val="20"/>
          <w:szCs w:val="20"/>
        </w:rPr>
        <w:object w:dxaOrig="1200" w:dyaOrig="620">
          <v:shape id="_x0000_i1226" type="#_x0000_t75" style="width:64.5pt;height:27.75pt" o:ole="">
            <v:imagedata r:id="rId24" o:title=""/>
          </v:shape>
          <o:OLEObject Type="Embed" ProgID="Equation.3" ShapeID="_x0000_i1226" DrawAspect="Content" ObjectID="_1603010241" r:id="rId25"/>
        </w:object>
      </w:r>
      <w:r w:rsidRPr="00ED5023">
        <w:rPr>
          <w:rFonts w:ascii="Book Antiqua" w:hAnsi="Book Antiqua"/>
          <w:sz w:val="20"/>
          <w:szCs w:val="20"/>
        </w:rPr>
        <w:t xml:space="preserve"> simmetrica.</w:t>
      </w:r>
    </w:p>
    <w:p w:rsidR="00451729" w:rsidRPr="00ED5023" w:rsidRDefault="00451729" w:rsidP="00451729">
      <w:pPr>
        <w:keepNext/>
        <w:keepLines/>
        <w:widowControl w:val="0"/>
        <w:ind w:firstLine="284"/>
        <w:jc w:val="both"/>
        <w:rPr>
          <w:rFonts w:ascii="Book Antiqua" w:hAnsi="Book Antiqua"/>
          <w:sz w:val="20"/>
        </w:rPr>
      </w:pPr>
    </w:p>
    <w:p w:rsidR="00451729" w:rsidRPr="00ED5023" w:rsidRDefault="00451729" w:rsidP="00451729">
      <w:pPr>
        <w:keepNext/>
        <w:keepLines/>
        <w:widowControl w:val="0"/>
        <w:ind w:firstLine="284"/>
        <w:jc w:val="both"/>
        <w:rPr>
          <w:rFonts w:ascii="Book Antiqua" w:hAnsi="Book Antiqua"/>
          <w:sz w:val="20"/>
        </w:rPr>
      </w:pPr>
      <w:r w:rsidRPr="00ED5023">
        <w:rPr>
          <w:rFonts w:ascii="Book Antiqua" w:hAnsi="Book Antiqua"/>
          <w:sz w:val="20"/>
        </w:rPr>
        <w:lastRenderedPageBreak/>
        <w:t xml:space="preserve">Pertanto un modo per trovare il vettore incognito x senza dover invertire la matrice A o </w:t>
      </w:r>
      <w:r>
        <w:rPr>
          <w:rFonts w:ascii="Book Antiqua" w:hAnsi="Book Antiqua"/>
          <w:sz w:val="20"/>
        </w:rPr>
        <w:t xml:space="preserve">senza </w:t>
      </w:r>
      <w:r w:rsidRPr="00ED5023">
        <w:rPr>
          <w:rFonts w:ascii="Book Antiqua" w:hAnsi="Book Antiqua"/>
          <w:sz w:val="20"/>
        </w:rPr>
        <w:t>ricorre</w:t>
      </w:r>
      <w:r>
        <w:rPr>
          <w:rFonts w:ascii="Book Antiqua" w:hAnsi="Book Antiqua"/>
          <w:sz w:val="20"/>
        </w:rPr>
        <w:t>re alla pseudo-inversa di Moore-</w:t>
      </w:r>
      <w:proofErr w:type="spellStart"/>
      <w:r w:rsidRPr="00ED5023">
        <w:rPr>
          <w:rFonts w:ascii="Book Antiqua" w:hAnsi="Book Antiqua"/>
          <w:sz w:val="20"/>
        </w:rPr>
        <w:t>Penrose</w:t>
      </w:r>
      <w:proofErr w:type="spellEnd"/>
      <w:r w:rsidRPr="00ED5023">
        <w:rPr>
          <w:rFonts w:ascii="Book Antiqua" w:hAnsi="Book Antiqua"/>
          <w:sz w:val="20"/>
        </w:rPr>
        <w:t xml:space="preserve"> è quello di trovare il minimo della funzione f(x).  </w:t>
      </w:r>
    </w:p>
    <w:p w:rsidR="00451729" w:rsidRDefault="00451729" w:rsidP="00451729">
      <w:pPr>
        <w:keepNext/>
        <w:keepLines/>
        <w:widowControl w:val="0"/>
        <w:ind w:firstLine="284"/>
        <w:jc w:val="both"/>
        <w:rPr>
          <w:rFonts w:ascii="Book Antiqua" w:hAnsi="Book Antiqua"/>
          <w:sz w:val="20"/>
          <w:szCs w:val="20"/>
        </w:rPr>
      </w:pPr>
    </w:p>
    <w:p w:rsidR="00451729" w:rsidRPr="00A13926" w:rsidRDefault="00451729" w:rsidP="00451729">
      <w:pPr>
        <w:keepNext/>
        <w:keepLines/>
        <w:widowControl w:val="0"/>
        <w:ind w:firstLine="284"/>
        <w:jc w:val="both"/>
        <w:rPr>
          <w:rFonts w:ascii="Book Antiqua" w:hAnsi="Book Antiqua"/>
          <w:i/>
          <w:sz w:val="20"/>
          <w:szCs w:val="20"/>
        </w:rPr>
      </w:pPr>
      <w:r w:rsidRPr="00A13926">
        <w:rPr>
          <w:rFonts w:ascii="Book Antiqua" w:hAnsi="Book Antiqua"/>
          <w:i/>
          <w:sz w:val="20"/>
          <w:szCs w:val="20"/>
        </w:rPr>
        <w:t>Soluzione II.</w:t>
      </w:r>
    </w:p>
    <w:p w:rsidR="00451729" w:rsidRPr="00ED5023" w:rsidRDefault="00451729" w:rsidP="00451729">
      <w:pPr>
        <w:keepNext/>
        <w:keepLines/>
        <w:widowControl w:val="0"/>
        <w:ind w:firstLine="284"/>
        <w:jc w:val="both"/>
        <w:rPr>
          <w:rFonts w:ascii="Book Antiqua" w:hAnsi="Book Antiqua"/>
          <w:sz w:val="20"/>
        </w:rPr>
      </w:pPr>
      <w:r>
        <w:rPr>
          <w:rFonts w:ascii="Book Antiqua" w:hAnsi="Book Antiqua"/>
          <w:sz w:val="20"/>
        </w:rPr>
        <w:t xml:space="preserve">In alternativa alla prima soluzione potremmo partire da una diversa </w:t>
      </w:r>
      <w:r w:rsidRPr="00ED5023">
        <w:rPr>
          <w:rFonts w:ascii="Book Antiqua" w:hAnsi="Book Antiqua"/>
          <w:sz w:val="20"/>
        </w:rPr>
        <w:t xml:space="preserve">tipologia di funzioni quadratiche </w:t>
      </w:r>
      <w:r>
        <w:rPr>
          <w:rFonts w:ascii="Book Antiqua" w:hAnsi="Book Antiqua"/>
          <w:sz w:val="20"/>
        </w:rPr>
        <w:t>ottenute direttamente dalla definizione di norma-</w:t>
      </w:r>
      <w:r w:rsidRPr="00ED5023">
        <w:rPr>
          <w:rFonts w:ascii="Book Antiqua" w:hAnsi="Book Antiqua"/>
          <w:sz w:val="20"/>
        </w:rPr>
        <w:t>2</w:t>
      </w:r>
      <w:r>
        <w:rPr>
          <w:rFonts w:ascii="Book Antiqua" w:hAnsi="Book Antiqua"/>
          <w:sz w:val="20"/>
        </w:rPr>
        <w:t xml:space="preserve"> applicata al sistema che vogliamo risolvere, come segue</w:t>
      </w:r>
      <w:r w:rsidRPr="00ED5023">
        <w:rPr>
          <w:rFonts w:ascii="Book Antiqua" w:hAnsi="Book Antiqua"/>
          <w:sz w:val="20"/>
        </w:rPr>
        <w:t>:</w:t>
      </w:r>
    </w:p>
    <w:p w:rsidR="00451729" w:rsidRPr="00ED5023" w:rsidRDefault="00451729" w:rsidP="00451729">
      <w:pPr>
        <w:keepNext/>
        <w:keepLines/>
        <w:widowControl w:val="0"/>
        <w:ind w:firstLine="284"/>
        <w:jc w:val="both"/>
        <w:rPr>
          <w:rFonts w:ascii="Book Antiqua" w:hAnsi="Book Antiqua"/>
          <w:sz w:val="20"/>
        </w:rPr>
      </w:pPr>
    </w:p>
    <w:p w:rsidR="00451729" w:rsidRPr="00ED5023" w:rsidRDefault="00451729" w:rsidP="00451729">
      <w:pPr>
        <w:keepNext/>
        <w:keepLines/>
        <w:widowControl w:val="0"/>
        <w:ind w:firstLine="284"/>
        <w:jc w:val="center"/>
        <w:rPr>
          <w:rFonts w:ascii="Book Antiqua" w:hAnsi="Book Antiqua"/>
          <w:sz w:val="20"/>
        </w:rPr>
      </w:pPr>
      <w:r w:rsidRPr="00ED5023">
        <w:rPr>
          <w:rFonts w:ascii="Book Antiqua" w:hAnsi="Book Antiqua"/>
          <w:position w:val="-24"/>
          <w:sz w:val="20"/>
        </w:rPr>
        <w:object w:dxaOrig="4120" w:dyaOrig="620">
          <v:shape id="_x0000_i1227" type="#_x0000_t75" style="width:201pt;height:27.75pt" o:ole="">
            <v:imagedata r:id="rId26" o:title=""/>
          </v:shape>
          <o:OLEObject Type="Embed" ProgID="Equation.3" ShapeID="_x0000_i1227" DrawAspect="Content" ObjectID="_1603010242" r:id="rId27"/>
        </w:object>
      </w:r>
    </w:p>
    <w:p w:rsidR="00451729" w:rsidRPr="00ED5023" w:rsidRDefault="00451729" w:rsidP="00451729">
      <w:pPr>
        <w:keepNext/>
        <w:keepLines/>
        <w:widowControl w:val="0"/>
        <w:ind w:firstLine="284"/>
        <w:jc w:val="center"/>
        <w:rPr>
          <w:rFonts w:ascii="Book Antiqua" w:hAnsi="Book Antiqua"/>
          <w:sz w:val="20"/>
        </w:rPr>
      </w:pPr>
    </w:p>
    <w:p w:rsidR="00451729" w:rsidRPr="00ED5023" w:rsidRDefault="00451729" w:rsidP="00451729">
      <w:pPr>
        <w:keepNext/>
        <w:keepLines/>
        <w:widowControl w:val="0"/>
        <w:jc w:val="both"/>
        <w:rPr>
          <w:rFonts w:ascii="Book Antiqua" w:hAnsi="Book Antiqua"/>
          <w:sz w:val="20"/>
        </w:rPr>
      </w:pPr>
      <w:r w:rsidRPr="00ED5023">
        <w:rPr>
          <w:rFonts w:ascii="Book Antiqua" w:hAnsi="Book Antiqua"/>
          <w:sz w:val="20"/>
        </w:rPr>
        <w:t>Con semplici passaggi si ottiene la seguente formula per il gradiente:</w:t>
      </w:r>
    </w:p>
    <w:p w:rsidR="00451729" w:rsidRPr="00ED5023" w:rsidRDefault="00451729" w:rsidP="00451729">
      <w:pPr>
        <w:keepNext/>
        <w:keepLines/>
        <w:widowControl w:val="0"/>
        <w:jc w:val="center"/>
      </w:pPr>
    </w:p>
    <w:p w:rsidR="00451729" w:rsidRPr="00ED5023" w:rsidRDefault="00451729" w:rsidP="00451729">
      <w:pPr>
        <w:keepNext/>
        <w:keepLines/>
        <w:widowControl w:val="0"/>
        <w:jc w:val="center"/>
        <w:rPr>
          <w:rFonts w:ascii="Book Antiqua" w:hAnsi="Book Antiqua"/>
          <w:sz w:val="20"/>
        </w:rPr>
      </w:pPr>
      <w:r w:rsidRPr="00ED5023">
        <w:rPr>
          <w:rFonts w:ascii="Book Antiqua" w:hAnsi="Book Antiqua"/>
          <w:position w:val="-10"/>
          <w:sz w:val="20"/>
        </w:rPr>
        <w:object w:dxaOrig="2079" w:dyaOrig="360">
          <v:shape id="_x0000_i1228" type="#_x0000_t75" style="width:113.25pt;height:16.5pt" o:ole="">
            <v:imagedata r:id="rId28" o:title=""/>
          </v:shape>
          <o:OLEObject Type="Embed" ProgID="Equation.3" ShapeID="_x0000_i1228" DrawAspect="Content" ObjectID="_1603010243" r:id="rId29"/>
        </w:object>
      </w:r>
    </w:p>
    <w:p w:rsidR="00451729" w:rsidRDefault="00451729" w:rsidP="00451729">
      <w:pPr>
        <w:keepNext/>
        <w:keepLines/>
        <w:widowControl w:val="0"/>
        <w:ind w:firstLine="284"/>
        <w:jc w:val="both"/>
        <w:rPr>
          <w:rFonts w:ascii="Book Antiqua" w:hAnsi="Book Antiqua"/>
          <w:sz w:val="20"/>
        </w:rPr>
      </w:pPr>
    </w:p>
    <w:p w:rsidR="00451729" w:rsidRPr="00ED5023" w:rsidRDefault="00451729" w:rsidP="00451729">
      <w:pPr>
        <w:keepNext/>
        <w:keepLines/>
        <w:widowControl w:val="0"/>
        <w:ind w:firstLine="284"/>
        <w:jc w:val="both"/>
        <w:rPr>
          <w:rFonts w:ascii="Book Antiqua" w:hAnsi="Book Antiqua"/>
          <w:sz w:val="20"/>
        </w:rPr>
      </w:pPr>
      <w:r>
        <w:rPr>
          <w:rFonts w:ascii="Book Antiqua" w:hAnsi="Book Antiqua"/>
          <w:sz w:val="20"/>
        </w:rPr>
        <w:t xml:space="preserve">essendo H simmetrica. </w:t>
      </w:r>
      <w:r w:rsidRPr="00ED5023">
        <w:rPr>
          <w:rFonts w:ascii="Book Antiqua" w:hAnsi="Book Antiqua"/>
          <w:sz w:val="20"/>
          <w:szCs w:val="20"/>
        </w:rPr>
        <w:t xml:space="preserve">Anche in questo caso il valore di </w:t>
      </w:r>
      <w:r w:rsidRPr="00ED5023">
        <w:rPr>
          <w:rFonts w:ascii="Book Antiqua" w:hAnsi="Book Antiqua"/>
          <w:position w:val="-6"/>
          <w:sz w:val="20"/>
        </w:rPr>
        <w:object w:dxaOrig="200" w:dyaOrig="279">
          <v:shape id="_x0000_i1229" type="#_x0000_t75" style="width:7.5pt;height:15pt" o:ole="">
            <v:imagedata r:id="rId20" o:title=""/>
          </v:shape>
          <o:OLEObject Type="Embed" ProgID="Equation.3" ShapeID="_x0000_i1229" DrawAspect="Content" ObjectID="_1603010244" r:id="rId30"/>
        </w:object>
      </w:r>
      <w:r w:rsidRPr="00ED5023">
        <w:rPr>
          <w:rFonts w:ascii="Book Antiqua" w:hAnsi="Book Antiqua"/>
          <w:sz w:val="20"/>
        </w:rPr>
        <w:t xml:space="preserve"> che annulla il gradiente è la soluzione di f(x) ed è anche la soluzione di:</w:t>
      </w:r>
    </w:p>
    <w:p w:rsidR="00451729" w:rsidRPr="00ED5023" w:rsidRDefault="00451729" w:rsidP="00451729">
      <w:pPr>
        <w:keepNext/>
        <w:keepLines/>
        <w:widowControl w:val="0"/>
        <w:ind w:firstLine="284"/>
        <w:jc w:val="center"/>
        <w:rPr>
          <w:rFonts w:ascii="Book Antiqua" w:hAnsi="Book Antiqua"/>
          <w:sz w:val="20"/>
          <w:szCs w:val="20"/>
        </w:rPr>
      </w:pPr>
    </w:p>
    <w:p w:rsidR="00451729" w:rsidRPr="00ED5023" w:rsidRDefault="00451729" w:rsidP="00451729">
      <w:pPr>
        <w:keepNext/>
        <w:keepLines/>
        <w:widowControl w:val="0"/>
        <w:ind w:firstLine="284"/>
        <w:jc w:val="center"/>
        <w:rPr>
          <w:rFonts w:ascii="Book Antiqua" w:hAnsi="Book Antiqua"/>
          <w:sz w:val="20"/>
          <w:szCs w:val="20"/>
        </w:rPr>
      </w:pPr>
      <w:r w:rsidRPr="00ED5023">
        <w:rPr>
          <w:rFonts w:ascii="Book Antiqua" w:hAnsi="Book Antiqua"/>
          <w:position w:val="-10"/>
          <w:sz w:val="20"/>
        </w:rPr>
        <w:object w:dxaOrig="880" w:dyaOrig="360">
          <v:shape id="_x0000_i1230" type="#_x0000_t75" style="width:49.5pt;height:22.5pt" o:ole="">
            <v:imagedata r:id="rId31" o:title=""/>
          </v:shape>
          <o:OLEObject Type="Embed" ProgID="Equation.3" ShapeID="_x0000_i1230" DrawAspect="Content" ObjectID="_1603010245" r:id="rId32"/>
        </w:object>
      </w:r>
    </w:p>
    <w:p w:rsidR="00451729" w:rsidRDefault="00451729" w:rsidP="00451729">
      <w:pPr>
        <w:keepNext/>
        <w:keepLines/>
        <w:widowControl w:val="0"/>
        <w:ind w:firstLine="284"/>
        <w:jc w:val="both"/>
        <w:rPr>
          <w:rFonts w:ascii="Book Antiqua" w:hAnsi="Book Antiqua"/>
          <w:sz w:val="20"/>
          <w:szCs w:val="20"/>
        </w:rPr>
      </w:pPr>
    </w:p>
    <w:p w:rsidR="00451729" w:rsidRDefault="00451729" w:rsidP="00451729">
      <w:pPr>
        <w:keepNext/>
        <w:keepLines/>
        <w:widowControl w:val="0"/>
        <w:ind w:firstLine="284"/>
        <w:jc w:val="both"/>
        <w:rPr>
          <w:rFonts w:ascii="Book Antiqua" w:hAnsi="Book Antiqua"/>
          <w:sz w:val="20"/>
          <w:szCs w:val="20"/>
        </w:rPr>
      </w:pPr>
      <w:r>
        <w:rPr>
          <w:rFonts w:ascii="Book Antiqua" w:hAnsi="Book Antiqua"/>
          <w:sz w:val="20"/>
          <w:szCs w:val="20"/>
        </w:rPr>
        <w:t>I valori di x tali che il gradiente è diverso da zero rappresentano l’errore tra la misura e il modello.</w:t>
      </w:r>
    </w:p>
    <w:p w:rsidR="00451729" w:rsidRDefault="00451729" w:rsidP="00451729">
      <w:pPr>
        <w:keepNext/>
        <w:keepLines/>
        <w:widowControl w:val="0"/>
        <w:ind w:firstLine="284"/>
        <w:jc w:val="both"/>
        <w:rPr>
          <w:rFonts w:ascii="Book Antiqua" w:hAnsi="Book Antiqua"/>
          <w:sz w:val="20"/>
          <w:szCs w:val="20"/>
        </w:rPr>
      </w:pPr>
    </w:p>
    <w:p w:rsidR="00451729" w:rsidRPr="00ED5023" w:rsidRDefault="00451729" w:rsidP="00451729">
      <w:pPr>
        <w:pStyle w:val="Titolo3"/>
        <w:keepLines/>
        <w:widowControl w:val="0"/>
        <w:numPr>
          <w:ilvl w:val="2"/>
          <w:numId w:val="3"/>
        </w:numPr>
      </w:pPr>
      <w:bookmarkStart w:id="1" w:name="_Toc529266659"/>
      <w:r w:rsidRPr="00ED5023">
        <w:t>Algoritmo iterativo basato sulla discesa rapida del gradiente</w:t>
      </w:r>
      <w:bookmarkEnd w:id="1"/>
    </w:p>
    <w:p w:rsidR="00451729" w:rsidRPr="00ED5023" w:rsidRDefault="00451729" w:rsidP="00451729">
      <w:pPr>
        <w:keepNext/>
        <w:keepLines/>
        <w:widowControl w:val="0"/>
        <w:ind w:firstLine="284"/>
        <w:jc w:val="both"/>
        <w:rPr>
          <w:rFonts w:ascii="Book Antiqua" w:hAnsi="Book Antiqua"/>
          <w:sz w:val="20"/>
        </w:rPr>
      </w:pPr>
      <w:r>
        <w:rPr>
          <w:rFonts w:ascii="Book Antiqua" w:hAnsi="Book Antiqua"/>
          <w:sz w:val="20"/>
          <w:lang w:eastAsia="ar-SA"/>
        </w:rPr>
        <w:t xml:space="preserve">Nel paragrafo precedente abbiamo dimostrato che il minimo delle funzioni individuate nelle due soluzioni proposte coincide con il minimo del sistema che vogliamo risolvere. Tuttavia l’algoritmo iterativo si caratterizza per il modo con cui si arriva alla soluzione. Infatti nell’algoritmo iterativo non si cerca il minimo nel modo classico (es. </w:t>
      </w:r>
      <w:r>
        <w:rPr>
          <w:rFonts w:ascii="Book Antiqua" w:hAnsi="Book Antiqua"/>
          <w:sz w:val="20"/>
          <w:szCs w:val="20"/>
        </w:rPr>
        <w:t>Moore-</w:t>
      </w:r>
      <w:proofErr w:type="spellStart"/>
      <w:r>
        <w:rPr>
          <w:rFonts w:ascii="Book Antiqua" w:hAnsi="Book Antiqua"/>
          <w:sz w:val="20"/>
          <w:szCs w:val="20"/>
        </w:rPr>
        <w:t>Penrose</w:t>
      </w:r>
      <w:proofErr w:type="spellEnd"/>
      <w:r>
        <w:rPr>
          <w:rFonts w:ascii="Book Antiqua" w:hAnsi="Book Antiqua"/>
          <w:sz w:val="20"/>
          <w:lang w:eastAsia="ar-SA"/>
        </w:rPr>
        <w:t>), ma si individua una s</w:t>
      </w:r>
      <w:r w:rsidRPr="00ED5023">
        <w:rPr>
          <w:rFonts w:ascii="Book Antiqua" w:hAnsi="Book Antiqua"/>
          <w:sz w:val="20"/>
          <w:lang w:eastAsia="ar-SA"/>
        </w:rPr>
        <w:t xml:space="preserve">trategia efficiente dal punto di vista computazionale </w:t>
      </w:r>
      <w:r w:rsidRPr="00ED5023">
        <w:rPr>
          <w:rFonts w:ascii="Book Antiqua" w:hAnsi="Book Antiqua"/>
          <w:sz w:val="20"/>
        </w:rPr>
        <w:t xml:space="preserve">per </w:t>
      </w:r>
      <w:r>
        <w:rPr>
          <w:rFonts w:ascii="Book Antiqua" w:hAnsi="Book Antiqua"/>
          <w:sz w:val="20"/>
        </w:rPr>
        <w:t>trovare il minimo</w:t>
      </w:r>
      <w:r w:rsidRPr="00ED5023">
        <w:rPr>
          <w:rFonts w:ascii="Book Antiqua" w:hAnsi="Book Antiqua"/>
          <w:sz w:val="20"/>
        </w:rPr>
        <w:t xml:space="preserve">. Il metodo della discesa rapida del gradiente è </w:t>
      </w:r>
      <w:r>
        <w:rPr>
          <w:rFonts w:ascii="Book Antiqua" w:hAnsi="Book Antiqua"/>
          <w:sz w:val="20"/>
        </w:rPr>
        <w:t xml:space="preserve">il </w:t>
      </w:r>
      <w:r w:rsidRPr="00ED5023">
        <w:rPr>
          <w:rFonts w:ascii="Book Antiqua" w:hAnsi="Book Antiqua"/>
          <w:sz w:val="20"/>
        </w:rPr>
        <w:t xml:space="preserve">più </w:t>
      </w:r>
      <w:r>
        <w:rPr>
          <w:rFonts w:ascii="Book Antiqua" w:hAnsi="Book Antiqua"/>
          <w:sz w:val="20"/>
        </w:rPr>
        <w:t xml:space="preserve">semplice e </w:t>
      </w:r>
      <w:r w:rsidRPr="00ED5023">
        <w:rPr>
          <w:rFonts w:ascii="Book Antiqua" w:hAnsi="Book Antiqua"/>
          <w:sz w:val="20"/>
        </w:rPr>
        <w:t>intuitivo</w:t>
      </w:r>
      <w:r>
        <w:rPr>
          <w:rFonts w:ascii="Book Antiqua" w:hAnsi="Book Antiqua"/>
          <w:sz w:val="20"/>
        </w:rPr>
        <w:t xml:space="preserve"> tra i metodi iterativi</w:t>
      </w:r>
      <w:r w:rsidRPr="00ED5023">
        <w:rPr>
          <w:rFonts w:ascii="Book Antiqua" w:hAnsi="Book Antiqua"/>
          <w:sz w:val="20"/>
        </w:rPr>
        <w:t>.</w:t>
      </w:r>
    </w:p>
    <w:p w:rsidR="00451729" w:rsidRPr="00ED5023" w:rsidRDefault="00451729" w:rsidP="00451729">
      <w:pPr>
        <w:keepNext/>
        <w:keepLines/>
        <w:widowControl w:val="0"/>
        <w:ind w:firstLine="284"/>
        <w:jc w:val="both"/>
        <w:rPr>
          <w:rFonts w:ascii="Book Antiqua" w:hAnsi="Book Antiqua"/>
          <w:sz w:val="20"/>
        </w:rPr>
      </w:pPr>
    </w:p>
    <w:p w:rsidR="00451729" w:rsidRPr="00ED5023" w:rsidRDefault="00451729" w:rsidP="00451729">
      <w:pPr>
        <w:keepNext/>
        <w:keepLines/>
        <w:widowControl w:val="0"/>
        <w:ind w:firstLine="284"/>
        <w:jc w:val="both"/>
        <w:rPr>
          <w:rFonts w:ascii="Book Antiqua" w:hAnsi="Book Antiqua"/>
          <w:sz w:val="20"/>
        </w:rPr>
      </w:pPr>
      <w:r>
        <w:rPr>
          <w:rFonts w:ascii="Book Antiqua" w:hAnsi="Book Antiqua"/>
          <w:sz w:val="20"/>
        </w:rPr>
        <w:t>Ricordiamo che p</w:t>
      </w:r>
      <w:r w:rsidRPr="00ED5023">
        <w:rPr>
          <w:rFonts w:ascii="Book Antiqua" w:hAnsi="Book Antiqua"/>
          <w:sz w:val="20"/>
        </w:rPr>
        <w:t xml:space="preserve">er calcolare il gradiente di una funzione si applica </w:t>
      </w:r>
      <w:r>
        <w:rPr>
          <w:rFonts w:ascii="Book Antiqua" w:hAnsi="Book Antiqua"/>
          <w:sz w:val="20"/>
        </w:rPr>
        <w:t>il seguente operatore gradiente</w:t>
      </w:r>
      <w:r w:rsidRPr="00ED5023">
        <w:rPr>
          <w:rFonts w:ascii="Book Antiqua" w:hAnsi="Book Antiqua"/>
          <w:sz w:val="20"/>
        </w:rPr>
        <w:t>:</w:t>
      </w:r>
    </w:p>
    <w:p w:rsidR="00451729" w:rsidRPr="00ED5023" w:rsidRDefault="00451729" w:rsidP="00451729">
      <w:pPr>
        <w:keepNext/>
        <w:keepLines/>
        <w:widowControl w:val="0"/>
        <w:ind w:firstLine="284"/>
        <w:jc w:val="both"/>
        <w:rPr>
          <w:rFonts w:ascii="Book Antiqua" w:hAnsi="Book Antiqua"/>
          <w:sz w:val="20"/>
        </w:rPr>
      </w:pPr>
    </w:p>
    <w:p w:rsidR="00451729" w:rsidRPr="00ED5023" w:rsidRDefault="00451729" w:rsidP="00451729">
      <w:pPr>
        <w:keepNext/>
        <w:keepLines/>
        <w:widowControl w:val="0"/>
        <w:tabs>
          <w:tab w:val="left" w:pos="284"/>
        </w:tabs>
        <w:jc w:val="center"/>
        <w:rPr>
          <w:rFonts w:ascii="Book Antiqua" w:hAnsi="Book Antiqua"/>
          <w:sz w:val="20"/>
        </w:rPr>
      </w:pPr>
      <w:r w:rsidRPr="00ED5023">
        <w:rPr>
          <w:rFonts w:ascii="Book Antiqua" w:hAnsi="Book Antiqua"/>
          <w:position w:val="-68"/>
          <w:sz w:val="20"/>
        </w:rPr>
        <w:object w:dxaOrig="1680" w:dyaOrig="1520">
          <v:shape id="_x0000_i1231" type="#_x0000_t75" style="width:87.75pt;height:1in" o:ole="">
            <v:imagedata r:id="rId33" o:title=""/>
          </v:shape>
          <o:OLEObject Type="Embed" ProgID="Equation.3" ShapeID="_x0000_i1231" DrawAspect="Content" ObjectID="_1603010246" r:id="rId34"/>
        </w:object>
      </w:r>
    </w:p>
    <w:p w:rsidR="00451729" w:rsidRPr="00ED5023" w:rsidRDefault="00451729" w:rsidP="00451729">
      <w:pPr>
        <w:keepNext/>
        <w:keepLines/>
        <w:widowControl w:val="0"/>
        <w:tabs>
          <w:tab w:val="left" w:pos="284"/>
        </w:tabs>
        <w:ind w:firstLine="284"/>
        <w:jc w:val="both"/>
        <w:rPr>
          <w:rFonts w:ascii="Book Antiqua" w:hAnsi="Book Antiqua"/>
          <w:sz w:val="20"/>
        </w:rPr>
      </w:pPr>
    </w:p>
    <w:p w:rsidR="00451729" w:rsidRPr="00ED5023" w:rsidRDefault="00451729" w:rsidP="00451729">
      <w:pPr>
        <w:keepNext/>
        <w:keepLines/>
        <w:widowControl w:val="0"/>
        <w:tabs>
          <w:tab w:val="left" w:pos="284"/>
        </w:tabs>
        <w:ind w:firstLine="284"/>
        <w:jc w:val="both"/>
        <w:rPr>
          <w:rFonts w:ascii="Book Antiqua" w:hAnsi="Book Antiqua"/>
          <w:sz w:val="20"/>
        </w:rPr>
      </w:pPr>
      <w:r w:rsidRPr="00ED5023">
        <w:rPr>
          <w:rFonts w:ascii="Book Antiqua" w:hAnsi="Book Antiqua"/>
          <w:sz w:val="20"/>
        </w:rPr>
        <w:t>Il gradiente risulta essere un campo vettoriale che</w:t>
      </w:r>
      <w:r>
        <w:rPr>
          <w:rFonts w:ascii="Book Antiqua" w:hAnsi="Book Antiqua"/>
          <w:sz w:val="20"/>
        </w:rPr>
        <w:t xml:space="preserve"> per ciascun punto x</w:t>
      </w:r>
      <w:r w:rsidRPr="00ED5023">
        <w:rPr>
          <w:rFonts w:ascii="Book Antiqua" w:hAnsi="Book Antiqua"/>
          <w:sz w:val="20"/>
        </w:rPr>
        <w:t xml:space="preserve"> punta nella direzione di maggiore incremento di f(x). La Fig. </w:t>
      </w:r>
      <w:r>
        <w:rPr>
          <w:rFonts w:ascii="Book Antiqua" w:hAnsi="Book Antiqua"/>
          <w:sz w:val="20"/>
        </w:rPr>
        <w:t>4</w:t>
      </w:r>
      <w:r w:rsidRPr="00ED5023">
        <w:rPr>
          <w:rFonts w:ascii="Book Antiqua" w:hAnsi="Book Antiqua"/>
          <w:sz w:val="20"/>
        </w:rPr>
        <w:t xml:space="preserve"> riporta la mappa di gradiente ottenuta dalla forma quadratica f(x)</w:t>
      </w:r>
      <w:r>
        <w:rPr>
          <w:rFonts w:ascii="Book Antiqua" w:hAnsi="Book Antiqua"/>
          <w:sz w:val="20"/>
        </w:rPr>
        <w:t xml:space="preserve"> di Figura 3</w:t>
      </w:r>
      <w:r w:rsidRPr="00ED5023">
        <w:rPr>
          <w:rFonts w:ascii="Book Antiqua" w:hAnsi="Book Antiqua"/>
          <w:sz w:val="20"/>
        </w:rPr>
        <w:t xml:space="preserve">, in cui si osserva che il gradiente è nullo nel </w:t>
      </w:r>
      <w:r>
        <w:rPr>
          <w:rFonts w:ascii="Book Antiqua" w:hAnsi="Book Antiqua"/>
          <w:sz w:val="20"/>
        </w:rPr>
        <w:t>punto più basso del paraboloide.</w:t>
      </w:r>
    </w:p>
    <w:p w:rsidR="00451729" w:rsidRPr="00ED5023" w:rsidRDefault="00451729" w:rsidP="00451729">
      <w:pPr>
        <w:keepNext/>
        <w:keepLines/>
        <w:widowControl w:val="0"/>
        <w:tabs>
          <w:tab w:val="left" w:pos="284"/>
        </w:tabs>
        <w:ind w:firstLine="284"/>
        <w:jc w:val="both"/>
        <w:rPr>
          <w:rFonts w:ascii="Book Antiqua" w:hAnsi="Book Antiqua"/>
          <w:sz w:val="20"/>
        </w:rPr>
      </w:pPr>
    </w:p>
    <w:p w:rsidR="00451729" w:rsidRPr="00ED5023" w:rsidRDefault="00451729" w:rsidP="00451729">
      <w:pPr>
        <w:keepNext/>
        <w:keepLines/>
        <w:widowControl w:val="0"/>
        <w:tabs>
          <w:tab w:val="left" w:pos="284"/>
        </w:tabs>
        <w:ind w:firstLine="284"/>
        <w:jc w:val="center"/>
        <w:rPr>
          <w:rFonts w:ascii="Book Antiqua" w:hAnsi="Book Antiqua"/>
          <w:sz w:val="20"/>
        </w:rPr>
      </w:pPr>
      <w:r w:rsidRPr="00ED5023">
        <w:rPr>
          <w:noProof/>
          <w:lang w:val="en-US"/>
        </w:rPr>
        <w:lastRenderedPageBreak/>
        <w:drawing>
          <wp:inline distT="0" distB="0" distL="0" distR="0" wp14:anchorId="54617DBE" wp14:editId="3B21B857">
            <wp:extent cx="2861733" cy="189222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3798" cy="1893589"/>
                    </a:xfrm>
                    <a:prstGeom prst="rect">
                      <a:avLst/>
                    </a:prstGeom>
                    <a:noFill/>
                    <a:ln>
                      <a:noFill/>
                    </a:ln>
                  </pic:spPr>
                </pic:pic>
              </a:graphicData>
            </a:graphic>
          </wp:inline>
        </w:drawing>
      </w:r>
    </w:p>
    <w:p w:rsidR="00451729" w:rsidRPr="00ED5023" w:rsidRDefault="00451729" w:rsidP="00451729">
      <w:pPr>
        <w:keepNext/>
        <w:keepLines/>
        <w:widowControl w:val="0"/>
        <w:ind w:firstLine="284"/>
        <w:jc w:val="center"/>
        <w:rPr>
          <w:rFonts w:ascii="Book Antiqua" w:hAnsi="Book Antiqua"/>
          <w:sz w:val="20"/>
        </w:rPr>
      </w:pPr>
      <w:r w:rsidRPr="00ED5023">
        <w:rPr>
          <w:rFonts w:ascii="Book Antiqua" w:hAnsi="Book Antiqua"/>
          <w:sz w:val="20"/>
        </w:rPr>
        <w:t xml:space="preserve">Fig. </w:t>
      </w:r>
      <w:r>
        <w:rPr>
          <w:rFonts w:ascii="Book Antiqua" w:hAnsi="Book Antiqua"/>
          <w:sz w:val="20"/>
        </w:rPr>
        <w:t>4</w:t>
      </w:r>
    </w:p>
    <w:p w:rsidR="00451729" w:rsidRPr="00ED5023" w:rsidRDefault="00451729" w:rsidP="00451729">
      <w:pPr>
        <w:keepNext/>
        <w:keepLines/>
        <w:widowControl w:val="0"/>
        <w:ind w:firstLine="284"/>
        <w:jc w:val="center"/>
        <w:rPr>
          <w:rFonts w:ascii="Book Antiqua" w:hAnsi="Book Antiqua"/>
          <w:sz w:val="20"/>
        </w:rPr>
      </w:pPr>
    </w:p>
    <w:p w:rsidR="00451729" w:rsidRDefault="00451729" w:rsidP="00451729">
      <w:pPr>
        <w:keepNext/>
        <w:keepLines/>
        <w:widowControl w:val="0"/>
        <w:ind w:firstLine="284"/>
        <w:jc w:val="both"/>
        <w:rPr>
          <w:rFonts w:ascii="Book Antiqua" w:hAnsi="Book Antiqua"/>
          <w:sz w:val="20"/>
        </w:rPr>
      </w:pPr>
      <w:r>
        <w:rPr>
          <w:rFonts w:ascii="Book Antiqua" w:hAnsi="Book Antiqua"/>
          <w:sz w:val="20"/>
        </w:rPr>
        <w:t xml:space="preserve">Tornando al </w:t>
      </w:r>
      <w:r w:rsidRPr="00ED5023">
        <w:rPr>
          <w:rFonts w:ascii="Book Antiqua" w:hAnsi="Book Antiqua"/>
          <w:sz w:val="20"/>
        </w:rPr>
        <w:t>metodo di discesa rapida</w:t>
      </w:r>
      <w:r>
        <w:rPr>
          <w:rFonts w:ascii="Book Antiqua" w:hAnsi="Book Antiqua"/>
          <w:sz w:val="20"/>
        </w:rPr>
        <w:t xml:space="preserve"> possiamo individuare i seguenti passi:</w:t>
      </w:r>
    </w:p>
    <w:p w:rsidR="00451729" w:rsidRDefault="00451729" w:rsidP="00451729">
      <w:pPr>
        <w:keepNext/>
        <w:keepLines/>
        <w:widowControl w:val="0"/>
        <w:ind w:firstLine="284"/>
        <w:jc w:val="both"/>
        <w:rPr>
          <w:rFonts w:ascii="Book Antiqua" w:hAnsi="Book Antiqua"/>
          <w:sz w:val="20"/>
        </w:rPr>
      </w:pPr>
      <w:r w:rsidRPr="00ED5023">
        <w:rPr>
          <w:rFonts w:ascii="Book Antiqua" w:hAnsi="Book Antiqua"/>
          <w:sz w:val="20"/>
        </w:rPr>
        <w:t xml:space="preserve">1) </w:t>
      </w:r>
      <w:r>
        <w:rPr>
          <w:rFonts w:ascii="Book Antiqua" w:hAnsi="Book Antiqua"/>
          <w:sz w:val="20"/>
        </w:rPr>
        <w:t xml:space="preserve">per qualsiasi </w:t>
      </w:r>
      <w:r w:rsidRPr="00ED5023">
        <w:rPr>
          <w:rFonts w:ascii="Book Antiqua" w:hAnsi="Book Antiqua"/>
          <w:sz w:val="20"/>
        </w:rPr>
        <w:t xml:space="preserve">punto </w:t>
      </w:r>
      <w:r w:rsidRPr="00ED5023">
        <w:rPr>
          <w:rFonts w:ascii="Book Antiqua" w:hAnsi="Book Antiqua"/>
          <w:position w:val="-6"/>
          <w:sz w:val="20"/>
        </w:rPr>
        <w:object w:dxaOrig="680" w:dyaOrig="320">
          <v:shape id="_x0000_i1232" type="#_x0000_t75" style="width:44.25pt;height:15pt" o:ole="">
            <v:imagedata r:id="rId36" o:title=""/>
          </v:shape>
          <o:OLEObject Type="Embed" ProgID="Equation.3" ShapeID="_x0000_i1232" DrawAspect="Content" ObjectID="_1603010247" r:id="rId37"/>
        </w:object>
      </w:r>
      <w:r w:rsidRPr="00ED5023">
        <w:rPr>
          <w:rFonts w:ascii="Book Antiqua" w:hAnsi="Book Antiqua"/>
          <w:sz w:val="20"/>
        </w:rPr>
        <w:t xml:space="preserve"> si calcola il gradiente</w:t>
      </w:r>
      <w:r>
        <w:rPr>
          <w:rFonts w:ascii="Book Antiqua" w:hAnsi="Book Antiqua"/>
          <w:sz w:val="20"/>
        </w:rPr>
        <w:t xml:space="preserve"> </w:t>
      </w:r>
      <w:r w:rsidRPr="00ED5023">
        <w:rPr>
          <w:rFonts w:ascii="Book Antiqua" w:hAnsi="Book Antiqua"/>
          <w:sz w:val="20"/>
        </w:rPr>
        <w:t xml:space="preserve">e si individua la </w:t>
      </w:r>
      <w:r>
        <w:rPr>
          <w:rFonts w:ascii="Book Antiqua" w:hAnsi="Book Antiqua"/>
          <w:sz w:val="20"/>
        </w:rPr>
        <w:t>direzione del massimo gradiente;</w:t>
      </w:r>
    </w:p>
    <w:p w:rsidR="00451729" w:rsidRPr="00ED5023" w:rsidRDefault="00451729" w:rsidP="00451729">
      <w:pPr>
        <w:keepNext/>
        <w:keepLines/>
        <w:widowControl w:val="0"/>
        <w:ind w:firstLine="284"/>
        <w:jc w:val="both"/>
        <w:rPr>
          <w:rFonts w:ascii="Book Antiqua" w:hAnsi="Book Antiqua"/>
          <w:sz w:val="20"/>
        </w:rPr>
      </w:pPr>
      <w:r w:rsidRPr="00ED5023">
        <w:rPr>
          <w:rFonts w:ascii="Book Antiqua" w:hAnsi="Book Antiqua"/>
          <w:sz w:val="20"/>
        </w:rPr>
        <w:t>2) successivamente si procede nella direzione</w:t>
      </w:r>
      <w:r>
        <w:rPr>
          <w:rFonts w:ascii="Book Antiqua" w:hAnsi="Book Antiqua"/>
          <w:sz w:val="20"/>
        </w:rPr>
        <w:t xml:space="preserve"> negativa rispetto a quella di massimo gradiente</w:t>
      </w:r>
      <w:r w:rsidRPr="00ED5023">
        <w:rPr>
          <w:rFonts w:ascii="Book Antiqua" w:hAnsi="Book Antiqua"/>
          <w:sz w:val="20"/>
        </w:rPr>
        <w:t xml:space="preserve"> </w:t>
      </w:r>
      <w:r w:rsidRPr="00ED5023">
        <w:rPr>
          <w:rFonts w:ascii="Book Antiqua" w:hAnsi="Book Antiqua"/>
          <w:position w:val="-6"/>
          <w:sz w:val="20"/>
        </w:rPr>
        <w:object w:dxaOrig="300" w:dyaOrig="320">
          <v:shape id="_x0000_i1233" type="#_x0000_t75" style="width:15pt;height:15pt" o:ole="">
            <v:imagedata r:id="rId38" o:title=""/>
          </v:shape>
          <o:OLEObject Type="Embed" ProgID="Equation.3" ShapeID="_x0000_i1233" DrawAspect="Content" ObjectID="_1603010248" r:id="rId39"/>
        </w:object>
      </w:r>
      <w:r w:rsidRPr="00ED5023">
        <w:rPr>
          <w:rFonts w:ascii="Book Antiqua" w:hAnsi="Book Antiqua"/>
          <w:sz w:val="20"/>
        </w:rPr>
        <w:t xml:space="preserve">, cioè: </w:t>
      </w:r>
      <w:r w:rsidRPr="00ED5023">
        <w:rPr>
          <w:rFonts w:ascii="Book Antiqua" w:hAnsi="Book Antiqua"/>
          <w:position w:val="-10"/>
          <w:sz w:val="20"/>
        </w:rPr>
        <w:object w:dxaOrig="1520" w:dyaOrig="360">
          <v:shape id="_x0000_i1234" type="#_x0000_t75" style="width:87pt;height:15pt" o:ole="">
            <v:imagedata r:id="rId40" o:title=""/>
          </v:shape>
          <o:OLEObject Type="Embed" ProgID="Equation.3" ShapeID="_x0000_i1234" DrawAspect="Content" ObjectID="_1603010249" r:id="rId41"/>
        </w:object>
      </w:r>
      <w:r w:rsidRPr="00ED5023">
        <w:rPr>
          <w:rFonts w:ascii="Book Antiqua" w:hAnsi="Book Antiqua"/>
          <w:sz w:val="20"/>
        </w:rPr>
        <w:t xml:space="preserve">. </w:t>
      </w:r>
      <w:r>
        <w:rPr>
          <w:rFonts w:ascii="Book Antiqua" w:hAnsi="Book Antiqua"/>
          <w:sz w:val="20"/>
        </w:rPr>
        <w:t xml:space="preserve">Ovviamente la direzione individuata dalla pendenza negativa del massimo gradiente individua </w:t>
      </w:r>
      <w:r w:rsidRPr="00ED5023">
        <w:rPr>
          <w:rFonts w:ascii="Book Antiqua" w:hAnsi="Book Antiqua"/>
          <w:sz w:val="20"/>
        </w:rPr>
        <w:t>la direzione di discesa rapida</w:t>
      </w:r>
      <w:r>
        <w:rPr>
          <w:rFonts w:ascii="Book Antiqua" w:hAnsi="Book Antiqua"/>
          <w:sz w:val="20"/>
        </w:rPr>
        <w:t xml:space="preserve"> cercata</w:t>
      </w:r>
      <w:r w:rsidRPr="00ED5023">
        <w:rPr>
          <w:rFonts w:ascii="Book Antiqua" w:hAnsi="Book Antiqua"/>
          <w:sz w:val="20"/>
        </w:rPr>
        <w:t>.</w:t>
      </w:r>
    </w:p>
    <w:p w:rsidR="00451729" w:rsidRPr="00ED5023" w:rsidRDefault="00451729" w:rsidP="00451729">
      <w:pPr>
        <w:keepNext/>
        <w:keepLines/>
        <w:widowControl w:val="0"/>
        <w:ind w:firstLine="284"/>
        <w:jc w:val="both"/>
        <w:rPr>
          <w:rFonts w:ascii="Book Antiqua" w:hAnsi="Book Antiqua"/>
          <w:sz w:val="20"/>
        </w:rPr>
      </w:pPr>
    </w:p>
    <w:p w:rsidR="00451729" w:rsidRPr="00ED5023" w:rsidRDefault="00451729" w:rsidP="00451729">
      <w:pPr>
        <w:keepNext/>
        <w:keepLines/>
        <w:widowControl w:val="0"/>
        <w:autoSpaceDE w:val="0"/>
        <w:autoSpaceDN w:val="0"/>
        <w:adjustRightInd w:val="0"/>
        <w:ind w:firstLine="284"/>
        <w:jc w:val="both"/>
        <w:rPr>
          <w:rFonts w:ascii="Book Antiqua" w:hAnsi="Book Antiqua" w:cs="Cambria"/>
          <w:sz w:val="20"/>
          <w:szCs w:val="20"/>
        </w:rPr>
      </w:pPr>
      <w:r w:rsidRPr="00ED5023">
        <w:rPr>
          <w:rFonts w:ascii="Book Antiqua" w:hAnsi="Book Antiqua" w:cs="Cambria"/>
          <w:sz w:val="20"/>
          <w:szCs w:val="20"/>
        </w:rPr>
        <w:t xml:space="preserve">Pertanto il metodo consiste nella scelta di un primo punto </w:t>
      </w:r>
      <w:r w:rsidRPr="00ED5023">
        <w:rPr>
          <w:rFonts w:ascii="Book Antiqua" w:hAnsi="Book Antiqua" w:cs="Cambria"/>
          <w:i/>
          <w:sz w:val="20"/>
          <w:szCs w:val="20"/>
        </w:rPr>
        <w:t>k</w:t>
      </w:r>
      <w:r w:rsidRPr="00ED5023">
        <w:rPr>
          <w:rFonts w:ascii="Book Antiqua" w:hAnsi="Book Antiqua" w:cs="Cambria"/>
          <w:sz w:val="20"/>
          <w:szCs w:val="20"/>
        </w:rPr>
        <w:t xml:space="preserve"> a caso nello spazio multidimensio</w:t>
      </w:r>
      <w:r>
        <w:rPr>
          <w:rFonts w:ascii="Book Antiqua" w:hAnsi="Book Antiqua" w:cs="Cambria"/>
          <w:sz w:val="20"/>
          <w:szCs w:val="20"/>
        </w:rPr>
        <w:t>nale x</w:t>
      </w:r>
      <w:r w:rsidRPr="00ED5023">
        <w:rPr>
          <w:rFonts w:ascii="Book Antiqua" w:hAnsi="Book Antiqua" w:cs="Cambria"/>
          <w:sz w:val="20"/>
          <w:szCs w:val="20"/>
        </w:rPr>
        <w:t xml:space="preserve"> e nel calcolo del gradiente con segno negativo </w:t>
      </w:r>
      <w:r w:rsidRPr="00ED5023">
        <w:rPr>
          <w:rFonts w:ascii="Book Antiqua" w:hAnsi="Book Antiqua"/>
          <w:position w:val="-10"/>
          <w:sz w:val="20"/>
        </w:rPr>
        <w:object w:dxaOrig="1040" w:dyaOrig="360">
          <v:shape id="_x0000_i1235" type="#_x0000_t75" style="width:57.75pt;height:15pt" o:ole="">
            <v:imagedata r:id="rId42" o:title=""/>
          </v:shape>
          <o:OLEObject Type="Embed" ProgID="Equation.3" ShapeID="_x0000_i1235" DrawAspect="Content" ObjectID="_1603010250" r:id="rId43"/>
        </w:object>
      </w:r>
      <w:r w:rsidRPr="00ED5023">
        <w:rPr>
          <w:rFonts w:ascii="Book Antiqua" w:hAnsi="Book Antiqua" w:cs="Cambria"/>
          <w:sz w:val="20"/>
          <w:szCs w:val="20"/>
        </w:rPr>
        <w:t xml:space="preserve">della funzione </w:t>
      </w:r>
      <w:r w:rsidRPr="00ED5023">
        <w:rPr>
          <w:rFonts w:ascii="Book Antiqua" w:hAnsi="Book Antiqua"/>
          <w:position w:val="-10"/>
          <w:sz w:val="20"/>
        </w:rPr>
        <w:object w:dxaOrig="760" w:dyaOrig="360">
          <v:shape id="_x0000_i1236" type="#_x0000_t75" style="width:44.25pt;height:15pt" o:ole="">
            <v:imagedata r:id="rId44" o:title=""/>
          </v:shape>
          <o:OLEObject Type="Embed" ProgID="Equation.3" ShapeID="_x0000_i1236" DrawAspect="Content" ObjectID="_1603010251" r:id="rId45"/>
        </w:object>
      </w:r>
      <w:r w:rsidRPr="00ED5023">
        <w:rPr>
          <w:rFonts w:ascii="Book Antiqua" w:hAnsi="Book Antiqua" w:cs="Cambria"/>
          <w:sz w:val="20"/>
          <w:szCs w:val="20"/>
        </w:rPr>
        <w:t>. I successivi punti della funzione quadratica vengono scelti lungo la direzione indicata dai gradienti</w:t>
      </w:r>
      <w:r>
        <w:rPr>
          <w:rFonts w:ascii="Book Antiqua" w:hAnsi="Book Antiqua" w:cs="Cambria"/>
          <w:sz w:val="20"/>
          <w:szCs w:val="20"/>
        </w:rPr>
        <w:t xml:space="preserve"> sulla base dell</w:t>
      </w:r>
      <w:r w:rsidRPr="00ED5023">
        <w:rPr>
          <w:rFonts w:ascii="Book Antiqua" w:hAnsi="Book Antiqua" w:cs="Cambria"/>
          <w:sz w:val="20"/>
          <w:szCs w:val="20"/>
        </w:rPr>
        <w:t xml:space="preserve">a seguente condizione: </w:t>
      </w:r>
      <w:r w:rsidRPr="00ED5023">
        <w:rPr>
          <w:rFonts w:ascii="Book Antiqua" w:hAnsi="Book Antiqua"/>
          <w:position w:val="-10"/>
          <w:sz w:val="20"/>
        </w:rPr>
        <w:object w:dxaOrig="1860" w:dyaOrig="360">
          <v:shape id="_x0000_i1237" type="#_x0000_t75" style="width:108pt;height:15pt" o:ole="">
            <v:imagedata r:id="rId46" o:title=""/>
          </v:shape>
          <o:OLEObject Type="Embed" ProgID="Equation.3" ShapeID="_x0000_i1237" DrawAspect="Content" ObjectID="_1603010252" r:id="rId47"/>
        </w:object>
      </w:r>
      <w:r w:rsidRPr="00ED5023">
        <w:rPr>
          <w:rFonts w:ascii="Book Antiqua" w:hAnsi="Book Antiqua"/>
          <w:sz w:val="20"/>
        </w:rPr>
        <w:t>.</w:t>
      </w:r>
      <w:r w:rsidRPr="00ED5023">
        <w:rPr>
          <w:rFonts w:ascii="Book Antiqua" w:hAnsi="Book Antiqua" w:cs="Cambria"/>
          <w:sz w:val="20"/>
          <w:szCs w:val="20"/>
        </w:rPr>
        <w:t xml:space="preserve"> </w:t>
      </w:r>
      <w:r>
        <w:rPr>
          <w:rFonts w:ascii="Book Antiqua" w:hAnsi="Book Antiqua" w:cs="Cambria"/>
          <w:sz w:val="20"/>
          <w:szCs w:val="20"/>
        </w:rPr>
        <w:t>Essendo funzioni quadratiche, i</w:t>
      </w:r>
      <w:r w:rsidRPr="00ED5023">
        <w:rPr>
          <w:rFonts w:ascii="Book Antiqua" w:hAnsi="Book Antiqua" w:cs="Cambria"/>
          <w:sz w:val="20"/>
          <w:szCs w:val="20"/>
        </w:rPr>
        <w:t xml:space="preserve"> gradienti </w:t>
      </w:r>
      <w:r>
        <w:rPr>
          <w:rFonts w:ascii="Book Antiqua" w:hAnsi="Book Antiqua" w:cs="Cambria"/>
          <w:sz w:val="20"/>
          <w:szCs w:val="20"/>
        </w:rPr>
        <w:t xml:space="preserve">successivi </w:t>
      </w:r>
      <w:r w:rsidRPr="00ED5023">
        <w:rPr>
          <w:rFonts w:ascii="Book Antiqua" w:hAnsi="Book Antiqua" w:cs="Cambria"/>
          <w:sz w:val="20"/>
          <w:szCs w:val="20"/>
        </w:rPr>
        <w:t xml:space="preserve">avranno </w:t>
      </w:r>
      <w:r>
        <w:rPr>
          <w:rFonts w:ascii="Book Antiqua" w:hAnsi="Book Antiqua" w:cs="Cambria"/>
          <w:sz w:val="20"/>
          <w:szCs w:val="20"/>
        </w:rPr>
        <w:t xml:space="preserve">comunque </w:t>
      </w:r>
      <w:r w:rsidRPr="00ED5023">
        <w:rPr>
          <w:rFonts w:ascii="Book Antiqua" w:hAnsi="Book Antiqua" w:cs="Cambria"/>
          <w:sz w:val="20"/>
          <w:szCs w:val="20"/>
        </w:rPr>
        <w:t xml:space="preserve">un valore inferiore al precedente </w:t>
      </w:r>
      <w:r>
        <w:rPr>
          <w:rFonts w:ascii="Book Antiqua" w:hAnsi="Book Antiqua" w:cs="Cambria"/>
          <w:sz w:val="20"/>
          <w:szCs w:val="20"/>
        </w:rPr>
        <w:t xml:space="preserve">fino a quando </w:t>
      </w:r>
      <w:r w:rsidRPr="00ED5023">
        <w:rPr>
          <w:rFonts w:ascii="Book Antiqua" w:hAnsi="Book Antiqua" w:cs="Cambria"/>
          <w:sz w:val="20"/>
          <w:szCs w:val="20"/>
        </w:rPr>
        <w:t>non si raggiungerà il punto di minimo.</w:t>
      </w:r>
    </w:p>
    <w:p w:rsidR="00451729" w:rsidRPr="00ED5023" w:rsidRDefault="00451729" w:rsidP="00451729">
      <w:pPr>
        <w:keepNext/>
        <w:keepLines/>
        <w:widowControl w:val="0"/>
        <w:autoSpaceDE w:val="0"/>
        <w:autoSpaceDN w:val="0"/>
        <w:adjustRightInd w:val="0"/>
        <w:ind w:firstLine="284"/>
        <w:jc w:val="both"/>
        <w:rPr>
          <w:rFonts w:ascii="Book Antiqua" w:hAnsi="Book Antiqua" w:cs="Cambria"/>
          <w:sz w:val="20"/>
          <w:szCs w:val="20"/>
        </w:rPr>
      </w:pPr>
    </w:p>
    <w:p w:rsidR="00451729" w:rsidRPr="00ED5023" w:rsidRDefault="00451729" w:rsidP="00451729">
      <w:pPr>
        <w:keepNext/>
        <w:keepLines/>
        <w:widowControl w:val="0"/>
        <w:ind w:firstLine="284"/>
        <w:jc w:val="both"/>
        <w:rPr>
          <w:rFonts w:ascii="Book Antiqua" w:hAnsi="Book Antiqua"/>
          <w:sz w:val="20"/>
        </w:rPr>
      </w:pPr>
      <w:r w:rsidRPr="00ED5023">
        <w:rPr>
          <w:rFonts w:ascii="Book Antiqua" w:hAnsi="Book Antiqua"/>
          <w:sz w:val="20"/>
        </w:rPr>
        <w:t xml:space="preserve">Supponiamo di inizializzare l’algoritmo nel punto n-dimensionale: </w:t>
      </w:r>
      <w:r w:rsidRPr="00ED5023">
        <w:rPr>
          <w:rFonts w:ascii="Book Antiqua" w:hAnsi="Book Antiqua"/>
          <w:position w:val="-6"/>
          <w:sz w:val="20"/>
        </w:rPr>
        <w:object w:dxaOrig="400" w:dyaOrig="320">
          <v:shape id="_x0000_i1238" type="#_x0000_t75" style="width:24pt;height:18.75pt" o:ole="">
            <v:imagedata r:id="rId48" o:title=""/>
          </v:shape>
          <o:OLEObject Type="Embed" ProgID="Equation.3" ShapeID="_x0000_i1238" DrawAspect="Content" ObjectID="_1603010253" r:id="rId49"/>
        </w:object>
      </w:r>
      <w:r w:rsidRPr="00ED5023">
        <w:rPr>
          <w:rFonts w:ascii="Book Antiqua" w:hAnsi="Book Antiqua"/>
          <w:sz w:val="20"/>
        </w:rPr>
        <w:t>. Nell’applicazione del metodo della massima discesa del gradiente si individua il punto successivo mediante la seguente relazione:</w:t>
      </w:r>
    </w:p>
    <w:p w:rsidR="00451729" w:rsidRPr="00ED5023" w:rsidRDefault="00451729" w:rsidP="00451729">
      <w:pPr>
        <w:keepNext/>
        <w:keepLines/>
        <w:widowControl w:val="0"/>
        <w:ind w:firstLine="284"/>
        <w:jc w:val="both"/>
        <w:rPr>
          <w:rFonts w:ascii="Book Antiqua" w:hAnsi="Book Antiqua"/>
          <w:sz w:val="20"/>
        </w:rPr>
      </w:pPr>
    </w:p>
    <w:p w:rsidR="00451729" w:rsidRPr="00ED5023" w:rsidRDefault="00451729" w:rsidP="00451729">
      <w:pPr>
        <w:keepNext/>
        <w:keepLines/>
        <w:widowControl w:val="0"/>
        <w:ind w:firstLine="284"/>
        <w:jc w:val="center"/>
        <w:rPr>
          <w:rFonts w:ascii="Book Antiqua" w:hAnsi="Book Antiqua"/>
          <w:sz w:val="20"/>
        </w:rPr>
      </w:pPr>
      <w:r w:rsidRPr="00ED5023">
        <w:rPr>
          <w:rFonts w:ascii="Book Antiqua" w:hAnsi="Book Antiqua"/>
          <w:position w:val="-14"/>
          <w:sz w:val="20"/>
        </w:rPr>
        <w:object w:dxaOrig="2320" w:dyaOrig="400">
          <v:shape id="_x0000_i1239" type="#_x0000_t75" style="width:2in;height:22.5pt" o:ole="">
            <v:imagedata r:id="rId50" o:title=""/>
          </v:shape>
          <o:OLEObject Type="Embed" ProgID="Equation.3" ShapeID="_x0000_i1239" DrawAspect="Content" ObjectID="_1603010254" r:id="rId51"/>
        </w:object>
      </w:r>
    </w:p>
    <w:p w:rsidR="00451729" w:rsidRDefault="00451729" w:rsidP="00451729">
      <w:pPr>
        <w:keepNext/>
        <w:keepLines/>
        <w:widowControl w:val="0"/>
        <w:ind w:firstLine="284"/>
        <w:jc w:val="both"/>
        <w:rPr>
          <w:rFonts w:ascii="Book Antiqua" w:hAnsi="Book Antiqua"/>
          <w:sz w:val="20"/>
        </w:rPr>
      </w:pPr>
    </w:p>
    <w:p w:rsidR="00451729" w:rsidRDefault="00451729" w:rsidP="00451729">
      <w:pPr>
        <w:keepNext/>
        <w:keepLines/>
        <w:widowControl w:val="0"/>
        <w:ind w:firstLine="284"/>
        <w:jc w:val="both"/>
        <w:rPr>
          <w:rFonts w:ascii="Book Antiqua" w:hAnsi="Book Antiqua"/>
          <w:sz w:val="20"/>
        </w:rPr>
      </w:pPr>
      <w:r>
        <w:rPr>
          <w:rFonts w:ascii="Book Antiqua" w:hAnsi="Book Antiqua"/>
          <w:sz w:val="20"/>
        </w:rPr>
        <w:t xml:space="preserve">dove: </w:t>
      </w:r>
      <w:r w:rsidRPr="008C7800">
        <w:rPr>
          <w:position w:val="-10"/>
        </w:rPr>
        <w:object w:dxaOrig="2360" w:dyaOrig="360">
          <v:shape id="_x0000_i1240" type="#_x0000_t75" style="width:115.5pt;height:18pt" o:ole="">
            <v:imagedata r:id="rId52" o:title=""/>
          </v:shape>
          <o:OLEObject Type="Embed" ProgID="Equation.3" ShapeID="_x0000_i1240" DrawAspect="Content" ObjectID="_1603010255" r:id="rId53"/>
        </w:object>
      </w:r>
      <w:r>
        <w:rPr>
          <w:rFonts w:ascii="Book Antiqua" w:hAnsi="Book Antiqua"/>
          <w:sz w:val="20"/>
        </w:rPr>
        <w:t>. Pertanto n</w:t>
      </w:r>
      <w:r w:rsidRPr="00ED5023">
        <w:rPr>
          <w:rFonts w:ascii="Book Antiqua" w:hAnsi="Book Antiqua"/>
          <w:sz w:val="20"/>
        </w:rPr>
        <w:t xml:space="preserve">ell’algoritmo del gradiente si </w:t>
      </w:r>
      <w:r>
        <w:rPr>
          <w:rFonts w:ascii="Book Antiqua" w:hAnsi="Book Antiqua"/>
          <w:sz w:val="20"/>
        </w:rPr>
        <w:t xml:space="preserve">può </w:t>
      </w:r>
      <w:r w:rsidRPr="00ED5023">
        <w:rPr>
          <w:rFonts w:ascii="Book Antiqua" w:hAnsi="Book Antiqua"/>
          <w:sz w:val="20"/>
        </w:rPr>
        <w:t>defini</w:t>
      </w:r>
      <w:r>
        <w:rPr>
          <w:rFonts w:ascii="Book Antiqua" w:hAnsi="Book Antiqua"/>
          <w:sz w:val="20"/>
        </w:rPr>
        <w:t>re</w:t>
      </w:r>
      <w:r w:rsidRPr="00ED5023">
        <w:rPr>
          <w:rFonts w:ascii="Book Antiqua" w:hAnsi="Book Antiqua"/>
          <w:sz w:val="20"/>
        </w:rPr>
        <w:t xml:space="preserve"> anche </w:t>
      </w:r>
      <w:r>
        <w:rPr>
          <w:rFonts w:ascii="Book Antiqua" w:hAnsi="Book Antiqua"/>
          <w:sz w:val="20"/>
        </w:rPr>
        <w:t>l’</w:t>
      </w:r>
      <w:r w:rsidRPr="00ED5023">
        <w:rPr>
          <w:rFonts w:ascii="Book Antiqua" w:hAnsi="Book Antiqua"/>
          <w:sz w:val="20"/>
        </w:rPr>
        <w:t xml:space="preserve">errore </w:t>
      </w:r>
      <w:r>
        <w:rPr>
          <w:rFonts w:ascii="Book Antiqua" w:hAnsi="Book Antiqua"/>
          <w:sz w:val="20"/>
        </w:rPr>
        <w:t>al passo k tra</w:t>
      </w:r>
      <w:r w:rsidRPr="00ED5023">
        <w:rPr>
          <w:rFonts w:ascii="Book Antiqua" w:hAnsi="Book Antiqua"/>
          <w:position w:val="-6"/>
          <w:sz w:val="20"/>
        </w:rPr>
        <w:object w:dxaOrig="360" w:dyaOrig="279">
          <v:shape id="_x0000_i1241" type="#_x0000_t75" style="width:22.5pt;height:15pt" o:ole="">
            <v:imagedata r:id="rId54" o:title=""/>
          </v:shape>
          <o:OLEObject Type="Embed" ProgID="Equation.3" ShapeID="_x0000_i1241" DrawAspect="Content" ObjectID="_1603010256" r:id="rId55"/>
        </w:object>
      </w:r>
      <w:r w:rsidRPr="00ED5023">
        <w:rPr>
          <w:rFonts w:ascii="Book Antiqua" w:hAnsi="Book Antiqua"/>
          <w:sz w:val="20"/>
        </w:rPr>
        <w:t xml:space="preserve">e il </w:t>
      </w:r>
      <w:r>
        <w:rPr>
          <w:rFonts w:ascii="Book Antiqua" w:hAnsi="Book Antiqua"/>
          <w:sz w:val="20"/>
        </w:rPr>
        <w:t xml:space="preserve">corrispondente </w:t>
      </w:r>
      <w:r w:rsidRPr="00ED5023">
        <w:rPr>
          <w:rFonts w:ascii="Book Antiqua" w:hAnsi="Book Antiqua"/>
          <w:sz w:val="20"/>
        </w:rPr>
        <w:t xml:space="preserve">valore </w:t>
      </w:r>
      <w:r>
        <w:rPr>
          <w:rFonts w:ascii="Book Antiqua" w:hAnsi="Book Antiqua"/>
          <w:sz w:val="20"/>
        </w:rPr>
        <w:t>misurato y:</w:t>
      </w:r>
      <w:r w:rsidRPr="008C7800">
        <w:rPr>
          <w:rFonts w:ascii="Book Antiqua" w:hAnsi="Book Antiqua"/>
          <w:position w:val="-10"/>
          <w:sz w:val="20"/>
          <w:szCs w:val="20"/>
        </w:rPr>
        <w:object w:dxaOrig="1359" w:dyaOrig="360">
          <v:shape id="_x0000_i1242" type="#_x0000_t75" style="width:82.5pt;height:18pt" o:ole="">
            <v:imagedata r:id="rId56" o:title=""/>
          </v:shape>
          <o:OLEObject Type="Embed" ProgID="Equation.3" ShapeID="_x0000_i1242" DrawAspect="Content" ObjectID="_1603010257" r:id="rId57"/>
        </w:object>
      </w:r>
      <w:r>
        <w:rPr>
          <w:rFonts w:ascii="Book Antiqua" w:hAnsi="Book Antiqua"/>
          <w:sz w:val="20"/>
        </w:rPr>
        <w:t>.</w:t>
      </w:r>
    </w:p>
    <w:p w:rsidR="00451729" w:rsidRPr="00ED5023" w:rsidRDefault="00451729" w:rsidP="00451729">
      <w:pPr>
        <w:keepNext/>
        <w:keepLines/>
        <w:widowControl w:val="0"/>
        <w:ind w:firstLine="284"/>
        <w:jc w:val="both"/>
        <w:rPr>
          <w:rFonts w:ascii="Book Antiqua" w:hAnsi="Book Antiqua"/>
          <w:sz w:val="20"/>
        </w:rPr>
      </w:pPr>
      <w:r>
        <w:rPr>
          <w:rFonts w:ascii="Book Antiqua" w:hAnsi="Book Antiqua"/>
          <w:sz w:val="20"/>
        </w:rPr>
        <w:t>Nei passi successivi</w:t>
      </w:r>
      <w:r w:rsidRPr="00ED5023">
        <w:rPr>
          <w:rFonts w:ascii="Book Antiqua" w:hAnsi="Book Antiqua"/>
          <w:sz w:val="20"/>
        </w:rPr>
        <w:t xml:space="preserve"> si procede con le iterazioni</w:t>
      </w:r>
      <w:r>
        <w:rPr>
          <w:rFonts w:ascii="Book Antiqua" w:hAnsi="Book Antiqua"/>
          <w:sz w:val="20"/>
        </w:rPr>
        <w:t>,</w:t>
      </w:r>
      <w:r w:rsidRPr="00ED5023">
        <w:rPr>
          <w:rFonts w:ascii="Book Antiqua" w:hAnsi="Book Antiqua"/>
          <w:sz w:val="20"/>
        </w:rPr>
        <w:t xml:space="preserve"> </w:t>
      </w:r>
      <w:r>
        <w:rPr>
          <w:rFonts w:ascii="Book Antiqua" w:hAnsi="Book Antiqua"/>
          <w:sz w:val="20"/>
        </w:rPr>
        <w:t xml:space="preserve">dopo aver aggiornato </w:t>
      </w:r>
      <w:r w:rsidRPr="000E1699">
        <w:rPr>
          <w:rFonts w:ascii="Book Antiqua" w:hAnsi="Book Antiqua"/>
          <w:position w:val="-6"/>
          <w:sz w:val="20"/>
          <w:szCs w:val="20"/>
        </w:rPr>
        <w:object w:dxaOrig="400" w:dyaOrig="320">
          <v:shape id="_x0000_i1243" type="#_x0000_t75" style="width:24pt;height:15pt" o:ole="">
            <v:imagedata r:id="rId58" o:title=""/>
          </v:shape>
          <o:OLEObject Type="Embed" ProgID="Equation.3" ShapeID="_x0000_i1243" DrawAspect="Content" ObjectID="_1603010258" r:id="rId59"/>
        </w:object>
      </w:r>
      <w:r>
        <w:rPr>
          <w:rFonts w:ascii="Book Antiqua" w:hAnsi="Book Antiqua"/>
          <w:sz w:val="20"/>
          <w:szCs w:val="20"/>
        </w:rPr>
        <w:t xml:space="preserve">, </w:t>
      </w:r>
      <w:r w:rsidRPr="00ED5023">
        <w:rPr>
          <w:rFonts w:ascii="Book Antiqua" w:hAnsi="Book Antiqua"/>
          <w:sz w:val="20"/>
        </w:rPr>
        <w:t>fino a minimizzare tale errore.</w:t>
      </w:r>
    </w:p>
    <w:p w:rsidR="00451729" w:rsidRPr="00ED5023" w:rsidRDefault="00451729" w:rsidP="00451729">
      <w:pPr>
        <w:keepNext/>
        <w:keepLines/>
        <w:widowControl w:val="0"/>
        <w:jc w:val="center"/>
      </w:pPr>
      <w:r w:rsidRPr="00ED5023">
        <w:rPr>
          <w:noProof/>
          <w:lang w:val="en-US"/>
        </w:rPr>
        <w:drawing>
          <wp:inline distT="0" distB="0" distL="0" distR="0" wp14:anchorId="0081A158" wp14:editId="081753B6">
            <wp:extent cx="1682348" cy="1344304"/>
            <wp:effectExtent l="0" t="0" r="0" b="8255"/>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85153" cy="1346546"/>
                    </a:xfrm>
                    <a:prstGeom prst="rect">
                      <a:avLst/>
                    </a:prstGeom>
                    <a:noFill/>
                    <a:ln>
                      <a:noFill/>
                    </a:ln>
                  </pic:spPr>
                </pic:pic>
              </a:graphicData>
            </a:graphic>
          </wp:inline>
        </w:drawing>
      </w:r>
    </w:p>
    <w:p w:rsidR="00451729" w:rsidRPr="00ED5023" w:rsidRDefault="00451729" w:rsidP="00451729">
      <w:pPr>
        <w:keepNext/>
        <w:keepLines/>
        <w:widowControl w:val="0"/>
        <w:jc w:val="center"/>
        <w:rPr>
          <w:rFonts w:ascii="Book Antiqua" w:hAnsi="Book Antiqua"/>
          <w:sz w:val="20"/>
        </w:rPr>
      </w:pPr>
      <w:r>
        <w:rPr>
          <w:rFonts w:ascii="Book Antiqua" w:hAnsi="Book Antiqua"/>
          <w:sz w:val="20"/>
        </w:rPr>
        <w:t>Fig. 5</w:t>
      </w:r>
    </w:p>
    <w:p w:rsidR="00451729" w:rsidRPr="00ED5023" w:rsidRDefault="00451729" w:rsidP="00451729">
      <w:pPr>
        <w:keepNext/>
        <w:keepLines/>
        <w:widowControl w:val="0"/>
        <w:jc w:val="center"/>
        <w:rPr>
          <w:rFonts w:ascii="Book Antiqua" w:hAnsi="Book Antiqua"/>
          <w:sz w:val="20"/>
        </w:rPr>
      </w:pPr>
    </w:p>
    <w:p w:rsidR="00451729" w:rsidRPr="00ED5023" w:rsidRDefault="00451729" w:rsidP="00451729">
      <w:pPr>
        <w:keepNext/>
        <w:keepLines/>
        <w:widowControl w:val="0"/>
        <w:ind w:firstLine="284"/>
        <w:jc w:val="both"/>
        <w:rPr>
          <w:rFonts w:ascii="Book Antiqua" w:hAnsi="Book Antiqua"/>
          <w:sz w:val="20"/>
        </w:rPr>
      </w:pPr>
      <w:r w:rsidRPr="00ED5023">
        <w:rPr>
          <w:rFonts w:ascii="Book Antiqua" w:hAnsi="Book Antiqua"/>
          <w:sz w:val="20"/>
        </w:rPr>
        <w:lastRenderedPageBreak/>
        <w:t xml:space="preserve">In Fig. </w:t>
      </w:r>
      <w:r>
        <w:rPr>
          <w:rFonts w:ascii="Book Antiqua" w:hAnsi="Book Antiqua"/>
          <w:sz w:val="20"/>
        </w:rPr>
        <w:t>5</w:t>
      </w:r>
      <w:r w:rsidRPr="00ED5023">
        <w:rPr>
          <w:rFonts w:ascii="Book Antiqua" w:hAnsi="Book Antiqua"/>
          <w:sz w:val="20"/>
        </w:rPr>
        <w:t xml:space="preserve"> è mostrato un grafico con sovrapposto un esempio di traiettoria percorsa per raggiungere il punto di minimo. Un problema che si pone è quello di trovare il valore ottimale del peso </w:t>
      </w:r>
      <w:r w:rsidRPr="00ED5023">
        <w:rPr>
          <w:rFonts w:ascii="Book Antiqua" w:hAnsi="Book Antiqua"/>
          <w:position w:val="-14"/>
          <w:sz w:val="20"/>
        </w:rPr>
        <w:object w:dxaOrig="560" w:dyaOrig="380">
          <v:shape id="_x0000_i1244" type="#_x0000_t75" style="width:36pt;height:22.5pt" o:ole="">
            <v:imagedata r:id="rId61" o:title=""/>
          </v:shape>
          <o:OLEObject Type="Embed" ProgID="Equation.3" ShapeID="_x0000_i1244" DrawAspect="Content" ObjectID="_1603010259" r:id="rId62"/>
        </w:object>
      </w:r>
      <w:r w:rsidRPr="00ED5023">
        <w:rPr>
          <w:rFonts w:ascii="Book Antiqua" w:hAnsi="Book Antiqua"/>
          <w:sz w:val="20"/>
        </w:rPr>
        <w:t>in modo da raggiungere il punto più vicino al punto di minimo. Valori troppo bassi aumentano il numero di iterazioni per raggiungere il minimo,</w:t>
      </w:r>
      <w:r>
        <w:rPr>
          <w:rFonts w:ascii="Book Antiqua" w:hAnsi="Book Antiqua"/>
          <w:sz w:val="20"/>
        </w:rPr>
        <w:t xml:space="preserve"> mentre valori troppo elevat</w:t>
      </w:r>
      <w:r w:rsidRPr="00ED5023">
        <w:rPr>
          <w:rFonts w:ascii="Book Antiqua" w:hAnsi="Book Antiqua"/>
          <w:sz w:val="20"/>
        </w:rPr>
        <w:t xml:space="preserve">i rischiano di </w:t>
      </w:r>
      <w:r>
        <w:rPr>
          <w:rFonts w:ascii="Book Antiqua" w:hAnsi="Book Antiqua"/>
          <w:sz w:val="20"/>
        </w:rPr>
        <w:t>superare i</w:t>
      </w:r>
      <w:r w:rsidRPr="00ED5023">
        <w:rPr>
          <w:rFonts w:ascii="Book Antiqua" w:hAnsi="Book Antiqua"/>
          <w:sz w:val="20"/>
        </w:rPr>
        <w:t>l minimo</w:t>
      </w:r>
      <w:r>
        <w:rPr>
          <w:rFonts w:ascii="Book Antiqua" w:hAnsi="Book Antiqua"/>
          <w:sz w:val="20"/>
        </w:rPr>
        <w:t>, rischiando di non convergere mai</w:t>
      </w:r>
      <w:r w:rsidRPr="00ED5023">
        <w:rPr>
          <w:rFonts w:ascii="Book Antiqua" w:hAnsi="Book Antiqua"/>
          <w:sz w:val="20"/>
        </w:rPr>
        <w:t>.</w:t>
      </w:r>
    </w:p>
    <w:p w:rsidR="00451729" w:rsidRPr="00ED5023" w:rsidRDefault="00451729" w:rsidP="00451729">
      <w:pPr>
        <w:pStyle w:val="Titolo2"/>
        <w:keepNext/>
        <w:keepLines/>
        <w:numPr>
          <w:ilvl w:val="1"/>
          <w:numId w:val="3"/>
        </w:numPr>
        <w:suppressAutoHyphens w:val="0"/>
      </w:pPr>
      <w:bookmarkStart w:id="2" w:name="_Toc529266660"/>
      <w:r w:rsidRPr="00ED5023">
        <w:t>Gradiente coniugato</w:t>
      </w:r>
      <w:bookmarkEnd w:id="2"/>
    </w:p>
    <w:p w:rsidR="00451729" w:rsidRPr="00ED5023" w:rsidRDefault="00451729" w:rsidP="00451729">
      <w:pPr>
        <w:keepNext/>
        <w:keepLines/>
        <w:widowControl w:val="0"/>
        <w:autoSpaceDE w:val="0"/>
        <w:autoSpaceDN w:val="0"/>
        <w:adjustRightInd w:val="0"/>
        <w:ind w:firstLine="284"/>
        <w:jc w:val="both"/>
        <w:rPr>
          <w:rFonts w:ascii="Book Antiqua" w:hAnsi="Book Antiqua" w:cs="Cambria"/>
          <w:sz w:val="20"/>
          <w:szCs w:val="20"/>
        </w:rPr>
      </w:pPr>
      <w:r w:rsidRPr="00ED5023">
        <w:rPr>
          <w:rFonts w:ascii="Book Antiqua" w:hAnsi="Book Antiqua" w:cs="Cambria"/>
          <w:sz w:val="20"/>
          <w:szCs w:val="20"/>
        </w:rPr>
        <w:t xml:space="preserve">Il metodo precedente è in generale molto lento. </w:t>
      </w:r>
      <w:r>
        <w:rPr>
          <w:rFonts w:ascii="Book Antiqua" w:hAnsi="Book Antiqua" w:cs="Cambria"/>
          <w:sz w:val="20"/>
          <w:szCs w:val="20"/>
        </w:rPr>
        <w:t>Mediante</w:t>
      </w:r>
      <w:r w:rsidRPr="00ED5023">
        <w:rPr>
          <w:rFonts w:ascii="Book Antiqua" w:hAnsi="Book Antiqua" w:cs="Cambria"/>
          <w:sz w:val="20"/>
          <w:szCs w:val="20"/>
        </w:rPr>
        <w:t xml:space="preserve"> l’</w:t>
      </w:r>
      <w:r>
        <w:rPr>
          <w:rFonts w:ascii="Book Antiqua" w:hAnsi="Book Antiqua" w:cs="Cambria"/>
          <w:sz w:val="20"/>
          <w:szCs w:val="20"/>
        </w:rPr>
        <w:t>assunzione</w:t>
      </w:r>
      <w:r w:rsidRPr="00ED5023">
        <w:rPr>
          <w:rFonts w:ascii="Book Antiqua" w:hAnsi="Book Antiqua" w:cs="Cambria"/>
          <w:sz w:val="20"/>
          <w:szCs w:val="20"/>
        </w:rPr>
        <w:t xml:space="preserve"> di condizioni di ortogonalità si può modificare il metodo </w:t>
      </w:r>
      <w:r>
        <w:rPr>
          <w:rFonts w:ascii="Book Antiqua" w:hAnsi="Book Antiqua" w:cs="Cambria"/>
          <w:sz w:val="20"/>
          <w:szCs w:val="20"/>
        </w:rPr>
        <w:t xml:space="preserve">del gradiente </w:t>
      </w:r>
      <w:r w:rsidRPr="00ED5023">
        <w:rPr>
          <w:rFonts w:ascii="Book Antiqua" w:hAnsi="Book Antiqua" w:cs="Cambria"/>
          <w:sz w:val="20"/>
          <w:szCs w:val="20"/>
        </w:rPr>
        <w:t xml:space="preserve">in modo da ottenere una convergenza </w:t>
      </w:r>
      <w:r>
        <w:rPr>
          <w:rFonts w:ascii="Book Antiqua" w:hAnsi="Book Antiqua" w:cs="Cambria"/>
          <w:sz w:val="20"/>
          <w:szCs w:val="20"/>
        </w:rPr>
        <w:t xml:space="preserve">molto più </w:t>
      </w:r>
      <w:r w:rsidRPr="00ED5023">
        <w:rPr>
          <w:rFonts w:ascii="Book Antiqua" w:hAnsi="Book Antiqua" w:cs="Cambria"/>
          <w:sz w:val="20"/>
          <w:szCs w:val="20"/>
        </w:rPr>
        <w:t>veloce. I</w:t>
      </w:r>
      <w:r>
        <w:rPr>
          <w:rFonts w:ascii="Book Antiqua" w:hAnsi="Book Antiqua" w:cs="Cambria"/>
          <w:sz w:val="20"/>
          <w:szCs w:val="20"/>
        </w:rPr>
        <w:t>l nuovo metodo che usa tali condizioni è denominato ‘</w:t>
      </w:r>
      <w:r w:rsidRPr="00ED5023">
        <w:rPr>
          <w:rFonts w:ascii="Book Antiqua" w:hAnsi="Book Antiqua" w:cs="Cambria"/>
          <w:sz w:val="20"/>
          <w:szCs w:val="20"/>
        </w:rPr>
        <w:t>metodo del gradiente coniugato</w:t>
      </w:r>
      <w:r>
        <w:rPr>
          <w:rFonts w:ascii="Book Antiqua" w:hAnsi="Book Antiqua" w:cs="Cambria"/>
          <w:sz w:val="20"/>
          <w:szCs w:val="20"/>
        </w:rPr>
        <w:t>’</w:t>
      </w:r>
      <w:r w:rsidRPr="00ED5023">
        <w:rPr>
          <w:rFonts w:ascii="Book Antiqua" w:hAnsi="Book Antiqua" w:cs="Cambria"/>
          <w:sz w:val="20"/>
          <w:szCs w:val="20"/>
        </w:rPr>
        <w:t>.</w:t>
      </w:r>
      <w:r>
        <w:rPr>
          <w:rFonts w:ascii="Book Antiqua" w:hAnsi="Book Antiqua" w:cs="Cambria"/>
          <w:sz w:val="20"/>
          <w:szCs w:val="20"/>
        </w:rPr>
        <w:t xml:space="preserve"> Esso non viene trattato in questi appunti. Si sappia che l</w:t>
      </w:r>
      <w:r w:rsidRPr="00ED5023">
        <w:rPr>
          <w:rFonts w:ascii="Book Antiqua" w:hAnsi="Book Antiqua" w:cs="Cambria"/>
          <w:sz w:val="20"/>
          <w:szCs w:val="20"/>
        </w:rPr>
        <w:t>’idea principale consiste nel costruire una base di vettori ortogonali e utilizzar</w:t>
      </w:r>
      <w:r>
        <w:rPr>
          <w:rFonts w:ascii="Book Antiqua" w:hAnsi="Book Antiqua" w:cs="Cambria"/>
          <w:sz w:val="20"/>
          <w:szCs w:val="20"/>
        </w:rPr>
        <w:t>e tale base per u</w:t>
      </w:r>
      <w:r w:rsidRPr="00ED5023">
        <w:rPr>
          <w:rFonts w:ascii="Book Antiqua" w:hAnsi="Book Antiqua" w:cs="Cambria"/>
          <w:sz w:val="20"/>
          <w:szCs w:val="20"/>
        </w:rPr>
        <w:t xml:space="preserve">na ricerca </w:t>
      </w:r>
      <w:r>
        <w:rPr>
          <w:rFonts w:ascii="Book Antiqua" w:hAnsi="Book Antiqua" w:cs="Cambria"/>
          <w:sz w:val="20"/>
          <w:szCs w:val="20"/>
        </w:rPr>
        <w:t xml:space="preserve">più efficiente </w:t>
      </w:r>
      <w:r w:rsidRPr="00ED5023">
        <w:rPr>
          <w:rFonts w:ascii="Book Antiqua" w:hAnsi="Book Antiqua" w:cs="Cambria"/>
          <w:sz w:val="20"/>
          <w:szCs w:val="20"/>
        </w:rPr>
        <w:t>della soluzione</w:t>
      </w:r>
      <w:r>
        <w:rPr>
          <w:rFonts w:ascii="Book Antiqua" w:hAnsi="Book Antiqua" w:cs="Cambria"/>
          <w:sz w:val="20"/>
          <w:szCs w:val="20"/>
        </w:rPr>
        <w:t>.</w:t>
      </w:r>
    </w:p>
    <w:p w:rsidR="00451729" w:rsidRPr="00ED5023" w:rsidRDefault="00451729" w:rsidP="00451729">
      <w:pPr>
        <w:keepNext/>
        <w:keepLines/>
        <w:widowControl w:val="0"/>
        <w:rPr>
          <w:lang w:eastAsia="ar-SA"/>
        </w:rPr>
      </w:pPr>
    </w:p>
    <w:p w:rsidR="00451729" w:rsidRPr="00ED5023" w:rsidRDefault="00451729" w:rsidP="00451729">
      <w:pPr>
        <w:pStyle w:val="Titolo5"/>
        <w:keepNext/>
        <w:keepLines/>
        <w:widowControl w:val="0"/>
        <w:numPr>
          <w:ilvl w:val="4"/>
          <w:numId w:val="3"/>
        </w:numPr>
        <w:tabs>
          <w:tab w:val="clear" w:pos="567"/>
          <w:tab w:val="clear" w:pos="1134"/>
        </w:tabs>
        <w:suppressAutoHyphens w:val="0"/>
        <w:spacing w:after="0"/>
        <w:ind w:left="1009" w:hanging="1009"/>
      </w:pPr>
      <w:bookmarkStart w:id="3" w:name="_Toc529266661"/>
      <w:r w:rsidRPr="00ED5023">
        <w:t xml:space="preserve">Esercitazione n. 2.6: Applicazione del metodo del gradiente alla ricostruzione di immagini da </w:t>
      </w:r>
      <w:proofErr w:type="spellStart"/>
      <w:r w:rsidRPr="00ED5023">
        <w:t>sinogramma</w:t>
      </w:r>
      <w:bookmarkEnd w:id="3"/>
      <w:proofErr w:type="spellEnd"/>
    </w:p>
    <w:p w:rsidR="00451729" w:rsidRPr="00ED5023" w:rsidRDefault="00451729" w:rsidP="00451729">
      <w:pPr>
        <w:keepNext/>
        <w:keepLines/>
        <w:widowControl w:val="0"/>
        <w:rPr>
          <w:lang w:eastAsia="ar-SA"/>
        </w:rPr>
      </w:pPr>
    </w:p>
    <w:p w:rsidR="00451729" w:rsidRPr="00ED5023" w:rsidRDefault="00451729" w:rsidP="00451729">
      <w:pPr>
        <w:keepNext/>
        <w:keepLines/>
        <w:widowControl w:val="0"/>
        <w:ind w:firstLine="284"/>
        <w:rPr>
          <w:rFonts w:ascii="Book Antiqua" w:hAnsi="Book Antiqua"/>
          <w:sz w:val="20"/>
          <w:lang w:eastAsia="ar-SA"/>
        </w:rPr>
      </w:pPr>
      <w:r w:rsidRPr="00ED5023">
        <w:rPr>
          <w:rFonts w:ascii="Book Antiqua" w:hAnsi="Book Antiqua"/>
          <w:sz w:val="20"/>
          <w:lang w:eastAsia="ar-SA"/>
        </w:rPr>
        <w:t>In un problema descritto dal seguente modello:</w:t>
      </w:r>
    </w:p>
    <w:p w:rsidR="00451729" w:rsidRPr="00ED5023" w:rsidRDefault="00451729" w:rsidP="00451729">
      <w:pPr>
        <w:keepNext/>
        <w:keepLines/>
        <w:widowControl w:val="0"/>
        <w:ind w:firstLine="284"/>
        <w:rPr>
          <w:rFonts w:ascii="Book Antiqua" w:hAnsi="Book Antiqua"/>
          <w:sz w:val="20"/>
          <w:lang w:eastAsia="ar-SA"/>
        </w:rPr>
      </w:pPr>
    </w:p>
    <w:p w:rsidR="00451729" w:rsidRPr="00ED5023" w:rsidRDefault="00451729" w:rsidP="00451729">
      <w:pPr>
        <w:keepNext/>
        <w:keepLines/>
        <w:widowControl w:val="0"/>
        <w:jc w:val="center"/>
        <w:rPr>
          <w:rFonts w:ascii="Book Antiqua" w:hAnsi="Book Antiqua"/>
          <w:b/>
          <w:sz w:val="28"/>
        </w:rPr>
      </w:pPr>
      <w:r w:rsidRPr="00ED5023">
        <w:rPr>
          <w:rFonts w:ascii="Book Antiqua" w:hAnsi="Book Antiqua"/>
          <w:b/>
          <w:sz w:val="28"/>
        </w:rPr>
        <w:t>y</w:t>
      </w:r>
      <w:r w:rsidRPr="00ED5023">
        <w:rPr>
          <w:rFonts w:ascii="Book Antiqua" w:hAnsi="Book Antiqua"/>
          <w:b/>
          <w:sz w:val="28"/>
        </w:rPr>
        <w:tab/>
      </w:r>
      <w:r w:rsidRPr="00ED5023">
        <w:rPr>
          <w:rFonts w:ascii="Book Antiqua" w:hAnsi="Book Antiqua"/>
          <w:b/>
          <w:sz w:val="28"/>
        </w:rPr>
        <w:tab/>
        <w:t>=</w:t>
      </w:r>
      <w:r w:rsidRPr="00ED5023">
        <w:rPr>
          <w:rFonts w:ascii="Book Antiqua" w:hAnsi="Book Antiqua"/>
          <w:b/>
          <w:sz w:val="28"/>
        </w:rPr>
        <w:tab/>
        <w:t>A</w:t>
      </w:r>
      <w:r w:rsidRPr="00ED5023">
        <w:rPr>
          <w:rFonts w:ascii="Book Antiqua" w:hAnsi="Book Antiqua"/>
          <w:b/>
          <w:sz w:val="28"/>
        </w:rPr>
        <w:tab/>
      </w:r>
      <w:r w:rsidRPr="00ED5023">
        <w:rPr>
          <w:rFonts w:ascii="Book Antiqua" w:hAnsi="Book Antiqua"/>
          <w:b/>
          <w:sz w:val="28"/>
        </w:rPr>
        <w:tab/>
        <w:t>*</w:t>
      </w:r>
      <w:r w:rsidRPr="00ED5023">
        <w:rPr>
          <w:rFonts w:ascii="Book Antiqua" w:hAnsi="Book Antiqua"/>
          <w:b/>
          <w:sz w:val="28"/>
        </w:rPr>
        <w:tab/>
      </w:r>
      <w:r w:rsidRPr="00ED5023">
        <w:rPr>
          <w:rFonts w:ascii="Book Antiqua" w:hAnsi="Book Antiqua"/>
          <w:b/>
          <w:sz w:val="28"/>
        </w:rPr>
        <w:tab/>
        <w:t>x</w:t>
      </w:r>
    </w:p>
    <w:p w:rsidR="00451729" w:rsidRPr="00ED5023" w:rsidRDefault="00451729" w:rsidP="00451729">
      <w:pPr>
        <w:keepNext/>
        <w:keepLines/>
        <w:widowControl w:val="0"/>
        <w:jc w:val="center"/>
        <w:rPr>
          <w:lang w:eastAsia="ar-SA"/>
        </w:rPr>
      </w:pPr>
      <w:r w:rsidRPr="00ED5023">
        <w:rPr>
          <w:noProof/>
          <w:lang w:val="en-US"/>
        </w:rPr>
        <w:drawing>
          <wp:inline distT="0" distB="0" distL="0" distR="0" wp14:anchorId="1FF9E22A" wp14:editId="50661F7A">
            <wp:extent cx="5403272" cy="2078791"/>
            <wp:effectExtent l="0" t="0" r="6985" b="0"/>
            <wp:docPr id="241" name="Immagin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04136" cy="2079123"/>
                    </a:xfrm>
                    <a:prstGeom prst="rect">
                      <a:avLst/>
                    </a:prstGeom>
                    <a:noFill/>
                  </pic:spPr>
                </pic:pic>
              </a:graphicData>
            </a:graphic>
          </wp:inline>
        </w:drawing>
      </w:r>
    </w:p>
    <w:p w:rsidR="00451729" w:rsidRDefault="00451729" w:rsidP="00451729">
      <w:pPr>
        <w:keepNext/>
        <w:keepLines/>
        <w:widowControl w:val="0"/>
        <w:ind w:firstLine="284"/>
        <w:rPr>
          <w:rFonts w:ascii="Book Antiqua" w:hAnsi="Book Antiqua"/>
          <w:sz w:val="20"/>
          <w:szCs w:val="20"/>
          <w:lang w:eastAsia="ar-SA"/>
        </w:rPr>
      </w:pPr>
      <w:r>
        <w:rPr>
          <w:rFonts w:ascii="Book Antiqua" w:hAnsi="Book Antiqua"/>
          <w:sz w:val="20"/>
          <w:szCs w:val="20"/>
          <w:lang w:eastAsia="ar-SA"/>
        </w:rPr>
        <w:t xml:space="preserve">dove x è l’immagine del bersaglio da acquisire, A è la trasformata di Radon e y rappresenta il </w:t>
      </w:r>
      <w:proofErr w:type="spellStart"/>
      <w:r>
        <w:rPr>
          <w:rFonts w:ascii="Book Antiqua" w:hAnsi="Book Antiqua"/>
          <w:sz w:val="20"/>
          <w:szCs w:val="20"/>
          <w:lang w:eastAsia="ar-SA"/>
        </w:rPr>
        <w:t>sinogramma</w:t>
      </w:r>
      <w:proofErr w:type="spellEnd"/>
      <w:r>
        <w:rPr>
          <w:rFonts w:ascii="Book Antiqua" w:hAnsi="Book Antiqua"/>
          <w:sz w:val="20"/>
          <w:szCs w:val="20"/>
          <w:lang w:eastAsia="ar-SA"/>
        </w:rPr>
        <w:t xml:space="preserve">. Quindi x è ciò che vogliamo stimare partendo dal </w:t>
      </w:r>
      <w:proofErr w:type="spellStart"/>
      <w:r>
        <w:rPr>
          <w:rFonts w:ascii="Book Antiqua" w:hAnsi="Book Antiqua"/>
          <w:sz w:val="20"/>
          <w:szCs w:val="20"/>
          <w:lang w:eastAsia="ar-SA"/>
        </w:rPr>
        <w:t>sinogramma</w:t>
      </w:r>
      <w:proofErr w:type="spellEnd"/>
      <w:r>
        <w:rPr>
          <w:rFonts w:ascii="Book Antiqua" w:hAnsi="Book Antiqua"/>
          <w:sz w:val="20"/>
          <w:szCs w:val="20"/>
          <w:lang w:eastAsia="ar-SA"/>
        </w:rPr>
        <w:t>.</w:t>
      </w:r>
    </w:p>
    <w:p w:rsidR="00451729" w:rsidRDefault="00451729" w:rsidP="00451729">
      <w:pPr>
        <w:keepNext/>
        <w:keepLines/>
        <w:widowControl w:val="0"/>
        <w:ind w:firstLine="284"/>
        <w:rPr>
          <w:rFonts w:ascii="Book Antiqua" w:hAnsi="Book Antiqua"/>
          <w:sz w:val="20"/>
          <w:szCs w:val="20"/>
          <w:lang w:eastAsia="ar-SA"/>
        </w:rPr>
      </w:pPr>
    </w:p>
    <w:p w:rsidR="00451729" w:rsidRPr="00ED5023" w:rsidRDefault="00451729" w:rsidP="00451729">
      <w:pPr>
        <w:keepNext/>
        <w:keepLines/>
        <w:widowControl w:val="0"/>
        <w:ind w:firstLine="284"/>
        <w:rPr>
          <w:rFonts w:ascii="Book Antiqua" w:hAnsi="Book Antiqua"/>
          <w:sz w:val="20"/>
          <w:szCs w:val="20"/>
          <w:lang w:eastAsia="ar-SA"/>
        </w:rPr>
      </w:pPr>
      <w:r>
        <w:rPr>
          <w:rFonts w:ascii="Book Antiqua" w:hAnsi="Book Antiqua"/>
          <w:sz w:val="20"/>
          <w:szCs w:val="20"/>
          <w:lang w:eastAsia="ar-SA"/>
        </w:rPr>
        <w:t xml:space="preserve"> </w:t>
      </w:r>
      <w:r w:rsidRPr="00ED5023">
        <w:rPr>
          <w:rFonts w:ascii="Book Antiqua" w:hAnsi="Book Antiqua"/>
          <w:sz w:val="20"/>
          <w:szCs w:val="20"/>
          <w:lang w:eastAsia="ar-SA"/>
        </w:rPr>
        <w:t>Si tratta di risolvere la seguente equazione in norma</w:t>
      </w:r>
      <w:r>
        <w:rPr>
          <w:rFonts w:ascii="Book Antiqua" w:hAnsi="Book Antiqua"/>
          <w:sz w:val="20"/>
          <w:szCs w:val="20"/>
          <w:lang w:eastAsia="ar-SA"/>
        </w:rPr>
        <w:t>-</w:t>
      </w:r>
      <w:r w:rsidRPr="00ED5023">
        <w:rPr>
          <w:rFonts w:ascii="Book Antiqua" w:hAnsi="Book Antiqua"/>
          <w:sz w:val="20"/>
          <w:szCs w:val="20"/>
          <w:lang w:eastAsia="ar-SA"/>
        </w:rPr>
        <w:t>2:</w:t>
      </w:r>
    </w:p>
    <w:p w:rsidR="00451729" w:rsidRPr="00ED5023" w:rsidRDefault="00451729" w:rsidP="00451729">
      <w:pPr>
        <w:keepNext/>
        <w:keepLines/>
        <w:widowControl w:val="0"/>
        <w:ind w:firstLine="284"/>
        <w:jc w:val="center"/>
        <w:rPr>
          <w:rFonts w:ascii="Book Antiqua" w:hAnsi="Book Antiqua"/>
          <w:sz w:val="20"/>
          <w:szCs w:val="20"/>
          <w:lang w:eastAsia="ar-SA"/>
        </w:rPr>
      </w:pPr>
    </w:p>
    <w:p w:rsidR="00451729" w:rsidRDefault="00451729" w:rsidP="00451729">
      <w:pPr>
        <w:keepNext/>
        <w:keepLines/>
        <w:widowControl w:val="0"/>
        <w:ind w:firstLine="284"/>
        <w:jc w:val="center"/>
      </w:pPr>
      <w:r w:rsidRPr="00ED5023">
        <w:rPr>
          <w:position w:val="-24"/>
        </w:rPr>
        <w:object w:dxaOrig="2260" w:dyaOrig="620">
          <v:shape id="_x0000_i1245" type="#_x0000_t75" style="width:116.25pt;height:27.75pt" o:ole="">
            <v:imagedata r:id="rId64" o:title=""/>
          </v:shape>
          <o:OLEObject Type="Embed" ProgID="Equation.3" ShapeID="_x0000_i1245" DrawAspect="Content" ObjectID="_1603010260" r:id="rId65"/>
        </w:object>
      </w:r>
    </w:p>
    <w:p w:rsidR="00451729" w:rsidRPr="00ED5023" w:rsidRDefault="00451729" w:rsidP="00451729">
      <w:pPr>
        <w:keepNext/>
        <w:keepLines/>
        <w:widowControl w:val="0"/>
        <w:ind w:firstLine="284"/>
        <w:jc w:val="center"/>
        <w:rPr>
          <w:rFonts w:ascii="Book Antiqua" w:hAnsi="Book Antiqua"/>
          <w:sz w:val="20"/>
          <w:szCs w:val="20"/>
          <w:lang w:eastAsia="ar-SA"/>
        </w:rPr>
      </w:pPr>
    </w:p>
    <w:p w:rsidR="00451729" w:rsidRDefault="00451729" w:rsidP="00451729">
      <w:pPr>
        <w:keepNext/>
        <w:keepLines/>
        <w:widowControl w:val="0"/>
        <w:ind w:firstLine="284"/>
        <w:rPr>
          <w:rFonts w:ascii="Book Antiqua" w:hAnsi="Book Antiqua"/>
          <w:sz w:val="20"/>
        </w:rPr>
      </w:pPr>
      <w:r>
        <w:rPr>
          <w:rFonts w:ascii="Book Antiqua" w:hAnsi="Book Antiqua"/>
          <w:sz w:val="20"/>
          <w:szCs w:val="20"/>
          <w:lang w:eastAsia="ar-SA"/>
        </w:rPr>
        <w:t>p</w:t>
      </w:r>
      <w:r w:rsidRPr="00ED5023">
        <w:rPr>
          <w:rFonts w:ascii="Book Antiqua" w:hAnsi="Book Antiqua"/>
          <w:sz w:val="20"/>
          <w:szCs w:val="20"/>
          <w:lang w:eastAsia="ar-SA"/>
        </w:rPr>
        <w:t xml:space="preserve">er trovare una stima </w:t>
      </w:r>
      <w:r w:rsidRPr="00ED5023">
        <w:rPr>
          <w:rFonts w:ascii="Book Antiqua" w:hAnsi="Book Antiqua"/>
          <w:position w:val="-6"/>
          <w:sz w:val="20"/>
        </w:rPr>
        <w:object w:dxaOrig="200" w:dyaOrig="279">
          <v:shape id="_x0000_i1246" type="#_x0000_t75" style="width:15pt;height:15pt" o:ole="">
            <v:imagedata r:id="rId66" o:title=""/>
          </v:shape>
          <o:OLEObject Type="Embed" ProgID="Equation.3" ShapeID="_x0000_i1246" DrawAspect="Content" ObjectID="_1603010261" r:id="rId67"/>
        </w:object>
      </w:r>
      <w:r w:rsidRPr="00ED5023">
        <w:rPr>
          <w:rFonts w:ascii="Book Antiqua" w:hAnsi="Book Antiqua"/>
          <w:sz w:val="20"/>
        </w:rPr>
        <w:t>di x.</w:t>
      </w:r>
    </w:p>
    <w:p w:rsidR="00451729" w:rsidRDefault="00451729" w:rsidP="00451729">
      <w:pPr>
        <w:keepNext/>
        <w:keepLines/>
        <w:widowControl w:val="0"/>
        <w:ind w:firstLine="284"/>
        <w:rPr>
          <w:rFonts w:ascii="Book Antiqua" w:hAnsi="Book Antiqua"/>
          <w:sz w:val="20"/>
        </w:rPr>
      </w:pPr>
    </w:p>
    <w:p w:rsidR="00451729" w:rsidRPr="00ED5023" w:rsidRDefault="00451729" w:rsidP="00451729">
      <w:pPr>
        <w:keepNext/>
        <w:keepLines/>
        <w:widowControl w:val="0"/>
        <w:ind w:firstLine="284"/>
        <w:rPr>
          <w:rFonts w:ascii="Book Antiqua" w:hAnsi="Book Antiqua"/>
          <w:sz w:val="20"/>
          <w:szCs w:val="20"/>
        </w:rPr>
      </w:pPr>
      <w:r w:rsidRPr="00ED5023">
        <w:rPr>
          <w:rFonts w:ascii="Book Antiqua" w:hAnsi="Book Antiqua"/>
          <w:sz w:val="20"/>
        </w:rPr>
        <w:t xml:space="preserve"> </w:t>
      </w:r>
      <w:r w:rsidRPr="00ED5023">
        <w:rPr>
          <w:rFonts w:ascii="Book Antiqua" w:hAnsi="Book Antiqua"/>
          <w:sz w:val="20"/>
          <w:szCs w:val="20"/>
          <w:lang w:eastAsia="ar-SA"/>
        </w:rPr>
        <w:t xml:space="preserve">In questa applicazione A è tipicamente rettangolare e quindi non esiste l’inversa: </w:t>
      </w:r>
      <w:r w:rsidRPr="00ED5023">
        <w:rPr>
          <w:rFonts w:ascii="Book Antiqua" w:hAnsi="Book Antiqua"/>
          <w:position w:val="-10"/>
          <w:sz w:val="20"/>
          <w:szCs w:val="20"/>
        </w:rPr>
        <w:object w:dxaOrig="920" w:dyaOrig="360">
          <v:shape id="_x0000_i1247" type="#_x0000_t75" style="width:44.25pt;height:15pt" o:ole="">
            <v:imagedata r:id="rId68" o:title=""/>
          </v:shape>
          <o:OLEObject Type="Embed" ProgID="Equation.3" ShapeID="_x0000_i1247" DrawAspect="Content" ObjectID="_1603010262" r:id="rId69"/>
        </w:object>
      </w:r>
      <w:r w:rsidRPr="00ED5023">
        <w:rPr>
          <w:rFonts w:ascii="Book Antiqua" w:hAnsi="Book Antiqua"/>
          <w:sz w:val="20"/>
          <w:szCs w:val="20"/>
        </w:rPr>
        <w:t xml:space="preserve">.  D’altra parte si potrebbe ricorrere alla pseudo inversa di Moore </w:t>
      </w:r>
      <w:proofErr w:type="spellStart"/>
      <w:r w:rsidRPr="00ED5023">
        <w:rPr>
          <w:rFonts w:ascii="Book Antiqua" w:hAnsi="Book Antiqua"/>
          <w:sz w:val="20"/>
          <w:szCs w:val="20"/>
        </w:rPr>
        <w:t>Penrose</w:t>
      </w:r>
      <w:proofErr w:type="spellEnd"/>
      <w:r w:rsidRPr="00ED5023">
        <w:rPr>
          <w:rFonts w:ascii="Book Antiqua" w:hAnsi="Book Antiqua"/>
          <w:sz w:val="20"/>
          <w:szCs w:val="20"/>
        </w:rPr>
        <w:t xml:space="preserve">, ma non conviene invertire la matrice </w:t>
      </w:r>
      <w:r w:rsidRPr="00ED5023">
        <w:rPr>
          <w:rFonts w:ascii="Book Antiqua" w:hAnsi="Book Antiqua"/>
          <w:position w:val="-10"/>
          <w:sz w:val="20"/>
          <w:szCs w:val="20"/>
        </w:rPr>
        <w:object w:dxaOrig="680" w:dyaOrig="360">
          <v:shape id="_x0000_i1248" type="#_x0000_t75" style="width:36.75pt;height:15pt" o:ole="">
            <v:imagedata r:id="rId70" o:title=""/>
          </v:shape>
          <o:OLEObject Type="Embed" ProgID="Equation.3" ShapeID="_x0000_i1248" DrawAspect="Content" ObjectID="_1603010263" r:id="rId71"/>
        </w:object>
      </w:r>
      <w:r w:rsidRPr="00ED5023">
        <w:rPr>
          <w:rFonts w:ascii="Book Antiqua" w:hAnsi="Book Antiqua"/>
          <w:sz w:val="20"/>
          <w:szCs w:val="20"/>
        </w:rPr>
        <w:t>per il carico computazionale. Pertanto si ricorre al metodo iterativo.</w:t>
      </w:r>
    </w:p>
    <w:p w:rsidR="00451729" w:rsidRPr="00ED5023" w:rsidRDefault="00451729" w:rsidP="00451729">
      <w:pPr>
        <w:keepNext/>
        <w:keepLines/>
        <w:widowControl w:val="0"/>
        <w:ind w:firstLine="284"/>
        <w:rPr>
          <w:rFonts w:ascii="Book Antiqua" w:hAnsi="Book Antiqua"/>
          <w:sz w:val="20"/>
          <w:szCs w:val="20"/>
        </w:rPr>
      </w:pPr>
    </w:p>
    <w:p w:rsidR="00451729" w:rsidRPr="00ED5023" w:rsidRDefault="00451729" w:rsidP="00451729">
      <w:pPr>
        <w:keepNext/>
        <w:keepLines/>
        <w:widowControl w:val="0"/>
        <w:ind w:firstLine="284"/>
        <w:rPr>
          <w:rFonts w:ascii="Book Antiqua" w:hAnsi="Book Antiqua"/>
          <w:sz w:val="20"/>
        </w:rPr>
      </w:pPr>
      <w:r w:rsidRPr="00ED5023">
        <w:rPr>
          <w:rFonts w:ascii="Book Antiqua" w:hAnsi="Book Antiqua"/>
          <w:sz w:val="20"/>
          <w:szCs w:val="20"/>
        </w:rPr>
        <w:t xml:space="preserve">Come abbiamo già discusso, la formula </w:t>
      </w:r>
      <w:r w:rsidRPr="00ED5023">
        <w:rPr>
          <w:rFonts w:ascii="Book Antiqua" w:hAnsi="Book Antiqua"/>
          <w:sz w:val="20"/>
        </w:rPr>
        <w:t>iterativa al passo k è data da:</w:t>
      </w:r>
    </w:p>
    <w:p w:rsidR="00451729" w:rsidRPr="00ED5023" w:rsidRDefault="00451729" w:rsidP="00451729">
      <w:pPr>
        <w:keepNext/>
        <w:keepLines/>
        <w:widowControl w:val="0"/>
        <w:jc w:val="both"/>
        <w:rPr>
          <w:rFonts w:ascii="Book Antiqua" w:hAnsi="Book Antiqua"/>
          <w:sz w:val="20"/>
        </w:rPr>
      </w:pPr>
    </w:p>
    <w:p w:rsidR="00451729" w:rsidRPr="00ED5023" w:rsidRDefault="00451729" w:rsidP="00451729">
      <w:pPr>
        <w:keepNext/>
        <w:keepLines/>
        <w:widowControl w:val="0"/>
        <w:jc w:val="center"/>
        <w:rPr>
          <w:rFonts w:ascii="Book Antiqua" w:hAnsi="Book Antiqua"/>
          <w:sz w:val="20"/>
          <w:lang w:eastAsia="ar-SA"/>
        </w:rPr>
      </w:pPr>
      <w:r w:rsidRPr="00ED5023">
        <w:rPr>
          <w:position w:val="-12"/>
        </w:rPr>
        <w:object w:dxaOrig="2880" w:dyaOrig="380">
          <v:shape id="_x0000_i1249" type="#_x0000_t75" style="width:166.5pt;height:22.5pt" o:ole="">
            <v:imagedata r:id="rId72" o:title=""/>
          </v:shape>
          <o:OLEObject Type="Embed" ProgID="Equation.3" ShapeID="_x0000_i1249" DrawAspect="Content" ObjectID="_1603010264" r:id="rId73"/>
        </w:object>
      </w:r>
    </w:p>
    <w:p w:rsidR="00451729" w:rsidRPr="00ED5023" w:rsidRDefault="00451729" w:rsidP="00451729">
      <w:pPr>
        <w:keepNext/>
        <w:keepLines/>
        <w:widowControl w:val="0"/>
        <w:jc w:val="both"/>
        <w:rPr>
          <w:rFonts w:ascii="Book Antiqua" w:hAnsi="Book Antiqua"/>
          <w:sz w:val="20"/>
        </w:rPr>
      </w:pPr>
    </w:p>
    <w:p w:rsidR="00451729" w:rsidRPr="00ED5023" w:rsidRDefault="00451729" w:rsidP="00451729">
      <w:pPr>
        <w:keepNext/>
        <w:keepLines/>
        <w:widowControl w:val="0"/>
        <w:rPr>
          <w:i/>
          <w:lang w:eastAsia="ar-SA"/>
        </w:rPr>
      </w:pPr>
      <w:r w:rsidRPr="00ED5023">
        <w:rPr>
          <w:i/>
          <w:lang w:eastAsia="ar-SA"/>
        </w:rPr>
        <w:t>Algoritmo</w:t>
      </w:r>
    </w:p>
    <w:p w:rsidR="00451729" w:rsidRPr="00ED5023" w:rsidRDefault="00451729" w:rsidP="00451729">
      <w:pPr>
        <w:keepNext/>
        <w:keepLines/>
        <w:widowControl w:val="0"/>
        <w:rPr>
          <w:lang w:eastAsia="ar-SA"/>
        </w:rPr>
      </w:pPr>
    </w:p>
    <w:p w:rsidR="00451729" w:rsidRPr="00ED5023" w:rsidRDefault="00451729" w:rsidP="00451729">
      <w:pPr>
        <w:keepNext/>
        <w:keepLines/>
        <w:widowControl w:val="0"/>
        <w:numPr>
          <w:ilvl w:val="0"/>
          <w:numId w:val="28"/>
        </w:numPr>
        <w:rPr>
          <w:rFonts w:ascii="Book Antiqua" w:hAnsi="Book Antiqua"/>
          <w:sz w:val="20"/>
          <w:lang w:eastAsia="ar-SA"/>
        </w:rPr>
      </w:pPr>
      <w:r w:rsidRPr="00ED5023">
        <w:rPr>
          <w:rFonts w:ascii="Book Antiqua" w:hAnsi="Book Antiqua"/>
          <w:sz w:val="20"/>
          <w:lang w:eastAsia="ar-SA"/>
        </w:rPr>
        <w:t>Caricare in matlab il file I0.mat</w:t>
      </w:r>
    </w:p>
    <w:p w:rsidR="00451729" w:rsidRPr="00ED5023" w:rsidRDefault="00451729" w:rsidP="00451729">
      <w:pPr>
        <w:keepNext/>
        <w:keepLines/>
        <w:widowControl w:val="0"/>
        <w:numPr>
          <w:ilvl w:val="0"/>
          <w:numId w:val="28"/>
        </w:numPr>
        <w:rPr>
          <w:rFonts w:ascii="Book Antiqua" w:hAnsi="Book Antiqua"/>
          <w:sz w:val="20"/>
          <w:lang w:eastAsia="ar-SA"/>
        </w:rPr>
      </w:pPr>
      <w:r w:rsidRPr="00ED5023">
        <w:rPr>
          <w:rFonts w:ascii="Book Antiqua" w:hAnsi="Book Antiqua"/>
          <w:sz w:val="20"/>
          <w:lang w:eastAsia="ar-SA"/>
        </w:rPr>
        <w:t>Definire il vettore contenente gli angoli di proiezione da inserire nella funzione ‘radon’:</w:t>
      </w:r>
    </w:p>
    <w:p w:rsidR="00451729" w:rsidRPr="00ED5023" w:rsidRDefault="00451729" w:rsidP="00451729">
      <w:pPr>
        <w:keepNext/>
        <w:keepLines/>
        <w:widowControl w:val="0"/>
        <w:numPr>
          <w:ilvl w:val="1"/>
          <w:numId w:val="28"/>
        </w:numPr>
        <w:rPr>
          <w:rFonts w:ascii="Book Antiqua" w:hAnsi="Book Antiqua"/>
          <w:sz w:val="20"/>
          <w:lang w:eastAsia="ar-SA"/>
        </w:rPr>
      </w:pPr>
      <w:r w:rsidRPr="00ED5023">
        <w:rPr>
          <w:rFonts w:ascii="Book Antiqua" w:hAnsi="Book Antiqua"/>
          <w:sz w:val="20"/>
          <w:lang w:eastAsia="ar-SA"/>
        </w:rPr>
        <w:t>T</w:t>
      </w:r>
      <w:proofErr w:type="spellStart"/>
      <w:r w:rsidRPr="00ED5023">
        <w:rPr>
          <w:rFonts w:ascii="Book Antiqua" w:hAnsi="Book Antiqua"/>
          <w:sz w:val="20"/>
          <w:lang w:val="en-GB" w:eastAsia="ar-SA"/>
        </w:rPr>
        <w:t>heta</w:t>
      </w:r>
      <w:proofErr w:type="spellEnd"/>
      <w:r w:rsidRPr="00ED5023">
        <w:rPr>
          <w:rFonts w:ascii="Book Antiqua" w:hAnsi="Book Antiqua"/>
          <w:sz w:val="20"/>
          <w:lang w:val="en-GB" w:eastAsia="ar-SA"/>
        </w:rPr>
        <w:t xml:space="preserve"> = </w:t>
      </w:r>
      <w:proofErr w:type="spellStart"/>
      <w:r w:rsidRPr="00ED5023">
        <w:rPr>
          <w:rFonts w:ascii="Book Antiqua" w:hAnsi="Book Antiqua"/>
          <w:sz w:val="20"/>
          <w:lang w:val="en-GB" w:eastAsia="ar-SA"/>
        </w:rPr>
        <w:t>linspace</w:t>
      </w:r>
      <w:proofErr w:type="spellEnd"/>
      <w:r w:rsidRPr="00ED5023">
        <w:rPr>
          <w:rFonts w:ascii="Book Antiqua" w:hAnsi="Book Antiqua"/>
          <w:sz w:val="20"/>
          <w:lang w:val="en-GB" w:eastAsia="ar-SA"/>
        </w:rPr>
        <w:t xml:space="preserve">(-180,180, </w:t>
      </w:r>
      <w:proofErr w:type="spellStart"/>
      <w:r w:rsidRPr="00ED5023">
        <w:rPr>
          <w:rFonts w:ascii="Book Antiqua" w:hAnsi="Book Antiqua"/>
          <w:sz w:val="20"/>
          <w:lang w:val="en-GB" w:eastAsia="ar-SA"/>
        </w:rPr>
        <w:t>numero</w:t>
      </w:r>
      <w:proofErr w:type="spellEnd"/>
      <w:r w:rsidRPr="00ED5023">
        <w:rPr>
          <w:rFonts w:ascii="Book Antiqua" w:hAnsi="Book Antiqua"/>
          <w:sz w:val="20"/>
          <w:lang w:val="en-GB" w:eastAsia="ar-SA"/>
        </w:rPr>
        <w:t xml:space="preserve"> </w:t>
      </w:r>
      <w:proofErr w:type="spellStart"/>
      <w:r w:rsidRPr="00ED5023">
        <w:rPr>
          <w:rFonts w:ascii="Book Antiqua" w:hAnsi="Book Antiqua"/>
          <w:sz w:val="20"/>
          <w:lang w:val="en-GB" w:eastAsia="ar-SA"/>
        </w:rPr>
        <w:t>proiezioni</w:t>
      </w:r>
      <w:proofErr w:type="spellEnd"/>
      <w:r w:rsidRPr="00ED5023">
        <w:rPr>
          <w:rFonts w:ascii="Book Antiqua" w:hAnsi="Book Antiqua"/>
          <w:sz w:val="20"/>
          <w:lang w:val="en-GB" w:eastAsia="ar-SA"/>
        </w:rPr>
        <w:t>)</w:t>
      </w:r>
    </w:p>
    <w:p w:rsidR="00451729" w:rsidRPr="00ED5023" w:rsidRDefault="00451729" w:rsidP="00451729">
      <w:pPr>
        <w:pStyle w:val="Paragrafoelenco"/>
        <w:keepNext/>
        <w:keepLines/>
        <w:widowControl w:val="0"/>
        <w:numPr>
          <w:ilvl w:val="0"/>
          <w:numId w:val="28"/>
        </w:numPr>
        <w:rPr>
          <w:rFonts w:ascii="Book Antiqua" w:hAnsi="Book Antiqua"/>
          <w:sz w:val="20"/>
        </w:rPr>
      </w:pPr>
      <w:r w:rsidRPr="00ED5023">
        <w:rPr>
          <w:rFonts w:ascii="Book Antiqua" w:hAnsi="Book Antiqua"/>
          <w:sz w:val="20"/>
        </w:rPr>
        <w:t>U</w:t>
      </w:r>
      <w:proofErr w:type="spellStart"/>
      <w:r w:rsidRPr="00ED5023">
        <w:rPr>
          <w:rFonts w:ascii="Book Antiqua" w:hAnsi="Book Antiqua"/>
          <w:sz w:val="20"/>
          <w:lang w:val="en-GB"/>
        </w:rPr>
        <w:t>sare</w:t>
      </w:r>
      <w:proofErr w:type="spellEnd"/>
      <w:r w:rsidRPr="00ED5023">
        <w:rPr>
          <w:rFonts w:ascii="Book Antiqua" w:hAnsi="Book Antiqua"/>
          <w:sz w:val="20"/>
          <w:lang w:val="en-GB"/>
        </w:rPr>
        <w:t xml:space="preserve"> 150 o </w:t>
      </w:r>
      <w:proofErr w:type="spellStart"/>
      <w:r w:rsidRPr="00ED5023">
        <w:rPr>
          <w:rFonts w:ascii="Book Antiqua" w:hAnsi="Book Antiqua"/>
          <w:sz w:val="20"/>
          <w:lang w:val="en-GB"/>
        </w:rPr>
        <w:t>più</w:t>
      </w:r>
      <w:proofErr w:type="spellEnd"/>
      <w:r w:rsidRPr="00ED5023">
        <w:rPr>
          <w:rFonts w:ascii="Book Antiqua" w:hAnsi="Book Antiqua"/>
          <w:sz w:val="20"/>
          <w:lang w:val="en-GB"/>
        </w:rPr>
        <w:t xml:space="preserve"> </w:t>
      </w:r>
      <w:proofErr w:type="spellStart"/>
      <w:r w:rsidRPr="00ED5023">
        <w:rPr>
          <w:rFonts w:ascii="Book Antiqua" w:hAnsi="Book Antiqua"/>
          <w:sz w:val="20"/>
          <w:lang w:val="en-GB"/>
        </w:rPr>
        <w:t>proiezioni</w:t>
      </w:r>
      <w:proofErr w:type="spellEnd"/>
    </w:p>
    <w:p w:rsidR="00451729" w:rsidRPr="00ED5023" w:rsidRDefault="00451729" w:rsidP="00451729">
      <w:pPr>
        <w:keepNext/>
        <w:keepLines/>
        <w:widowControl w:val="0"/>
        <w:numPr>
          <w:ilvl w:val="0"/>
          <w:numId w:val="28"/>
        </w:numPr>
        <w:rPr>
          <w:rFonts w:ascii="Book Antiqua" w:hAnsi="Book Antiqua"/>
          <w:sz w:val="20"/>
          <w:lang w:eastAsia="ar-SA"/>
        </w:rPr>
      </w:pPr>
      <w:r w:rsidRPr="00ED5023">
        <w:rPr>
          <w:rFonts w:ascii="Book Antiqua" w:hAnsi="Book Antiqua"/>
          <w:sz w:val="20"/>
          <w:lang w:eastAsia="ar-SA"/>
        </w:rPr>
        <w:t>Creare due</w:t>
      </w:r>
      <w:r>
        <w:rPr>
          <w:rFonts w:ascii="Book Antiqua" w:hAnsi="Book Antiqua"/>
          <w:sz w:val="20"/>
          <w:lang w:eastAsia="ar-SA"/>
        </w:rPr>
        <w:t xml:space="preserve"> funzioni </w:t>
      </w:r>
      <w:proofErr w:type="spellStart"/>
      <w:r>
        <w:rPr>
          <w:rFonts w:ascii="Book Antiqua" w:hAnsi="Book Antiqua"/>
          <w:sz w:val="20"/>
          <w:lang w:eastAsia="ar-SA"/>
        </w:rPr>
        <w:t>inline</w:t>
      </w:r>
      <w:proofErr w:type="spellEnd"/>
      <w:r>
        <w:rPr>
          <w:rFonts w:ascii="Book Antiqua" w:hAnsi="Book Antiqua"/>
          <w:sz w:val="20"/>
          <w:lang w:eastAsia="ar-SA"/>
        </w:rPr>
        <w:t xml:space="preserve"> che rappresenta</w:t>
      </w:r>
      <w:r w:rsidRPr="00ED5023">
        <w:rPr>
          <w:rFonts w:ascii="Book Antiqua" w:hAnsi="Book Antiqua"/>
          <w:sz w:val="20"/>
          <w:lang w:eastAsia="ar-SA"/>
        </w:rPr>
        <w:t>no le operazioni di trasformata dirette A*x e inversa At*x, nel caso di trasformata radon:</w:t>
      </w:r>
    </w:p>
    <w:p w:rsidR="00451729" w:rsidRPr="00ED5023" w:rsidRDefault="00451729" w:rsidP="00451729">
      <w:pPr>
        <w:keepNext/>
        <w:keepLines/>
        <w:widowControl w:val="0"/>
        <w:numPr>
          <w:ilvl w:val="1"/>
          <w:numId w:val="28"/>
        </w:numPr>
        <w:rPr>
          <w:rFonts w:ascii="Book Antiqua" w:hAnsi="Book Antiqua"/>
          <w:sz w:val="20"/>
          <w:lang w:val="en-GB" w:eastAsia="ar-SA"/>
        </w:rPr>
      </w:pPr>
      <w:r w:rsidRPr="00ED5023">
        <w:rPr>
          <w:rFonts w:ascii="Book Antiqua" w:hAnsi="Book Antiqua"/>
          <w:sz w:val="20"/>
          <w:lang w:val="tr-TR" w:eastAsia="ar-SA"/>
        </w:rPr>
        <w:t>A = @(x) radon(x, theta);</w:t>
      </w:r>
    </w:p>
    <w:p w:rsidR="00451729" w:rsidRPr="00ED5023" w:rsidRDefault="00451729" w:rsidP="00451729">
      <w:pPr>
        <w:keepNext/>
        <w:keepLines/>
        <w:widowControl w:val="0"/>
        <w:numPr>
          <w:ilvl w:val="1"/>
          <w:numId w:val="28"/>
        </w:numPr>
        <w:rPr>
          <w:rFonts w:ascii="Book Antiqua" w:hAnsi="Book Antiqua"/>
          <w:sz w:val="20"/>
          <w:lang w:val="en-GB" w:eastAsia="ar-SA"/>
        </w:rPr>
      </w:pPr>
      <w:r w:rsidRPr="00ED5023">
        <w:rPr>
          <w:rFonts w:ascii="Book Antiqua" w:hAnsi="Book Antiqua"/>
          <w:sz w:val="20"/>
          <w:lang w:val="tr-TR" w:eastAsia="ar-SA"/>
        </w:rPr>
        <w:t>At = @(x) iradon(x, theta, 'nearest', 'None', size(I0,1));</w:t>
      </w:r>
    </w:p>
    <w:p w:rsidR="00451729" w:rsidRPr="00ED5023" w:rsidRDefault="00451729" w:rsidP="00451729">
      <w:pPr>
        <w:keepNext/>
        <w:keepLines/>
        <w:widowControl w:val="0"/>
        <w:numPr>
          <w:ilvl w:val="1"/>
          <w:numId w:val="28"/>
        </w:numPr>
        <w:rPr>
          <w:rFonts w:ascii="Book Antiqua" w:hAnsi="Book Antiqua"/>
          <w:sz w:val="20"/>
          <w:lang w:eastAsia="ar-SA"/>
        </w:rPr>
      </w:pPr>
      <w:r w:rsidRPr="00ED5023">
        <w:rPr>
          <w:rFonts w:ascii="Book Antiqua" w:hAnsi="Book Antiqua"/>
          <w:sz w:val="20"/>
          <w:lang w:val="tr-TR" w:eastAsia="ar-SA"/>
        </w:rPr>
        <w:t>Creare il sinogramma e aggiungere rumore nel modo seguente:</w:t>
      </w:r>
    </w:p>
    <w:p w:rsidR="00451729" w:rsidRPr="00ED5023" w:rsidRDefault="00451729" w:rsidP="00451729">
      <w:pPr>
        <w:keepNext/>
        <w:keepLines/>
        <w:widowControl w:val="0"/>
        <w:numPr>
          <w:ilvl w:val="2"/>
          <w:numId w:val="28"/>
        </w:numPr>
        <w:rPr>
          <w:rFonts w:ascii="Book Antiqua" w:hAnsi="Book Antiqua"/>
          <w:sz w:val="20"/>
          <w:lang w:eastAsia="ar-SA"/>
        </w:rPr>
      </w:pPr>
      <w:r w:rsidRPr="00ED5023">
        <w:rPr>
          <w:rFonts w:ascii="Book Antiqua" w:hAnsi="Book Antiqua"/>
          <w:sz w:val="20"/>
          <w:lang w:eastAsia="ar-SA"/>
        </w:rPr>
        <w:t>y</w:t>
      </w:r>
      <w:r w:rsidRPr="00ED5023">
        <w:rPr>
          <w:rFonts w:ascii="Book Antiqua" w:hAnsi="Book Antiqua"/>
          <w:sz w:val="20"/>
          <w:lang w:val="tr-TR" w:eastAsia="ar-SA"/>
        </w:rPr>
        <w:t xml:space="preserve"> = A(x) + noise;</w:t>
      </w:r>
    </w:p>
    <w:p w:rsidR="00451729" w:rsidRPr="00ED5023" w:rsidRDefault="00451729" w:rsidP="00451729">
      <w:pPr>
        <w:keepNext/>
        <w:keepLines/>
        <w:widowControl w:val="0"/>
        <w:numPr>
          <w:ilvl w:val="0"/>
          <w:numId w:val="28"/>
        </w:numPr>
        <w:rPr>
          <w:rFonts w:ascii="Book Antiqua" w:hAnsi="Book Antiqua"/>
          <w:sz w:val="20"/>
          <w:lang w:eastAsia="ar-SA"/>
        </w:rPr>
      </w:pPr>
      <w:r w:rsidRPr="00ED5023">
        <w:rPr>
          <w:rFonts w:ascii="Book Antiqua" w:hAnsi="Book Antiqua"/>
          <w:sz w:val="20"/>
          <w:lang w:val="tr-TR" w:eastAsia="ar-SA"/>
        </w:rPr>
        <w:t>Effettuare la retroproiezione e la retroproiezione filtrata di y:</w:t>
      </w:r>
    </w:p>
    <w:p w:rsidR="00451729" w:rsidRPr="00ED5023" w:rsidRDefault="00451729" w:rsidP="00451729">
      <w:pPr>
        <w:keepNext/>
        <w:keepLines/>
        <w:widowControl w:val="0"/>
        <w:numPr>
          <w:ilvl w:val="1"/>
          <w:numId w:val="28"/>
        </w:numPr>
        <w:rPr>
          <w:rFonts w:ascii="Book Antiqua" w:hAnsi="Book Antiqua"/>
          <w:sz w:val="20"/>
          <w:lang w:eastAsia="ar-SA"/>
        </w:rPr>
      </w:pPr>
      <w:r w:rsidRPr="00ED5023">
        <w:rPr>
          <w:rFonts w:ascii="Book Antiqua" w:hAnsi="Book Antiqua"/>
          <w:sz w:val="20"/>
          <w:lang w:val="tr-TR" w:eastAsia="ar-SA"/>
        </w:rPr>
        <w:t>Ibp = At(y)</w:t>
      </w:r>
    </w:p>
    <w:p w:rsidR="00451729" w:rsidRPr="00ED5023" w:rsidRDefault="00451729" w:rsidP="00451729">
      <w:pPr>
        <w:keepNext/>
        <w:keepLines/>
        <w:widowControl w:val="0"/>
        <w:numPr>
          <w:ilvl w:val="1"/>
          <w:numId w:val="28"/>
        </w:numPr>
        <w:rPr>
          <w:rFonts w:ascii="Book Antiqua" w:hAnsi="Book Antiqua"/>
          <w:sz w:val="20"/>
          <w:lang w:val="en-GB" w:eastAsia="ar-SA"/>
        </w:rPr>
      </w:pPr>
      <w:r w:rsidRPr="00ED5023">
        <w:rPr>
          <w:rFonts w:ascii="Book Antiqua" w:hAnsi="Book Antiqua"/>
          <w:sz w:val="20"/>
          <w:lang w:val="tr-TR" w:eastAsia="ar-SA"/>
        </w:rPr>
        <w:t>Ifbp = iradon(x, theta, 'nearest', ’Ram-Lak', size(I0,1))</w:t>
      </w:r>
    </w:p>
    <w:p w:rsidR="00451729" w:rsidRPr="00ED5023" w:rsidRDefault="00451729" w:rsidP="00451729">
      <w:pPr>
        <w:keepNext/>
        <w:keepLines/>
        <w:widowControl w:val="0"/>
        <w:numPr>
          <w:ilvl w:val="0"/>
          <w:numId w:val="28"/>
        </w:numPr>
        <w:rPr>
          <w:rFonts w:ascii="Book Antiqua" w:hAnsi="Book Antiqua"/>
          <w:sz w:val="20"/>
          <w:lang w:eastAsia="ar-SA"/>
        </w:rPr>
      </w:pPr>
      <w:r>
        <w:rPr>
          <w:rFonts w:ascii="Book Antiqua" w:hAnsi="Book Antiqua"/>
          <w:sz w:val="20"/>
          <w:lang w:val="tr-TR"/>
        </w:rPr>
        <w:t xml:space="preserve">1) </w:t>
      </w:r>
      <w:r w:rsidRPr="00ED5023">
        <w:rPr>
          <w:rFonts w:ascii="Book Antiqua" w:hAnsi="Book Antiqua"/>
          <w:sz w:val="20"/>
          <w:lang w:val="tr-TR"/>
        </w:rPr>
        <w:t>Effettuare la stima ai minimi quadrati usando il metodo del gradiente (descritto nelle slides 10 e 26) e le funzio</w:t>
      </w:r>
      <w:r>
        <w:rPr>
          <w:rFonts w:ascii="Book Antiqua" w:hAnsi="Book Antiqua"/>
          <w:sz w:val="20"/>
          <w:lang w:val="tr-TR"/>
        </w:rPr>
        <w:t>ni A(x) e At(x). Usare almeno 15</w:t>
      </w:r>
      <w:r w:rsidRPr="00ED5023">
        <w:rPr>
          <w:rFonts w:ascii="Book Antiqua" w:hAnsi="Book Antiqua"/>
          <w:sz w:val="20"/>
          <w:lang w:val="tr-TR"/>
        </w:rPr>
        <w:t>0 iterazioni.</w:t>
      </w:r>
    </w:p>
    <w:p w:rsidR="00451729" w:rsidRPr="00ED5023" w:rsidRDefault="00451729" w:rsidP="00451729">
      <w:pPr>
        <w:keepNext/>
        <w:keepLines/>
        <w:widowControl w:val="0"/>
        <w:numPr>
          <w:ilvl w:val="0"/>
          <w:numId w:val="28"/>
        </w:numPr>
        <w:rPr>
          <w:rFonts w:ascii="Book Antiqua" w:hAnsi="Book Antiqua"/>
          <w:sz w:val="20"/>
          <w:lang w:eastAsia="ar-SA"/>
        </w:rPr>
      </w:pPr>
      <w:r>
        <w:rPr>
          <w:rFonts w:ascii="Book Antiqua" w:hAnsi="Book Antiqua"/>
          <w:sz w:val="20"/>
          <w:lang w:val="tr-TR" w:eastAsia="ar-SA"/>
        </w:rPr>
        <w:t xml:space="preserve">2) </w:t>
      </w:r>
      <w:r w:rsidRPr="00ED5023">
        <w:rPr>
          <w:rFonts w:ascii="Book Antiqua" w:hAnsi="Book Antiqua"/>
          <w:sz w:val="20"/>
          <w:lang w:val="tr-TR" w:eastAsia="ar-SA"/>
        </w:rPr>
        <w:t>Effettuare la stima ai minimi quadrati usando il metodo del gradiente coniugato (funzione cgRecNE fornita, 20-30 iterazioni, lambda=0). Questo, a convergenza, produce lo stesso risultato del metodo del gradiente a convergenza, ma è molto più veloce.</w:t>
      </w:r>
    </w:p>
    <w:p w:rsidR="00451729" w:rsidRPr="00ED5023" w:rsidRDefault="00451729" w:rsidP="00451729">
      <w:pPr>
        <w:keepNext/>
        <w:keepLines/>
        <w:widowControl w:val="0"/>
        <w:numPr>
          <w:ilvl w:val="0"/>
          <w:numId w:val="28"/>
        </w:numPr>
        <w:rPr>
          <w:rFonts w:ascii="Book Antiqua" w:hAnsi="Book Antiqua"/>
          <w:sz w:val="20"/>
          <w:lang w:eastAsia="ar-SA"/>
        </w:rPr>
      </w:pPr>
      <w:r w:rsidRPr="00ED5023">
        <w:rPr>
          <w:rFonts w:ascii="Book Antiqua" w:hAnsi="Book Antiqua"/>
          <w:sz w:val="20"/>
          <w:lang w:val="tr-TR" w:eastAsia="ar-SA"/>
        </w:rPr>
        <w:t xml:space="preserve">Confrontare i risultati </w:t>
      </w:r>
      <w:r>
        <w:rPr>
          <w:rFonts w:ascii="Book Antiqua" w:hAnsi="Book Antiqua"/>
          <w:sz w:val="20"/>
          <w:lang w:val="tr-TR" w:eastAsia="ar-SA"/>
        </w:rPr>
        <w:t xml:space="preserve">dei metodi iterativi con </w:t>
      </w:r>
      <w:r w:rsidRPr="00ED5023">
        <w:rPr>
          <w:rFonts w:ascii="Book Antiqua" w:hAnsi="Book Antiqua"/>
          <w:sz w:val="20"/>
          <w:lang w:val="tr-TR" w:eastAsia="ar-SA"/>
        </w:rPr>
        <w:t>la retroproiezione filtrata</w:t>
      </w:r>
      <w:r>
        <w:rPr>
          <w:rFonts w:ascii="Book Antiqua" w:hAnsi="Book Antiqua"/>
          <w:sz w:val="20"/>
          <w:lang w:val="tr-TR" w:eastAsia="ar-SA"/>
        </w:rPr>
        <w:t xml:space="preserve"> con due differenti filtri (Ram-Lak e Hann)</w:t>
      </w:r>
    </w:p>
    <w:p w:rsidR="00451729" w:rsidRPr="00ED5023" w:rsidRDefault="00451729" w:rsidP="00451729">
      <w:pPr>
        <w:keepNext/>
        <w:keepLines/>
        <w:widowControl w:val="0"/>
        <w:numPr>
          <w:ilvl w:val="0"/>
          <w:numId w:val="28"/>
        </w:numPr>
        <w:rPr>
          <w:rFonts w:ascii="Book Antiqua" w:hAnsi="Book Antiqua"/>
          <w:sz w:val="20"/>
          <w:lang w:eastAsia="ar-SA"/>
        </w:rPr>
      </w:pPr>
      <w:r w:rsidRPr="00ED5023">
        <w:rPr>
          <w:rFonts w:ascii="Book Antiqua" w:hAnsi="Book Antiqua"/>
          <w:sz w:val="20"/>
          <w:lang w:val="tr-TR" w:eastAsia="ar-SA"/>
        </w:rPr>
        <w:t>Ripetere il tutto usando solo 40 proiezioni</w:t>
      </w:r>
    </w:p>
    <w:p w:rsidR="00451729" w:rsidRPr="00ED5023" w:rsidRDefault="00451729" w:rsidP="00451729">
      <w:pPr>
        <w:keepNext/>
        <w:keepLines/>
        <w:widowControl w:val="0"/>
        <w:rPr>
          <w:lang w:eastAsia="ar-SA"/>
        </w:rPr>
      </w:pPr>
    </w:p>
    <w:p w:rsidR="00451729" w:rsidRPr="007621D7" w:rsidRDefault="00451729" w:rsidP="00451729">
      <w:pPr>
        <w:keepNext/>
        <w:keepLines/>
        <w:widowControl w:val="0"/>
        <w:rPr>
          <w:rFonts w:ascii="Book Antiqua" w:hAnsi="Book Antiqua"/>
          <w:b/>
          <w:sz w:val="20"/>
          <w:szCs w:val="20"/>
          <w:lang w:eastAsia="ar-SA"/>
        </w:rPr>
      </w:pPr>
      <w:r w:rsidRPr="007621D7">
        <w:rPr>
          <w:rFonts w:ascii="Book Antiqua" w:hAnsi="Book Antiqua"/>
          <w:b/>
          <w:sz w:val="20"/>
          <w:szCs w:val="20"/>
          <w:lang w:eastAsia="ar-SA"/>
        </w:rPr>
        <w:t>Per sviluppare l’algoritmo iterativo si devono calcolare:</w:t>
      </w:r>
    </w:p>
    <w:p w:rsidR="00451729" w:rsidRPr="00ED5023" w:rsidRDefault="00451729" w:rsidP="00451729">
      <w:pPr>
        <w:keepNext/>
        <w:keepLines/>
        <w:widowControl w:val="0"/>
        <w:jc w:val="both"/>
        <w:rPr>
          <w:rFonts w:ascii="Book Antiqua" w:hAnsi="Book Antiqua"/>
          <w:sz w:val="20"/>
          <w:szCs w:val="20"/>
        </w:rPr>
      </w:pPr>
      <w:r w:rsidRPr="00ED5023">
        <w:rPr>
          <w:rFonts w:ascii="Book Antiqua" w:hAnsi="Book Antiqua"/>
          <w:sz w:val="20"/>
          <w:szCs w:val="20"/>
          <w:lang w:eastAsia="ar-SA"/>
        </w:rPr>
        <w:t xml:space="preserve">1) l’errore al passo k: </w:t>
      </w:r>
      <w:r w:rsidRPr="00ED5023">
        <w:rPr>
          <w:rFonts w:ascii="Book Antiqua" w:hAnsi="Book Antiqua"/>
          <w:position w:val="-12"/>
          <w:sz w:val="20"/>
          <w:szCs w:val="20"/>
        </w:rPr>
        <w:object w:dxaOrig="1300" w:dyaOrig="380">
          <v:shape id="_x0000_i1250" type="#_x0000_t75" style="width:70.5pt;height:15.75pt" o:ole="">
            <v:imagedata r:id="rId74" o:title=""/>
          </v:shape>
          <o:OLEObject Type="Embed" ProgID="Equation.3" ShapeID="_x0000_i1250" DrawAspect="Content" ObjectID="_1603010265" r:id="rId75"/>
        </w:object>
      </w:r>
      <w:r w:rsidRPr="00ED5023">
        <w:rPr>
          <w:rFonts w:ascii="Book Antiqua" w:hAnsi="Book Antiqua"/>
          <w:sz w:val="20"/>
          <w:szCs w:val="20"/>
        </w:rPr>
        <w:t>, dove:</w:t>
      </w:r>
    </w:p>
    <w:p w:rsidR="00451729" w:rsidRPr="00ED5023" w:rsidRDefault="00451729" w:rsidP="00451729">
      <w:pPr>
        <w:keepNext/>
        <w:keepLines/>
        <w:widowControl w:val="0"/>
        <w:jc w:val="both"/>
        <w:rPr>
          <w:rFonts w:ascii="Book Antiqua" w:hAnsi="Book Antiqua"/>
          <w:sz w:val="20"/>
          <w:szCs w:val="20"/>
        </w:rPr>
      </w:pPr>
      <w:r w:rsidRPr="00ED5023">
        <w:rPr>
          <w:rFonts w:ascii="Book Antiqua" w:hAnsi="Book Antiqua"/>
          <w:sz w:val="20"/>
          <w:szCs w:val="20"/>
        </w:rPr>
        <w:tab/>
        <w:t xml:space="preserve">y </w:t>
      </w:r>
      <w:r>
        <w:rPr>
          <w:rFonts w:ascii="Book Antiqua" w:hAnsi="Book Antiqua"/>
          <w:sz w:val="20"/>
          <w:szCs w:val="20"/>
        </w:rPr>
        <w:t xml:space="preserve">valore misurato del </w:t>
      </w:r>
      <w:proofErr w:type="spellStart"/>
      <w:r w:rsidRPr="00ED5023">
        <w:rPr>
          <w:rFonts w:ascii="Book Antiqua" w:hAnsi="Book Antiqua"/>
          <w:sz w:val="20"/>
          <w:szCs w:val="20"/>
        </w:rPr>
        <w:t>sinogramma</w:t>
      </w:r>
      <w:proofErr w:type="spellEnd"/>
      <w:r>
        <w:rPr>
          <w:rFonts w:ascii="Book Antiqua" w:hAnsi="Book Antiqua"/>
          <w:sz w:val="20"/>
          <w:szCs w:val="20"/>
        </w:rPr>
        <w:t xml:space="preserve"> (nel nostro caso è il valore ottenuto mediante radon)</w:t>
      </w:r>
    </w:p>
    <w:p w:rsidR="00451729" w:rsidRPr="00ED5023" w:rsidRDefault="00451729" w:rsidP="00451729">
      <w:pPr>
        <w:keepNext/>
        <w:keepLines/>
        <w:widowControl w:val="0"/>
        <w:jc w:val="both"/>
        <w:rPr>
          <w:rFonts w:ascii="Book Antiqua" w:hAnsi="Book Antiqua"/>
          <w:sz w:val="20"/>
          <w:szCs w:val="20"/>
        </w:rPr>
      </w:pPr>
      <w:r w:rsidRPr="00ED5023">
        <w:rPr>
          <w:rFonts w:ascii="Book Antiqua" w:hAnsi="Book Antiqua"/>
          <w:sz w:val="20"/>
          <w:szCs w:val="20"/>
        </w:rPr>
        <w:tab/>
      </w:r>
      <w:proofErr w:type="spellStart"/>
      <w:r w:rsidRPr="00ED5023">
        <w:rPr>
          <w:rFonts w:ascii="Book Antiqua" w:hAnsi="Book Antiqua"/>
          <w:sz w:val="20"/>
          <w:szCs w:val="20"/>
        </w:rPr>
        <w:t>x</w:t>
      </w:r>
      <w:r w:rsidRPr="00ED5023">
        <w:rPr>
          <w:rFonts w:ascii="Book Antiqua" w:hAnsi="Book Antiqua"/>
          <w:sz w:val="20"/>
          <w:szCs w:val="20"/>
          <w:vertAlign w:val="subscript"/>
        </w:rPr>
        <w:t>k</w:t>
      </w:r>
      <w:proofErr w:type="spellEnd"/>
      <w:r w:rsidRPr="00ED5023">
        <w:rPr>
          <w:rFonts w:ascii="Book Antiqua" w:hAnsi="Book Antiqua"/>
          <w:sz w:val="20"/>
          <w:szCs w:val="20"/>
        </w:rPr>
        <w:t xml:space="preserve"> immagine al passo k</w:t>
      </w:r>
      <w:r>
        <w:rPr>
          <w:rFonts w:ascii="Book Antiqua" w:hAnsi="Book Antiqua"/>
          <w:sz w:val="20"/>
          <w:szCs w:val="20"/>
        </w:rPr>
        <w:t xml:space="preserve"> (l’immagine iniziale può essere un’immagine di zeri)</w:t>
      </w:r>
    </w:p>
    <w:p w:rsidR="00451729" w:rsidRPr="00ED5023" w:rsidRDefault="00451729" w:rsidP="00451729">
      <w:pPr>
        <w:keepNext/>
        <w:keepLines/>
        <w:widowControl w:val="0"/>
        <w:jc w:val="both"/>
        <w:rPr>
          <w:rFonts w:ascii="Book Antiqua" w:hAnsi="Book Antiqua"/>
          <w:sz w:val="20"/>
          <w:szCs w:val="20"/>
        </w:rPr>
      </w:pPr>
      <w:r w:rsidRPr="00ED5023">
        <w:rPr>
          <w:rFonts w:ascii="Book Antiqua" w:hAnsi="Book Antiqua"/>
          <w:sz w:val="20"/>
          <w:szCs w:val="20"/>
        </w:rPr>
        <w:tab/>
        <w:t>A trasformata di Radon</w:t>
      </w:r>
    </w:p>
    <w:p w:rsidR="00451729" w:rsidRDefault="00451729" w:rsidP="00451729">
      <w:pPr>
        <w:keepNext/>
        <w:keepLines/>
        <w:widowControl w:val="0"/>
        <w:jc w:val="both"/>
        <w:rPr>
          <w:rFonts w:ascii="Book Antiqua" w:hAnsi="Book Antiqua"/>
          <w:sz w:val="20"/>
          <w:szCs w:val="20"/>
        </w:rPr>
      </w:pPr>
      <w:r w:rsidRPr="00ED5023">
        <w:rPr>
          <w:rFonts w:ascii="Book Antiqua" w:hAnsi="Book Antiqua"/>
          <w:sz w:val="20"/>
          <w:szCs w:val="20"/>
        </w:rPr>
        <w:tab/>
        <w:t>A</w:t>
      </w:r>
      <w:r w:rsidRPr="00ED5023">
        <w:rPr>
          <w:rFonts w:ascii="Book Antiqua" w:hAnsi="Book Antiqua"/>
          <w:sz w:val="20"/>
          <w:szCs w:val="20"/>
          <w:vertAlign w:val="superscript"/>
        </w:rPr>
        <w:t>T</w:t>
      </w:r>
      <w:r w:rsidRPr="00ED5023">
        <w:rPr>
          <w:rFonts w:ascii="Book Antiqua" w:hAnsi="Book Antiqua"/>
          <w:sz w:val="20"/>
          <w:szCs w:val="20"/>
        </w:rPr>
        <w:t xml:space="preserve"> trasformata inversa di Radon</w:t>
      </w:r>
    </w:p>
    <w:p w:rsidR="00451729" w:rsidRPr="00ED5023" w:rsidRDefault="00451729" w:rsidP="00451729">
      <w:pPr>
        <w:keepNext/>
        <w:keepLines/>
        <w:widowControl w:val="0"/>
        <w:jc w:val="both"/>
        <w:rPr>
          <w:rFonts w:ascii="Book Antiqua" w:hAnsi="Book Antiqua"/>
          <w:sz w:val="20"/>
          <w:szCs w:val="20"/>
        </w:rPr>
      </w:pPr>
    </w:p>
    <w:p w:rsidR="00451729" w:rsidRDefault="00451729" w:rsidP="00451729">
      <w:pPr>
        <w:keepNext/>
        <w:keepLines/>
        <w:widowControl w:val="0"/>
        <w:jc w:val="both"/>
        <w:rPr>
          <w:rFonts w:ascii="Book Antiqua" w:hAnsi="Book Antiqua"/>
          <w:sz w:val="20"/>
          <w:szCs w:val="20"/>
        </w:rPr>
      </w:pPr>
      <w:r>
        <w:rPr>
          <w:rFonts w:ascii="Book Antiqua" w:hAnsi="Book Antiqua"/>
          <w:sz w:val="20"/>
          <w:szCs w:val="20"/>
        </w:rPr>
        <w:t>Si osservi che l</w:t>
      </w:r>
      <w:r w:rsidRPr="00ED5023">
        <w:rPr>
          <w:rFonts w:ascii="Book Antiqua" w:hAnsi="Book Antiqua"/>
          <w:sz w:val="20"/>
          <w:szCs w:val="20"/>
        </w:rPr>
        <w:t xml:space="preserve">a componente dentro la parentesi è definita nel dominio del </w:t>
      </w:r>
      <w:proofErr w:type="spellStart"/>
      <w:r w:rsidRPr="00ED5023">
        <w:rPr>
          <w:rFonts w:ascii="Book Antiqua" w:hAnsi="Book Antiqua"/>
          <w:sz w:val="20"/>
          <w:szCs w:val="20"/>
        </w:rPr>
        <w:t>sinogramma</w:t>
      </w:r>
      <w:proofErr w:type="spellEnd"/>
      <w:r w:rsidRPr="00ED5023">
        <w:rPr>
          <w:rFonts w:ascii="Book Antiqua" w:hAnsi="Book Antiqua"/>
          <w:sz w:val="20"/>
          <w:szCs w:val="20"/>
        </w:rPr>
        <w:t>; dopo l’applicazione di A</w:t>
      </w:r>
      <w:r w:rsidRPr="00ED5023">
        <w:rPr>
          <w:rFonts w:ascii="Book Antiqua" w:hAnsi="Book Antiqua"/>
          <w:sz w:val="20"/>
          <w:szCs w:val="20"/>
          <w:vertAlign w:val="superscript"/>
        </w:rPr>
        <w:t>T</w:t>
      </w:r>
      <w:r w:rsidRPr="00ED5023">
        <w:rPr>
          <w:rFonts w:ascii="Book Antiqua" w:hAnsi="Book Antiqua"/>
          <w:sz w:val="20"/>
          <w:szCs w:val="20"/>
        </w:rPr>
        <w:t xml:space="preserve"> </w:t>
      </w:r>
      <w:r>
        <w:rPr>
          <w:rFonts w:ascii="Book Antiqua" w:hAnsi="Book Antiqua"/>
          <w:sz w:val="20"/>
          <w:szCs w:val="20"/>
        </w:rPr>
        <w:t>siamo nel dominio dell’immagine:</w:t>
      </w:r>
    </w:p>
    <w:p w:rsidR="00451729" w:rsidRDefault="00451729" w:rsidP="00451729">
      <w:pPr>
        <w:keepNext/>
        <w:keepLines/>
        <w:widowControl w:val="0"/>
        <w:autoSpaceDE w:val="0"/>
        <w:autoSpaceDN w:val="0"/>
        <w:adjustRightInd w:val="0"/>
        <w:spacing w:line="240" w:lineRule="auto"/>
        <w:rPr>
          <w:rFonts w:ascii="Courier New" w:hAnsi="Courier New" w:cs="Courier New"/>
          <w:color w:val="000000"/>
          <w:sz w:val="20"/>
          <w:szCs w:val="20"/>
        </w:rPr>
      </w:pPr>
    </w:p>
    <w:p w:rsidR="00451729" w:rsidRDefault="00451729" w:rsidP="00451729">
      <w:pPr>
        <w:keepNext/>
        <w:keepLines/>
        <w:widowControl w:val="0"/>
        <w:autoSpaceDE w:val="0"/>
        <w:autoSpaceDN w:val="0"/>
        <w:adjustRightInd w:val="0"/>
        <w:spacing w:line="240" w:lineRule="auto"/>
        <w:rPr>
          <w:rFonts w:ascii="Courier New" w:hAnsi="Courier New" w:cs="Courier New"/>
          <w:sz w:val="24"/>
          <w:szCs w:val="24"/>
        </w:rPr>
      </w:pPr>
      <w:r>
        <w:rPr>
          <w:rFonts w:ascii="Courier New" w:hAnsi="Courier New" w:cs="Courier New"/>
          <w:color w:val="000000"/>
          <w:sz w:val="20"/>
          <w:szCs w:val="20"/>
        </w:rPr>
        <w:t xml:space="preserve">   res = At(A(</w:t>
      </w:r>
      <w:proofErr w:type="spellStart"/>
      <w:r>
        <w:rPr>
          <w:rFonts w:ascii="Courier New" w:hAnsi="Courier New" w:cs="Courier New"/>
          <w:color w:val="000000"/>
          <w:sz w:val="20"/>
          <w:szCs w:val="20"/>
        </w:rPr>
        <w:t>xk</w:t>
      </w:r>
      <w:proofErr w:type="spellEnd"/>
      <w:r>
        <w:rPr>
          <w:rFonts w:ascii="Courier New" w:hAnsi="Courier New" w:cs="Courier New"/>
          <w:color w:val="000000"/>
          <w:sz w:val="20"/>
          <w:szCs w:val="20"/>
        </w:rPr>
        <w:t xml:space="preserve">)) - At(y);   </w:t>
      </w:r>
      <w:r>
        <w:rPr>
          <w:rFonts w:ascii="Courier New" w:hAnsi="Courier New" w:cs="Courier New"/>
          <w:color w:val="228B22"/>
          <w:sz w:val="20"/>
          <w:szCs w:val="20"/>
        </w:rPr>
        <w:t>% residuo nel dominio dell'immagine</w:t>
      </w:r>
    </w:p>
    <w:p w:rsidR="00451729" w:rsidRPr="00ED5023" w:rsidRDefault="00451729" w:rsidP="00451729">
      <w:pPr>
        <w:keepNext/>
        <w:keepLines/>
        <w:widowControl w:val="0"/>
        <w:jc w:val="both"/>
        <w:rPr>
          <w:rFonts w:ascii="Book Antiqua" w:hAnsi="Book Antiqua"/>
          <w:sz w:val="20"/>
          <w:szCs w:val="20"/>
          <w:lang w:eastAsia="ar-SA"/>
        </w:rPr>
      </w:pPr>
      <w:r w:rsidRPr="00ED5023">
        <w:rPr>
          <w:rFonts w:ascii="Book Antiqua" w:hAnsi="Book Antiqua"/>
          <w:sz w:val="20"/>
          <w:szCs w:val="20"/>
          <w:lang w:eastAsia="ar-SA"/>
        </w:rPr>
        <w:t>2) il termine x</w:t>
      </w:r>
      <w:r w:rsidRPr="00ED5023">
        <w:rPr>
          <w:rFonts w:ascii="Book Antiqua" w:hAnsi="Book Antiqua"/>
          <w:sz w:val="20"/>
          <w:szCs w:val="20"/>
          <w:vertAlign w:val="subscript"/>
          <w:lang w:eastAsia="ar-SA"/>
        </w:rPr>
        <w:t>k+1</w:t>
      </w:r>
      <w:r w:rsidRPr="00ED5023">
        <w:rPr>
          <w:rFonts w:ascii="Book Antiqua" w:hAnsi="Book Antiqua"/>
          <w:sz w:val="20"/>
          <w:szCs w:val="20"/>
          <w:lang w:eastAsia="ar-SA"/>
        </w:rPr>
        <w:t xml:space="preserve"> e quindi il valore di </w:t>
      </w:r>
      <w:r w:rsidRPr="00ED5023">
        <w:rPr>
          <w:rFonts w:ascii="Book Antiqua" w:hAnsi="Book Antiqua"/>
          <w:position w:val="-12"/>
          <w:sz w:val="20"/>
          <w:szCs w:val="20"/>
        </w:rPr>
        <w:object w:dxaOrig="279" w:dyaOrig="360">
          <v:shape id="_x0000_i1251" type="#_x0000_t75" style="width:15pt;height:22.5pt" o:ole="">
            <v:imagedata r:id="rId76" o:title=""/>
          </v:shape>
          <o:OLEObject Type="Embed" ProgID="Equation.3" ShapeID="_x0000_i1251" DrawAspect="Content" ObjectID="_1603010266" r:id="rId77"/>
        </w:object>
      </w:r>
      <w:r w:rsidRPr="00ED5023">
        <w:rPr>
          <w:rFonts w:ascii="Book Antiqua" w:hAnsi="Book Antiqua"/>
          <w:sz w:val="20"/>
          <w:szCs w:val="20"/>
        </w:rPr>
        <w:t xml:space="preserve"> alla i-esima iterazione;</w:t>
      </w:r>
    </w:p>
    <w:p w:rsidR="00451729" w:rsidRDefault="00451729" w:rsidP="00451729">
      <w:pPr>
        <w:keepNext/>
        <w:keepLines/>
        <w:widowControl w:val="0"/>
        <w:jc w:val="both"/>
        <w:rPr>
          <w:rFonts w:ascii="Book Antiqua" w:hAnsi="Book Antiqua"/>
          <w:sz w:val="20"/>
          <w:szCs w:val="20"/>
        </w:rPr>
      </w:pPr>
      <w:r w:rsidRPr="00ED5023">
        <w:rPr>
          <w:rFonts w:ascii="Book Antiqua" w:hAnsi="Book Antiqua"/>
          <w:position w:val="-12"/>
          <w:sz w:val="20"/>
          <w:szCs w:val="20"/>
        </w:rPr>
        <w:object w:dxaOrig="2600" w:dyaOrig="380">
          <v:shape id="_x0000_i1252" type="#_x0000_t75" style="width:129pt;height:15pt" o:ole="">
            <v:imagedata r:id="rId78" o:title=""/>
          </v:shape>
          <o:OLEObject Type="Embed" ProgID="Equation.3" ShapeID="_x0000_i1252" DrawAspect="Content" ObjectID="_1603010267" r:id="rId79"/>
        </w:object>
      </w:r>
    </w:p>
    <w:p w:rsidR="00451729" w:rsidRPr="00236AED" w:rsidRDefault="00451729" w:rsidP="00451729">
      <w:pPr>
        <w:keepNext/>
        <w:keepLines/>
        <w:widowControl w:val="0"/>
        <w:autoSpaceDE w:val="0"/>
        <w:autoSpaceDN w:val="0"/>
        <w:adjustRightInd w:val="0"/>
        <w:spacing w:line="240" w:lineRule="auto"/>
        <w:jc w:val="both"/>
        <w:rPr>
          <w:rFonts w:ascii="Courier New" w:hAnsi="Courier New" w:cs="Courier New"/>
          <w:sz w:val="24"/>
          <w:szCs w:val="24"/>
        </w:rPr>
      </w:pPr>
      <w:proofErr w:type="spellStart"/>
      <w:r w:rsidRPr="00236AED">
        <w:rPr>
          <w:rFonts w:ascii="Courier New" w:hAnsi="Courier New" w:cs="Courier New"/>
          <w:color w:val="000000"/>
          <w:sz w:val="20"/>
          <w:szCs w:val="20"/>
        </w:rPr>
        <w:t>xk</w:t>
      </w:r>
      <w:proofErr w:type="spellEnd"/>
      <w:r w:rsidRPr="00236AED">
        <w:rPr>
          <w:rFonts w:ascii="Courier New" w:hAnsi="Courier New" w:cs="Courier New"/>
          <w:color w:val="000000"/>
          <w:sz w:val="20"/>
          <w:szCs w:val="20"/>
        </w:rPr>
        <w:t xml:space="preserve"> = </w:t>
      </w:r>
      <w:proofErr w:type="spellStart"/>
      <w:r w:rsidRPr="00236AED">
        <w:rPr>
          <w:rFonts w:ascii="Courier New" w:hAnsi="Courier New" w:cs="Courier New"/>
          <w:color w:val="000000"/>
          <w:sz w:val="20"/>
          <w:szCs w:val="20"/>
        </w:rPr>
        <w:t>xk</w:t>
      </w:r>
      <w:proofErr w:type="spellEnd"/>
      <w:r w:rsidRPr="00236AED">
        <w:rPr>
          <w:rFonts w:ascii="Courier New" w:hAnsi="Courier New" w:cs="Courier New"/>
          <w:color w:val="000000"/>
          <w:sz w:val="20"/>
          <w:szCs w:val="20"/>
        </w:rPr>
        <w:t xml:space="preserve"> - st*res;</w:t>
      </w:r>
    </w:p>
    <w:p w:rsidR="00451729" w:rsidRPr="00236AED" w:rsidRDefault="00451729" w:rsidP="00451729">
      <w:pPr>
        <w:keepNext/>
        <w:keepLines/>
        <w:widowControl w:val="0"/>
        <w:autoSpaceDE w:val="0"/>
        <w:autoSpaceDN w:val="0"/>
        <w:adjustRightInd w:val="0"/>
        <w:spacing w:line="240" w:lineRule="auto"/>
        <w:jc w:val="both"/>
        <w:rPr>
          <w:rFonts w:ascii="Courier New" w:hAnsi="Courier New" w:cs="Courier New"/>
          <w:sz w:val="24"/>
          <w:szCs w:val="24"/>
        </w:rPr>
      </w:pPr>
    </w:p>
    <w:p w:rsidR="00451729" w:rsidRPr="00236AED"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rPr>
      </w:pPr>
      <w:r w:rsidRPr="00236AED">
        <w:rPr>
          <w:rFonts w:ascii="Book Antiqua" w:hAnsi="Book Antiqua" w:cs="Courier New"/>
          <w:sz w:val="20"/>
          <w:szCs w:val="20"/>
        </w:rPr>
        <w:lastRenderedPageBreak/>
        <w:t xml:space="preserve">Ad ogni iterazione il termine ‘st’ può essere ottimizzato sulla base di una funzione di ‘distanza’ definita nel dominio del </w:t>
      </w:r>
      <w:proofErr w:type="spellStart"/>
      <w:r w:rsidRPr="00236AED">
        <w:rPr>
          <w:rFonts w:ascii="Book Antiqua" w:hAnsi="Book Antiqua" w:cs="Courier New"/>
          <w:sz w:val="20"/>
          <w:szCs w:val="20"/>
        </w:rPr>
        <w:t>sinogramma</w:t>
      </w:r>
      <w:proofErr w:type="spellEnd"/>
      <w:r w:rsidRPr="00236AED">
        <w:rPr>
          <w:rFonts w:ascii="Book Antiqua" w:hAnsi="Book Antiqua" w:cs="Courier New"/>
          <w:sz w:val="20"/>
          <w:szCs w:val="20"/>
        </w:rPr>
        <w:t>, per esempio:</w:t>
      </w:r>
    </w:p>
    <w:p w:rsidR="00451729" w:rsidRPr="00236AED"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rPr>
      </w:pPr>
    </w:p>
    <w:p w:rsidR="00451729" w:rsidRPr="00236AED"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rPr>
      </w:pPr>
      <w:r w:rsidRPr="00236AED">
        <w:rPr>
          <w:rFonts w:ascii="Book Antiqua" w:hAnsi="Book Antiqua" w:cs="Courier New"/>
          <w:sz w:val="20"/>
          <w:szCs w:val="20"/>
        </w:rPr>
        <w:t xml:space="preserve">   %%%%%%%%%%%%%%%%%%%%%%%%%%%%% Ricerca del valore ottimale dello </w:t>
      </w:r>
      <w:proofErr w:type="spellStart"/>
      <w:r w:rsidRPr="00236AED">
        <w:rPr>
          <w:rFonts w:ascii="Book Antiqua" w:hAnsi="Book Antiqua" w:cs="Courier New"/>
          <w:sz w:val="20"/>
          <w:szCs w:val="20"/>
        </w:rPr>
        <w:t>step</w:t>
      </w:r>
      <w:proofErr w:type="spellEnd"/>
    </w:p>
    <w:p w:rsidR="00451729" w:rsidRPr="002B53AC"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lang w:val="en-US"/>
        </w:rPr>
      </w:pPr>
      <w:r w:rsidRPr="00236AED">
        <w:rPr>
          <w:rFonts w:ascii="Book Antiqua" w:hAnsi="Book Antiqua" w:cs="Courier New"/>
          <w:sz w:val="20"/>
          <w:szCs w:val="20"/>
        </w:rPr>
        <w:t xml:space="preserve">        </w:t>
      </w:r>
      <w:r w:rsidRPr="002B53AC">
        <w:rPr>
          <w:rFonts w:ascii="Book Antiqua" w:hAnsi="Book Antiqua" w:cs="Courier New"/>
          <w:sz w:val="20"/>
          <w:szCs w:val="20"/>
          <w:lang w:val="en-US"/>
        </w:rPr>
        <w:t>for n = 1:max %20</w:t>
      </w:r>
    </w:p>
    <w:p w:rsidR="00451729" w:rsidRPr="002B53AC"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lang w:val="en-US"/>
        </w:rPr>
      </w:pPr>
      <w:r w:rsidRPr="002B53AC">
        <w:rPr>
          <w:rFonts w:ascii="Book Antiqua" w:hAnsi="Book Antiqua" w:cs="Courier New"/>
          <w:sz w:val="20"/>
          <w:szCs w:val="20"/>
          <w:lang w:val="en-US"/>
        </w:rPr>
        <w:t xml:space="preserve">        </w:t>
      </w:r>
      <w:proofErr w:type="spellStart"/>
      <w:r w:rsidRPr="002B53AC">
        <w:rPr>
          <w:rFonts w:ascii="Book Antiqua" w:hAnsi="Book Antiqua" w:cs="Courier New"/>
          <w:sz w:val="20"/>
          <w:szCs w:val="20"/>
          <w:lang w:val="en-US"/>
        </w:rPr>
        <w:t>st</w:t>
      </w:r>
      <w:proofErr w:type="spellEnd"/>
      <w:r w:rsidRPr="002B53AC">
        <w:rPr>
          <w:rFonts w:ascii="Book Antiqua" w:hAnsi="Book Antiqua" w:cs="Courier New"/>
          <w:sz w:val="20"/>
          <w:szCs w:val="20"/>
          <w:lang w:val="en-US"/>
        </w:rPr>
        <w:t xml:space="preserve"> = </w:t>
      </w:r>
      <w:proofErr w:type="spellStart"/>
      <w:r w:rsidRPr="002B53AC">
        <w:rPr>
          <w:rFonts w:ascii="Book Antiqua" w:hAnsi="Book Antiqua" w:cs="Courier New"/>
          <w:sz w:val="20"/>
          <w:szCs w:val="20"/>
          <w:lang w:val="en-US"/>
        </w:rPr>
        <w:t>stepSize</w:t>
      </w:r>
      <w:proofErr w:type="spellEnd"/>
      <w:r w:rsidRPr="002B53AC">
        <w:rPr>
          <w:rFonts w:ascii="Book Antiqua" w:hAnsi="Book Antiqua" w:cs="Courier New"/>
          <w:sz w:val="20"/>
          <w:szCs w:val="20"/>
          <w:lang w:val="en-US"/>
        </w:rPr>
        <w:t>*c^(n-1)</w:t>
      </w:r>
    </w:p>
    <w:p w:rsidR="00451729" w:rsidRPr="00236AED"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rPr>
      </w:pPr>
      <w:r w:rsidRPr="002B53AC">
        <w:rPr>
          <w:rFonts w:ascii="Book Antiqua" w:hAnsi="Book Antiqua" w:cs="Courier New"/>
          <w:sz w:val="20"/>
          <w:szCs w:val="20"/>
          <w:lang w:val="en-US"/>
        </w:rPr>
        <w:t xml:space="preserve">        </w:t>
      </w:r>
      <w:proofErr w:type="spellStart"/>
      <w:r w:rsidRPr="00236AED">
        <w:rPr>
          <w:rFonts w:ascii="Book Antiqua" w:hAnsi="Book Antiqua" w:cs="Courier New"/>
          <w:sz w:val="20"/>
          <w:szCs w:val="20"/>
        </w:rPr>
        <w:t>tmpI</w:t>
      </w:r>
      <w:proofErr w:type="spellEnd"/>
      <w:r w:rsidRPr="00236AED">
        <w:rPr>
          <w:rFonts w:ascii="Book Antiqua" w:hAnsi="Book Antiqua" w:cs="Courier New"/>
          <w:sz w:val="20"/>
          <w:szCs w:val="20"/>
        </w:rPr>
        <w:t xml:space="preserve"> = </w:t>
      </w:r>
      <w:proofErr w:type="spellStart"/>
      <w:r w:rsidRPr="00236AED">
        <w:rPr>
          <w:rFonts w:ascii="Book Antiqua" w:hAnsi="Book Antiqua" w:cs="Courier New"/>
          <w:sz w:val="20"/>
          <w:szCs w:val="20"/>
        </w:rPr>
        <w:t>xk</w:t>
      </w:r>
      <w:proofErr w:type="spellEnd"/>
      <w:r w:rsidRPr="00236AED">
        <w:rPr>
          <w:rFonts w:ascii="Book Antiqua" w:hAnsi="Book Antiqua" w:cs="Courier New"/>
          <w:sz w:val="20"/>
          <w:szCs w:val="20"/>
        </w:rPr>
        <w:t xml:space="preserve"> - st*res;</w:t>
      </w:r>
    </w:p>
    <w:p w:rsidR="00451729" w:rsidRPr="00236AED"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rPr>
      </w:pPr>
      <w:r w:rsidRPr="00236AED">
        <w:rPr>
          <w:rFonts w:ascii="Book Antiqua" w:hAnsi="Book Antiqua" w:cs="Courier New"/>
          <w:sz w:val="20"/>
          <w:szCs w:val="20"/>
        </w:rPr>
        <w:t xml:space="preserve">        y1 = A(</w:t>
      </w:r>
      <w:proofErr w:type="spellStart"/>
      <w:r w:rsidRPr="00236AED">
        <w:rPr>
          <w:rFonts w:ascii="Book Antiqua" w:hAnsi="Book Antiqua" w:cs="Courier New"/>
          <w:sz w:val="20"/>
          <w:szCs w:val="20"/>
        </w:rPr>
        <w:t>tmpI</w:t>
      </w:r>
      <w:proofErr w:type="spellEnd"/>
      <w:r w:rsidRPr="00236AED">
        <w:rPr>
          <w:rFonts w:ascii="Book Antiqua" w:hAnsi="Book Antiqua" w:cs="Courier New"/>
          <w:sz w:val="20"/>
          <w:szCs w:val="20"/>
        </w:rPr>
        <w:t xml:space="preserve">);  % dominio del </w:t>
      </w:r>
      <w:proofErr w:type="spellStart"/>
      <w:r w:rsidRPr="00236AED">
        <w:rPr>
          <w:rFonts w:ascii="Book Antiqua" w:hAnsi="Book Antiqua" w:cs="Courier New"/>
          <w:sz w:val="20"/>
          <w:szCs w:val="20"/>
        </w:rPr>
        <w:t>sinogramma</w:t>
      </w:r>
      <w:proofErr w:type="spellEnd"/>
    </w:p>
    <w:p w:rsidR="00451729" w:rsidRPr="00236AED"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rPr>
      </w:pPr>
      <w:r w:rsidRPr="00236AED">
        <w:rPr>
          <w:rFonts w:ascii="Book Antiqua" w:hAnsi="Book Antiqua" w:cs="Courier New"/>
          <w:sz w:val="20"/>
          <w:szCs w:val="20"/>
        </w:rPr>
        <w:t xml:space="preserve">        </w:t>
      </w:r>
      <w:proofErr w:type="spellStart"/>
      <w:r w:rsidRPr="00236AED">
        <w:rPr>
          <w:rFonts w:ascii="Book Antiqua" w:hAnsi="Book Antiqua" w:cs="Courier New"/>
          <w:sz w:val="20"/>
          <w:szCs w:val="20"/>
        </w:rPr>
        <w:t>Obj</w:t>
      </w:r>
      <w:proofErr w:type="spellEnd"/>
      <w:r w:rsidRPr="00236AED">
        <w:rPr>
          <w:rFonts w:ascii="Book Antiqua" w:hAnsi="Book Antiqua" w:cs="Courier New"/>
          <w:sz w:val="20"/>
          <w:szCs w:val="20"/>
        </w:rPr>
        <w:t xml:space="preserve"> = </w:t>
      </w:r>
      <w:proofErr w:type="spellStart"/>
      <w:r w:rsidRPr="00236AED">
        <w:rPr>
          <w:rFonts w:ascii="Book Antiqua" w:hAnsi="Book Antiqua" w:cs="Courier New"/>
          <w:sz w:val="20"/>
          <w:szCs w:val="20"/>
        </w:rPr>
        <w:t>norm</w:t>
      </w:r>
      <w:proofErr w:type="spellEnd"/>
      <w:r w:rsidRPr="00236AED">
        <w:rPr>
          <w:rFonts w:ascii="Book Antiqua" w:hAnsi="Book Antiqua" w:cs="Courier New"/>
          <w:sz w:val="20"/>
          <w:szCs w:val="20"/>
        </w:rPr>
        <w:t xml:space="preserve">(y1(:)-y(:));  % distanza nel dominio del </w:t>
      </w:r>
      <w:proofErr w:type="spellStart"/>
      <w:r w:rsidRPr="00236AED">
        <w:rPr>
          <w:rFonts w:ascii="Book Antiqua" w:hAnsi="Book Antiqua" w:cs="Courier New"/>
          <w:sz w:val="20"/>
          <w:szCs w:val="20"/>
        </w:rPr>
        <w:t>sinogramma</w:t>
      </w:r>
      <w:proofErr w:type="spellEnd"/>
    </w:p>
    <w:p w:rsidR="00451729" w:rsidRPr="00236AED"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rPr>
      </w:pPr>
      <w:r w:rsidRPr="00236AED">
        <w:rPr>
          <w:rFonts w:ascii="Book Antiqua" w:hAnsi="Book Antiqua" w:cs="Courier New"/>
          <w:sz w:val="20"/>
          <w:szCs w:val="20"/>
        </w:rPr>
        <w:t xml:space="preserve">        </w:t>
      </w:r>
    </w:p>
    <w:p w:rsidR="00451729" w:rsidRPr="002B53AC"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lang w:val="en-US"/>
        </w:rPr>
      </w:pPr>
      <w:r w:rsidRPr="00236AED">
        <w:rPr>
          <w:rFonts w:ascii="Book Antiqua" w:hAnsi="Book Antiqua" w:cs="Courier New"/>
          <w:sz w:val="20"/>
          <w:szCs w:val="20"/>
        </w:rPr>
        <w:t xml:space="preserve">        </w:t>
      </w:r>
      <w:r w:rsidRPr="002B53AC">
        <w:rPr>
          <w:rFonts w:ascii="Book Antiqua" w:hAnsi="Book Antiqua" w:cs="Courier New"/>
          <w:sz w:val="20"/>
          <w:szCs w:val="20"/>
          <w:lang w:val="en-US"/>
        </w:rPr>
        <w:t xml:space="preserve">if </w:t>
      </w:r>
      <w:proofErr w:type="spellStart"/>
      <w:r w:rsidRPr="002B53AC">
        <w:rPr>
          <w:rFonts w:ascii="Book Antiqua" w:hAnsi="Book Antiqua" w:cs="Courier New"/>
          <w:sz w:val="20"/>
          <w:szCs w:val="20"/>
          <w:lang w:val="en-US"/>
        </w:rPr>
        <w:t>Obj</w:t>
      </w:r>
      <w:proofErr w:type="spellEnd"/>
      <w:r w:rsidRPr="002B53AC">
        <w:rPr>
          <w:rFonts w:ascii="Book Antiqua" w:hAnsi="Book Antiqua" w:cs="Courier New"/>
          <w:sz w:val="20"/>
          <w:szCs w:val="20"/>
          <w:lang w:val="en-US"/>
        </w:rPr>
        <w:t xml:space="preserve"> &lt; </w:t>
      </w:r>
      <w:proofErr w:type="spellStart"/>
      <w:r w:rsidRPr="002B53AC">
        <w:rPr>
          <w:rFonts w:ascii="Book Antiqua" w:hAnsi="Book Antiqua" w:cs="Courier New"/>
          <w:sz w:val="20"/>
          <w:szCs w:val="20"/>
          <w:lang w:val="en-US"/>
        </w:rPr>
        <w:t>prevObj</w:t>
      </w:r>
      <w:proofErr w:type="spellEnd"/>
    </w:p>
    <w:p w:rsidR="00451729" w:rsidRPr="002B53AC"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lang w:val="en-US"/>
        </w:rPr>
      </w:pPr>
      <w:r w:rsidRPr="002B53AC">
        <w:rPr>
          <w:rFonts w:ascii="Book Antiqua" w:hAnsi="Book Antiqua" w:cs="Courier New"/>
          <w:sz w:val="20"/>
          <w:szCs w:val="20"/>
          <w:lang w:val="en-US"/>
        </w:rPr>
        <w:t xml:space="preserve">            </w:t>
      </w:r>
      <w:proofErr w:type="spellStart"/>
      <w:r w:rsidRPr="002B53AC">
        <w:rPr>
          <w:rFonts w:ascii="Book Antiqua" w:hAnsi="Book Antiqua" w:cs="Courier New"/>
          <w:sz w:val="20"/>
          <w:szCs w:val="20"/>
          <w:lang w:val="en-US"/>
        </w:rPr>
        <w:t>prevObj</w:t>
      </w:r>
      <w:proofErr w:type="spellEnd"/>
      <w:r w:rsidRPr="002B53AC">
        <w:rPr>
          <w:rFonts w:ascii="Book Antiqua" w:hAnsi="Book Antiqua" w:cs="Courier New"/>
          <w:sz w:val="20"/>
          <w:szCs w:val="20"/>
          <w:lang w:val="en-US"/>
        </w:rPr>
        <w:t xml:space="preserve"> = </w:t>
      </w:r>
      <w:proofErr w:type="spellStart"/>
      <w:r w:rsidRPr="002B53AC">
        <w:rPr>
          <w:rFonts w:ascii="Book Antiqua" w:hAnsi="Book Antiqua" w:cs="Courier New"/>
          <w:sz w:val="20"/>
          <w:szCs w:val="20"/>
          <w:lang w:val="en-US"/>
        </w:rPr>
        <w:t>Obj</w:t>
      </w:r>
      <w:proofErr w:type="spellEnd"/>
      <w:r w:rsidRPr="002B53AC">
        <w:rPr>
          <w:rFonts w:ascii="Book Antiqua" w:hAnsi="Book Antiqua" w:cs="Courier New"/>
          <w:sz w:val="20"/>
          <w:szCs w:val="20"/>
          <w:lang w:val="en-US"/>
        </w:rPr>
        <w:t>;</w:t>
      </w:r>
    </w:p>
    <w:p w:rsidR="00451729" w:rsidRPr="002B53AC"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lang w:val="en-US"/>
        </w:rPr>
      </w:pPr>
      <w:r w:rsidRPr="002B53AC">
        <w:rPr>
          <w:rFonts w:ascii="Book Antiqua" w:hAnsi="Book Antiqua" w:cs="Courier New"/>
          <w:sz w:val="20"/>
          <w:szCs w:val="20"/>
          <w:lang w:val="en-US"/>
        </w:rPr>
        <w:t xml:space="preserve">            </w:t>
      </w:r>
      <w:proofErr w:type="spellStart"/>
      <w:r w:rsidRPr="002B53AC">
        <w:rPr>
          <w:rFonts w:ascii="Book Antiqua" w:hAnsi="Book Antiqua" w:cs="Courier New"/>
          <w:sz w:val="20"/>
          <w:szCs w:val="20"/>
          <w:lang w:val="en-US"/>
        </w:rPr>
        <w:t>stepSize</w:t>
      </w:r>
      <w:proofErr w:type="spellEnd"/>
      <w:r w:rsidRPr="002B53AC">
        <w:rPr>
          <w:rFonts w:ascii="Book Antiqua" w:hAnsi="Book Antiqua" w:cs="Courier New"/>
          <w:sz w:val="20"/>
          <w:szCs w:val="20"/>
          <w:lang w:val="en-US"/>
        </w:rPr>
        <w:t xml:space="preserve"> = </w:t>
      </w:r>
      <w:proofErr w:type="spellStart"/>
      <w:r w:rsidRPr="002B53AC">
        <w:rPr>
          <w:rFonts w:ascii="Book Antiqua" w:hAnsi="Book Antiqua" w:cs="Courier New"/>
          <w:sz w:val="20"/>
          <w:szCs w:val="20"/>
          <w:lang w:val="en-US"/>
        </w:rPr>
        <w:t>st</w:t>
      </w:r>
      <w:proofErr w:type="spellEnd"/>
      <w:r w:rsidRPr="002B53AC">
        <w:rPr>
          <w:rFonts w:ascii="Book Antiqua" w:hAnsi="Book Antiqua" w:cs="Courier New"/>
          <w:sz w:val="20"/>
          <w:szCs w:val="20"/>
          <w:lang w:val="en-US"/>
        </w:rPr>
        <w:t>;</w:t>
      </w:r>
    </w:p>
    <w:p w:rsidR="00451729" w:rsidRPr="002B53AC"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lang w:val="en-US"/>
        </w:rPr>
      </w:pPr>
      <w:r w:rsidRPr="002B53AC">
        <w:rPr>
          <w:rFonts w:ascii="Book Antiqua" w:hAnsi="Book Antiqua" w:cs="Courier New"/>
          <w:sz w:val="20"/>
          <w:szCs w:val="20"/>
          <w:lang w:val="en-US"/>
        </w:rPr>
        <w:t xml:space="preserve">            break;</w:t>
      </w:r>
    </w:p>
    <w:p w:rsidR="00451729" w:rsidRPr="002B53AC"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lang w:val="en-US"/>
        </w:rPr>
      </w:pPr>
      <w:r w:rsidRPr="002B53AC">
        <w:rPr>
          <w:rFonts w:ascii="Book Antiqua" w:hAnsi="Book Antiqua" w:cs="Courier New"/>
          <w:sz w:val="20"/>
          <w:szCs w:val="20"/>
          <w:lang w:val="en-US"/>
        </w:rPr>
        <w:t xml:space="preserve">        end</w:t>
      </w:r>
    </w:p>
    <w:p w:rsidR="00451729" w:rsidRPr="002B53AC"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lang w:val="en-US"/>
        </w:rPr>
      </w:pPr>
      <w:r w:rsidRPr="002B53AC">
        <w:rPr>
          <w:rFonts w:ascii="Book Antiqua" w:hAnsi="Book Antiqua" w:cs="Courier New"/>
          <w:sz w:val="20"/>
          <w:szCs w:val="20"/>
          <w:lang w:val="en-US"/>
        </w:rPr>
        <w:t xml:space="preserve">        </w:t>
      </w:r>
    </w:p>
    <w:p w:rsidR="00451729" w:rsidRPr="002B53AC"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lang w:val="en-US"/>
        </w:rPr>
      </w:pPr>
      <w:r>
        <w:rPr>
          <w:rFonts w:ascii="Book Antiqua" w:hAnsi="Book Antiqua" w:cs="Courier New"/>
          <w:sz w:val="20"/>
          <w:szCs w:val="20"/>
          <w:lang w:val="en-US"/>
        </w:rPr>
        <w:t xml:space="preserve">        if n</w:t>
      </w:r>
      <w:r w:rsidRPr="002B53AC">
        <w:rPr>
          <w:rFonts w:ascii="Book Antiqua" w:hAnsi="Book Antiqua" w:cs="Courier New"/>
          <w:sz w:val="20"/>
          <w:szCs w:val="20"/>
          <w:lang w:val="en-US"/>
        </w:rPr>
        <w:t xml:space="preserve"> == max</w:t>
      </w:r>
    </w:p>
    <w:p w:rsidR="00451729" w:rsidRPr="002B53AC"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lang w:val="en-US"/>
        </w:rPr>
      </w:pPr>
      <w:r w:rsidRPr="002B53AC">
        <w:rPr>
          <w:rFonts w:ascii="Book Antiqua" w:hAnsi="Book Antiqua" w:cs="Courier New"/>
          <w:sz w:val="20"/>
          <w:szCs w:val="20"/>
          <w:lang w:val="en-US"/>
        </w:rPr>
        <w:t xml:space="preserve">            </w:t>
      </w:r>
      <w:proofErr w:type="spellStart"/>
      <w:r w:rsidRPr="002B53AC">
        <w:rPr>
          <w:rFonts w:ascii="Book Antiqua" w:hAnsi="Book Antiqua" w:cs="Courier New"/>
          <w:sz w:val="20"/>
          <w:szCs w:val="20"/>
          <w:lang w:val="en-US"/>
        </w:rPr>
        <w:t>fprintf</w:t>
      </w:r>
      <w:proofErr w:type="spellEnd"/>
      <w:r w:rsidRPr="002B53AC">
        <w:rPr>
          <w:rFonts w:ascii="Book Antiqua" w:hAnsi="Book Antiqua" w:cs="Courier New"/>
          <w:sz w:val="20"/>
          <w:szCs w:val="20"/>
          <w:lang w:val="en-US"/>
        </w:rPr>
        <w:t>('ERROR!!!\n')</w:t>
      </w:r>
    </w:p>
    <w:p w:rsidR="00451729" w:rsidRPr="002B53AC"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lang w:val="en-US"/>
        </w:rPr>
      </w:pPr>
      <w:r w:rsidRPr="002B53AC">
        <w:rPr>
          <w:rFonts w:ascii="Book Antiqua" w:hAnsi="Book Antiqua" w:cs="Courier New"/>
          <w:sz w:val="20"/>
          <w:szCs w:val="20"/>
          <w:lang w:val="en-US"/>
        </w:rPr>
        <w:t xml:space="preserve">            return</w:t>
      </w:r>
    </w:p>
    <w:p w:rsidR="00451729" w:rsidRPr="002B53AC"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lang w:val="en-US"/>
        </w:rPr>
      </w:pPr>
      <w:r w:rsidRPr="002B53AC">
        <w:rPr>
          <w:rFonts w:ascii="Book Antiqua" w:hAnsi="Book Antiqua" w:cs="Courier New"/>
          <w:sz w:val="20"/>
          <w:szCs w:val="20"/>
          <w:lang w:val="en-US"/>
        </w:rPr>
        <w:t xml:space="preserve">        end</w:t>
      </w:r>
    </w:p>
    <w:p w:rsidR="00451729" w:rsidRPr="002B53AC"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lang w:val="en-US"/>
        </w:rPr>
      </w:pPr>
      <w:r w:rsidRPr="002B53AC">
        <w:rPr>
          <w:rFonts w:ascii="Book Antiqua" w:hAnsi="Book Antiqua" w:cs="Courier New"/>
          <w:sz w:val="20"/>
          <w:szCs w:val="20"/>
          <w:lang w:val="en-US"/>
        </w:rPr>
        <w:t xml:space="preserve">     end</w:t>
      </w:r>
    </w:p>
    <w:p w:rsidR="00451729" w:rsidRPr="00236AED"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rPr>
      </w:pPr>
      <w:r w:rsidRPr="002B53AC">
        <w:rPr>
          <w:rFonts w:ascii="Book Antiqua" w:hAnsi="Book Antiqua" w:cs="Courier New"/>
          <w:sz w:val="20"/>
          <w:szCs w:val="20"/>
          <w:lang w:val="en-US"/>
        </w:rPr>
        <w:t xml:space="preserve">    </w:t>
      </w:r>
      <w:r w:rsidRPr="00236AED">
        <w:rPr>
          <w:rFonts w:ascii="Book Antiqua" w:hAnsi="Book Antiqua" w:cs="Courier New"/>
          <w:sz w:val="20"/>
          <w:szCs w:val="20"/>
        </w:rPr>
        <w:t>%%%%%%%%%%%%%%%%%%%%%%%%%%%%%%%%%%%%%%%%%%</w:t>
      </w:r>
    </w:p>
    <w:p w:rsidR="00451729" w:rsidRPr="00236AED" w:rsidRDefault="00451729" w:rsidP="00451729">
      <w:pPr>
        <w:keepNext/>
        <w:keepLines/>
        <w:widowControl w:val="0"/>
        <w:autoSpaceDE w:val="0"/>
        <w:autoSpaceDN w:val="0"/>
        <w:adjustRightInd w:val="0"/>
        <w:spacing w:line="240" w:lineRule="auto"/>
        <w:jc w:val="both"/>
        <w:rPr>
          <w:rFonts w:ascii="Book Antiqua" w:hAnsi="Book Antiqua" w:cs="Courier New"/>
          <w:sz w:val="20"/>
          <w:szCs w:val="20"/>
        </w:rPr>
      </w:pPr>
    </w:p>
    <w:p w:rsidR="00451729" w:rsidRPr="00236AED" w:rsidRDefault="00451729" w:rsidP="00451729">
      <w:pPr>
        <w:keepNext/>
        <w:keepLines/>
        <w:widowControl w:val="0"/>
        <w:autoSpaceDE w:val="0"/>
        <w:autoSpaceDN w:val="0"/>
        <w:adjustRightInd w:val="0"/>
        <w:spacing w:line="240" w:lineRule="auto"/>
        <w:jc w:val="both"/>
        <w:rPr>
          <w:rFonts w:ascii="Book Antiqua" w:hAnsi="Book Antiqua" w:cs="Courier New"/>
          <w:color w:val="000000"/>
          <w:sz w:val="20"/>
          <w:szCs w:val="20"/>
        </w:rPr>
      </w:pPr>
      <w:r w:rsidRPr="00236AED">
        <w:rPr>
          <w:rFonts w:ascii="Book Antiqua" w:hAnsi="Book Antiqua" w:cs="Courier New"/>
          <w:sz w:val="20"/>
          <w:szCs w:val="20"/>
        </w:rPr>
        <w:t xml:space="preserve">con </w:t>
      </w:r>
      <w:proofErr w:type="spellStart"/>
      <w:r w:rsidRPr="00236AED">
        <w:rPr>
          <w:rFonts w:ascii="Book Antiqua" w:hAnsi="Book Antiqua" w:cs="Courier New"/>
          <w:color w:val="000000"/>
          <w:sz w:val="20"/>
          <w:szCs w:val="20"/>
        </w:rPr>
        <w:t>stepSize</w:t>
      </w:r>
      <w:proofErr w:type="spellEnd"/>
      <w:r w:rsidRPr="00236AED">
        <w:rPr>
          <w:rFonts w:ascii="Book Antiqua" w:hAnsi="Book Antiqua" w:cs="Courier New"/>
          <w:color w:val="000000"/>
          <w:sz w:val="20"/>
          <w:szCs w:val="20"/>
        </w:rPr>
        <w:t xml:space="preserve"> = 5/25; c = 0.1; n = 1:20;</w:t>
      </w:r>
    </w:p>
    <w:p w:rsidR="00451729" w:rsidRPr="002B53AC" w:rsidRDefault="00451729" w:rsidP="00451729">
      <w:pPr>
        <w:keepNext/>
        <w:keepLines/>
        <w:widowControl w:val="0"/>
        <w:jc w:val="both"/>
        <w:rPr>
          <w:rFonts w:ascii="Book Antiqua" w:hAnsi="Book Antiqua"/>
          <w:sz w:val="20"/>
          <w:szCs w:val="20"/>
        </w:rPr>
      </w:pPr>
    </w:p>
    <w:p w:rsidR="00451729" w:rsidRDefault="00451729" w:rsidP="00451729">
      <w:pPr>
        <w:keepNext/>
        <w:keepLines/>
        <w:widowControl w:val="0"/>
        <w:rPr>
          <w:rFonts w:ascii="Book Antiqua" w:hAnsi="Book Antiqua"/>
          <w:sz w:val="20"/>
          <w:szCs w:val="20"/>
          <w:lang w:eastAsia="ar-SA"/>
        </w:rPr>
      </w:pPr>
    </w:p>
    <w:p w:rsidR="00451729" w:rsidRPr="002B53AC" w:rsidRDefault="00451729" w:rsidP="00451729">
      <w:pPr>
        <w:keepNext/>
        <w:keepLines/>
        <w:widowControl w:val="0"/>
        <w:rPr>
          <w:rFonts w:ascii="Book Antiqua" w:hAnsi="Book Antiqua"/>
          <w:sz w:val="20"/>
          <w:szCs w:val="20"/>
          <w:lang w:eastAsia="ar-SA"/>
        </w:rPr>
      </w:pPr>
      <w:r w:rsidRPr="002B53AC">
        <w:rPr>
          <w:rFonts w:ascii="Book Antiqua" w:hAnsi="Book Antiqua"/>
          <w:sz w:val="20"/>
          <w:szCs w:val="20"/>
          <w:lang w:eastAsia="ar-SA"/>
        </w:rPr>
        <w:t>Alcuni risultati attesi:</w:t>
      </w:r>
    </w:p>
    <w:p w:rsidR="00451729" w:rsidRPr="00ED5023" w:rsidRDefault="00451729" w:rsidP="00451729">
      <w:pPr>
        <w:keepNext/>
        <w:keepLines/>
        <w:widowControl w:val="0"/>
        <w:rPr>
          <w:rFonts w:ascii="Book Antiqua" w:hAnsi="Book Antiqua"/>
          <w:sz w:val="20"/>
          <w:lang w:eastAsia="ar-SA"/>
        </w:rPr>
      </w:pPr>
      <w:r w:rsidRPr="00ED5023">
        <w:rPr>
          <w:rFonts w:ascii="Book Antiqua" w:hAnsi="Book Antiqua"/>
          <w:sz w:val="20"/>
          <w:lang w:eastAsia="ar-SA"/>
        </w:rPr>
        <w:t>a) metodo del gradiente</w:t>
      </w:r>
    </w:p>
    <w:p w:rsidR="00451729" w:rsidRPr="00ED5023" w:rsidRDefault="00451729" w:rsidP="00451729">
      <w:pPr>
        <w:keepNext/>
        <w:keepLines/>
        <w:widowControl w:val="0"/>
        <w:jc w:val="center"/>
        <w:rPr>
          <w:rFonts w:ascii="Book Antiqua" w:hAnsi="Book Antiqua"/>
          <w:sz w:val="20"/>
          <w:lang w:eastAsia="ar-SA"/>
        </w:rPr>
      </w:pPr>
      <w:r w:rsidRPr="00ED5023">
        <w:rPr>
          <w:rFonts w:ascii="Book Antiqua" w:hAnsi="Book Antiqua"/>
          <w:noProof/>
          <w:sz w:val="20"/>
          <w:lang w:val="en-US"/>
        </w:rPr>
        <w:drawing>
          <wp:inline distT="0" distB="0" distL="0" distR="0" wp14:anchorId="3EC32418" wp14:editId="5F4C7D0A">
            <wp:extent cx="4725749" cy="2005514"/>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729814" cy="2007239"/>
                    </a:xfrm>
                    <a:prstGeom prst="rect">
                      <a:avLst/>
                    </a:prstGeom>
                    <a:noFill/>
                    <a:ln>
                      <a:noFill/>
                    </a:ln>
                  </pic:spPr>
                </pic:pic>
              </a:graphicData>
            </a:graphic>
          </wp:inline>
        </w:drawing>
      </w:r>
    </w:p>
    <w:p w:rsidR="00451729" w:rsidRPr="00ED5023" w:rsidRDefault="00451729" w:rsidP="00451729">
      <w:pPr>
        <w:keepNext/>
        <w:keepLines/>
        <w:widowControl w:val="0"/>
        <w:jc w:val="center"/>
        <w:rPr>
          <w:rFonts w:ascii="Book Antiqua" w:hAnsi="Book Antiqua"/>
          <w:sz w:val="20"/>
          <w:lang w:eastAsia="ar-SA"/>
        </w:rPr>
      </w:pPr>
      <w:r w:rsidRPr="00ED5023">
        <w:rPr>
          <w:rFonts w:ascii="Book Antiqua" w:hAnsi="Book Antiqua"/>
          <w:sz w:val="20"/>
          <w:lang w:eastAsia="ar-SA"/>
        </w:rPr>
        <w:t>Residuo con il metodo del gradiente</w:t>
      </w:r>
      <w:r w:rsidRPr="00ED5023">
        <w:rPr>
          <w:rFonts w:ascii="Book Antiqua" w:hAnsi="Book Antiqua"/>
          <w:sz w:val="20"/>
          <w:lang w:eastAsia="ar-SA"/>
        </w:rPr>
        <w:tab/>
      </w:r>
      <w:r w:rsidRPr="00ED5023">
        <w:rPr>
          <w:rFonts w:ascii="Book Antiqua" w:hAnsi="Book Antiqua"/>
          <w:sz w:val="20"/>
          <w:lang w:eastAsia="ar-SA"/>
        </w:rPr>
        <w:tab/>
        <w:t>Immagine di partenza</w:t>
      </w:r>
    </w:p>
    <w:p w:rsidR="00451729" w:rsidRPr="00ED5023" w:rsidRDefault="00451729" w:rsidP="00451729">
      <w:pPr>
        <w:keepNext/>
        <w:keepLines/>
        <w:widowControl w:val="0"/>
        <w:jc w:val="center"/>
        <w:rPr>
          <w:rFonts w:ascii="Book Antiqua" w:hAnsi="Book Antiqua"/>
          <w:sz w:val="20"/>
          <w:lang w:eastAsia="ar-SA"/>
        </w:rPr>
      </w:pPr>
    </w:p>
    <w:p w:rsidR="00451729" w:rsidRPr="00ED5023" w:rsidRDefault="00451729" w:rsidP="00451729">
      <w:pPr>
        <w:keepNext/>
        <w:keepLines/>
        <w:widowControl w:val="0"/>
        <w:jc w:val="both"/>
        <w:rPr>
          <w:rFonts w:ascii="Book Antiqua" w:hAnsi="Book Antiqua"/>
          <w:sz w:val="20"/>
          <w:lang w:eastAsia="ar-SA"/>
        </w:rPr>
      </w:pPr>
      <w:r w:rsidRPr="00ED5023">
        <w:rPr>
          <w:rFonts w:ascii="Book Antiqua" w:hAnsi="Book Antiqua"/>
          <w:sz w:val="20"/>
          <w:lang w:eastAsia="ar-SA"/>
        </w:rPr>
        <w:t>b) metodo del gradiente coniugato</w:t>
      </w:r>
    </w:p>
    <w:p w:rsidR="00451729" w:rsidRPr="00ED5023" w:rsidRDefault="00451729" w:rsidP="00451729">
      <w:pPr>
        <w:keepNext/>
        <w:keepLines/>
        <w:widowControl w:val="0"/>
        <w:jc w:val="center"/>
        <w:rPr>
          <w:rFonts w:ascii="Book Antiqua" w:hAnsi="Book Antiqua"/>
          <w:sz w:val="20"/>
          <w:lang w:eastAsia="ar-SA"/>
        </w:rPr>
      </w:pPr>
      <w:r w:rsidRPr="00ED5023">
        <w:rPr>
          <w:rFonts w:ascii="Book Antiqua" w:hAnsi="Book Antiqua"/>
          <w:noProof/>
          <w:sz w:val="20"/>
          <w:lang w:val="en-US"/>
        </w:rPr>
        <w:drawing>
          <wp:inline distT="0" distB="0" distL="0" distR="0" wp14:anchorId="237C5A47" wp14:editId="74A008AB">
            <wp:extent cx="4518208" cy="1290917"/>
            <wp:effectExtent l="0" t="0" r="0" b="0"/>
            <wp:docPr id="188" name="Immagin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9710" cy="1294203"/>
                    </a:xfrm>
                    <a:prstGeom prst="rect">
                      <a:avLst/>
                    </a:prstGeom>
                    <a:noFill/>
                    <a:ln>
                      <a:noFill/>
                    </a:ln>
                  </pic:spPr>
                </pic:pic>
              </a:graphicData>
            </a:graphic>
          </wp:inline>
        </w:drawing>
      </w:r>
    </w:p>
    <w:p w:rsidR="00451729" w:rsidRPr="00ED5023" w:rsidRDefault="00451729" w:rsidP="00451729">
      <w:pPr>
        <w:keepNext/>
        <w:keepLines/>
        <w:widowControl w:val="0"/>
        <w:jc w:val="center"/>
        <w:rPr>
          <w:rFonts w:ascii="Book Antiqua" w:hAnsi="Book Antiqua"/>
          <w:sz w:val="20"/>
          <w:lang w:eastAsia="ar-SA"/>
        </w:rPr>
      </w:pPr>
      <w:r w:rsidRPr="00ED5023">
        <w:rPr>
          <w:rFonts w:ascii="Book Antiqua" w:hAnsi="Book Antiqua"/>
          <w:noProof/>
          <w:sz w:val="20"/>
          <w:lang w:val="en-US"/>
        </w:rPr>
        <w:lastRenderedPageBreak/>
        <w:drawing>
          <wp:inline distT="0" distB="0" distL="0" distR="0" wp14:anchorId="5F9B7613" wp14:editId="6A0D9011">
            <wp:extent cx="4847130" cy="2152481"/>
            <wp:effectExtent l="0" t="0" r="0" b="0"/>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851379" cy="2154368"/>
                    </a:xfrm>
                    <a:prstGeom prst="rect">
                      <a:avLst/>
                    </a:prstGeom>
                    <a:noFill/>
                    <a:ln>
                      <a:noFill/>
                    </a:ln>
                  </pic:spPr>
                </pic:pic>
              </a:graphicData>
            </a:graphic>
          </wp:inline>
        </w:drawing>
      </w:r>
    </w:p>
    <w:p w:rsidR="00451729" w:rsidRPr="00ED5023" w:rsidRDefault="00451729" w:rsidP="00451729">
      <w:pPr>
        <w:keepNext/>
        <w:keepLines/>
        <w:widowControl w:val="0"/>
        <w:jc w:val="center"/>
        <w:rPr>
          <w:rFonts w:ascii="Book Antiqua" w:hAnsi="Book Antiqua"/>
          <w:sz w:val="20"/>
          <w:lang w:eastAsia="ar-SA"/>
        </w:rPr>
      </w:pPr>
      <w:r w:rsidRPr="00ED5023">
        <w:rPr>
          <w:rFonts w:ascii="Book Antiqua" w:hAnsi="Book Antiqua"/>
          <w:sz w:val="20"/>
          <w:lang w:eastAsia="ar-SA"/>
        </w:rPr>
        <w:t xml:space="preserve">Da sinistra immagine: fornita, con gradiente, con gradiente coniugato, con </w:t>
      </w:r>
      <w:proofErr w:type="spellStart"/>
      <w:r w:rsidRPr="00ED5023">
        <w:rPr>
          <w:rFonts w:ascii="Book Antiqua" w:hAnsi="Book Antiqua"/>
          <w:sz w:val="20"/>
          <w:lang w:eastAsia="ar-SA"/>
        </w:rPr>
        <w:t>Iradon</w:t>
      </w:r>
      <w:proofErr w:type="spellEnd"/>
      <w:r w:rsidRPr="00ED5023">
        <w:rPr>
          <w:rFonts w:ascii="Book Antiqua" w:hAnsi="Book Antiqua"/>
          <w:sz w:val="20"/>
          <w:lang w:eastAsia="ar-SA"/>
        </w:rPr>
        <w:t xml:space="preserve"> con filtro </w:t>
      </w:r>
      <w:proofErr w:type="spellStart"/>
      <w:r w:rsidRPr="00ED5023">
        <w:rPr>
          <w:rFonts w:ascii="Book Antiqua" w:hAnsi="Book Antiqua"/>
          <w:sz w:val="20"/>
          <w:lang w:eastAsia="ar-SA"/>
        </w:rPr>
        <w:t>Ram-Lak</w:t>
      </w:r>
      <w:proofErr w:type="spellEnd"/>
      <w:r w:rsidRPr="00ED5023">
        <w:rPr>
          <w:rFonts w:ascii="Book Antiqua" w:hAnsi="Book Antiqua"/>
          <w:sz w:val="20"/>
          <w:lang w:eastAsia="ar-SA"/>
        </w:rPr>
        <w:t xml:space="preserve"> e con filtro </w:t>
      </w:r>
      <w:proofErr w:type="spellStart"/>
      <w:r w:rsidRPr="00ED5023">
        <w:rPr>
          <w:rFonts w:ascii="Book Antiqua" w:hAnsi="Book Antiqua"/>
          <w:sz w:val="20"/>
          <w:lang w:eastAsia="ar-SA"/>
        </w:rPr>
        <w:t>Hann</w:t>
      </w:r>
      <w:proofErr w:type="spellEnd"/>
    </w:p>
    <w:p w:rsidR="00451729" w:rsidRPr="00ED5023" w:rsidRDefault="00451729" w:rsidP="00451729">
      <w:pPr>
        <w:keepNext/>
        <w:keepLines/>
        <w:widowControl w:val="0"/>
        <w:jc w:val="center"/>
        <w:rPr>
          <w:rFonts w:ascii="Book Antiqua" w:hAnsi="Book Antiqua"/>
          <w:sz w:val="20"/>
          <w:lang w:eastAsia="ar-SA"/>
        </w:rPr>
      </w:pPr>
    </w:p>
    <w:p w:rsidR="00451729" w:rsidRPr="00ED5023" w:rsidRDefault="00451729" w:rsidP="00451729">
      <w:pPr>
        <w:keepNext/>
        <w:keepLines/>
        <w:widowControl w:val="0"/>
        <w:jc w:val="center"/>
        <w:rPr>
          <w:rFonts w:ascii="Book Antiqua" w:hAnsi="Book Antiqua"/>
          <w:sz w:val="20"/>
          <w:lang w:eastAsia="ar-SA"/>
        </w:rPr>
      </w:pPr>
      <w:r w:rsidRPr="00ED5023">
        <w:rPr>
          <w:rFonts w:ascii="Book Antiqua" w:hAnsi="Book Antiqua"/>
          <w:noProof/>
          <w:sz w:val="20"/>
          <w:lang w:val="en-US"/>
        </w:rPr>
        <w:drawing>
          <wp:inline distT="0" distB="0" distL="0" distR="0" wp14:anchorId="35BC5992" wp14:editId="15C5029E">
            <wp:extent cx="5057522" cy="2217218"/>
            <wp:effectExtent l="0" t="0" r="0" b="0"/>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065978" cy="2220925"/>
                    </a:xfrm>
                    <a:prstGeom prst="rect">
                      <a:avLst/>
                    </a:prstGeom>
                    <a:noFill/>
                    <a:ln>
                      <a:noFill/>
                    </a:ln>
                  </pic:spPr>
                </pic:pic>
              </a:graphicData>
            </a:graphic>
          </wp:inline>
        </w:drawing>
      </w:r>
    </w:p>
    <w:p w:rsidR="00451729" w:rsidRDefault="00451729" w:rsidP="00451729">
      <w:pPr>
        <w:keepNext/>
        <w:keepLines/>
        <w:widowControl w:val="0"/>
        <w:jc w:val="center"/>
        <w:rPr>
          <w:rFonts w:ascii="Book Antiqua" w:hAnsi="Book Antiqua"/>
          <w:sz w:val="20"/>
          <w:lang w:eastAsia="ar-SA"/>
        </w:rPr>
      </w:pPr>
      <w:r w:rsidRPr="00ED5023">
        <w:rPr>
          <w:rFonts w:ascii="Book Antiqua" w:hAnsi="Book Antiqua"/>
          <w:sz w:val="20"/>
          <w:lang w:eastAsia="ar-SA"/>
        </w:rPr>
        <w:t xml:space="preserve">Da sinistra: immagine fornita, immagine residuo con gradiente, con gradiente coniugato, con </w:t>
      </w:r>
      <w:proofErr w:type="spellStart"/>
      <w:r w:rsidRPr="00ED5023">
        <w:rPr>
          <w:rFonts w:ascii="Book Antiqua" w:hAnsi="Book Antiqua"/>
          <w:sz w:val="20"/>
          <w:lang w:eastAsia="ar-SA"/>
        </w:rPr>
        <w:t>Iradon</w:t>
      </w:r>
      <w:proofErr w:type="spellEnd"/>
      <w:r w:rsidRPr="00ED5023">
        <w:rPr>
          <w:rFonts w:ascii="Book Antiqua" w:hAnsi="Book Antiqua"/>
          <w:sz w:val="20"/>
          <w:lang w:eastAsia="ar-SA"/>
        </w:rPr>
        <w:t xml:space="preserve"> con filtro </w:t>
      </w:r>
      <w:proofErr w:type="spellStart"/>
      <w:r w:rsidRPr="00ED5023">
        <w:rPr>
          <w:rFonts w:ascii="Book Antiqua" w:hAnsi="Book Antiqua"/>
          <w:sz w:val="20"/>
          <w:lang w:eastAsia="ar-SA"/>
        </w:rPr>
        <w:t>Ram-Lak</w:t>
      </w:r>
      <w:proofErr w:type="spellEnd"/>
      <w:r w:rsidRPr="00ED5023">
        <w:rPr>
          <w:rFonts w:ascii="Book Antiqua" w:hAnsi="Book Antiqua"/>
          <w:sz w:val="20"/>
          <w:lang w:eastAsia="ar-SA"/>
        </w:rPr>
        <w:t xml:space="preserve"> e con filtro </w:t>
      </w:r>
      <w:proofErr w:type="spellStart"/>
      <w:r w:rsidRPr="00ED5023">
        <w:rPr>
          <w:rFonts w:ascii="Book Antiqua" w:hAnsi="Book Antiqua"/>
          <w:sz w:val="20"/>
          <w:lang w:eastAsia="ar-SA"/>
        </w:rPr>
        <w:t>Hann</w:t>
      </w:r>
      <w:proofErr w:type="spellEnd"/>
    </w:p>
    <w:p w:rsidR="00451729" w:rsidRDefault="00451729" w:rsidP="00451729">
      <w:pPr>
        <w:keepNext/>
        <w:keepLines/>
        <w:widowControl w:val="0"/>
        <w:jc w:val="center"/>
        <w:rPr>
          <w:rFonts w:ascii="Book Antiqua" w:hAnsi="Book Antiqua"/>
          <w:sz w:val="20"/>
          <w:lang w:eastAsia="ar-SA"/>
        </w:rPr>
      </w:pPr>
    </w:p>
    <w:p w:rsidR="00451729" w:rsidRPr="00ED5023" w:rsidRDefault="00451729" w:rsidP="00451729">
      <w:pPr>
        <w:keepNext/>
        <w:keepLines/>
        <w:widowControl w:val="0"/>
        <w:jc w:val="center"/>
        <w:rPr>
          <w:rFonts w:ascii="Book Antiqua" w:hAnsi="Book Antiqua" w:cs="CMR10"/>
          <w:sz w:val="20"/>
          <w:szCs w:val="20"/>
        </w:rPr>
      </w:pPr>
    </w:p>
    <w:p w:rsidR="00451729" w:rsidRDefault="00451729" w:rsidP="00451729">
      <w:pPr>
        <w:pStyle w:val="Titolo1"/>
        <w:numPr>
          <w:ilvl w:val="0"/>
          <w:numId w:val="1"/>
        </w:numPr>
        <w:tabs>
          <w:tab w:val="clear" w:pos="432"/>
        </w:tabs>
        <w:ind w:left="360" w:hanging="360"/>
      </w:pPr>
      <w:bookmarkStart w:id="4" w:name="_Toc529266662"/>
      <w:r>
        <w:t>Deconvoluzione</w:t>
      </w:r>
      <w:bookmarkEnd w:id="4"/>
    </w:p>
    <w:p w:rsidR="00451729" w:rsidRPr="00ED5023" w:rsidRDefault="00451729" w:rsidP="00451729">
      <w:pPr>
        <w:pStyle w:val="Titolo2"/>
        <w:keepNext/>
        <w:keepLines/>
        <w:numPr>
          <w:ilvl w:val="1"/>
          <w:numId w:val="26"/>
        </w:numPr>
        <w:suppressAutoHyphens w:val="0"/>
        <w:spacing w:after="0"/>
      </w:pPr>
      <w:bookmarkStart w:id="5" w:name="_Toc529266663"/>
      <w:r w:rsidRPr="00ED5023">
        <w:rPr>
          <w:rStyle w:val="Titolo2Carattere"/>
          <w:b/>
        </w:rPr>
        <w:t xml:space="preserve">Modelli </w:t>
      </w:r>
      <w:r>
        <w:rPr>
          <w:rStyle w:val="Titolo2Carattere"/>
          <w:b/>
        </w:rPr>
        <w:t xml:space="preserve">algebrici e modelli </w:t>
      </w:r>
      <w:r w:rsidRPr="00ED5023">
        <w:rPr>
          <w:rStyle w:val="Titolo2Carattere"/>
          <w:b/>
        </w:rPr>
        <w:t>convolutivi</w:t>
      </w:r>
      <w:r w:rsidRPr="00ED5023">
        <w:t xml:space="preserve"> di formazione dell’immagine</w:t>
      </w:r>
      <w:bookmarkEnd w:id="5"/>
    </w:p>
    <w:p w:rsidR="00451729" w:rsidRPr="00ED5023" w:rsidRDefault="00451729" w:rsidP="00451729">
      <w:pPr>
        <w:keepNext/>
        <w:keepLines/>
        <w:widowControl w:val="0"/>
        <w:rPr>
          <w:lang w:eastAsia="ar-SA"/>
        </w:rPr>
      </w:pPr>
    </w:p>
    <w:p w:rsidR="00451729" w:rsidRDefault="00451729" w:rsidP="00451729">
      <w:pPr>
        <w:keepNext/>
        <w:keepLines/>
        <w:widowControl w:val="0"/>
        <w:tabs>
          <w:tab w:val="num" w:pos="0"/>
        </w:tabs>
        <w:ind w:firstLine="181"/>
        <w:jc w:val="both"/>
        <w:rPr>
          <w:rFonts w:ascii="Book Antiqua" w:hAnsi="Book Antiqua"/>
          <w:sz w:val="20"/>
          <w:szCs w:val="20"/>
        </w:rPr>
      </w:pPr>
      <w:r>
        <w:rPr>
          <w:rFonts w:ascii="Book Antiqua" w:hAnsi="Book Antiqua"/>
          <w:sz w:val="20"/>
          <w:szCs w:val="20"/>
        </w:rPr>
        <w:t>La precedente esercitazione introduce il concetto di modello di formazione delle immagini in medicina. In particolare abbiamo verificato che la risonanza magnetica utilizza il seguente modello algebrico di formazione:</w:t>
      </w:r>
    </w:p>
    <w:p w:rsidR="00451729" w:rsidRDefault="00451729" w:rsidP="00451729">
      <w:pPr>
        <w:keepNext/>
        <w:keepLines/>
        <w:widowControl w:val="0"/>
        <w:jc w:val="center"/>
        <w:rPr>
          <w:rFonts w:ascii="Book Antiqua" w:hAnsi="Book Antiqua"/>
          <w:b/>
          <w:sz w:val="28"/>
        </w:rPr>
      </w:pPr>
    </w:p>
    <w:p w:rsidR="00451729" w:rsidRPr="00ED5023" w:rsidRDefault="00451729" w:rsidP="00451729">
      <w:pPr>
        <w:keepNext/>
        <w:keepLines/>
        <w:widowControl w:val="0"/>
        <w:jc w:val="center"/>
        <w:rPr>
          <w:rFonts w:ascii="Book Antiqua" w:hAnsi="Book Antiqua"/>
          <w:b/>
          <w:sz w:val="28"/>
        </w:rPr>
      </w:pPr>
      <w:r>
        <w:rPr>
          <w:rFonts w:ascii="Book Antiqua" w:hAnsi="Book Antiqua"/>
          <w:b/>
          <w:sz w:val="28"/>
        </w:rPr>
        <w:t xml:space="preserve">y = </w:t>
      </w:r>
      <w:proofErr w:type="spellStart"/>
      <w:r>
        <w:rPr>
          <w:rFonts w:ascii="Book Antiqua" w:hAnsi="Book Antiqua"/>
          <w:b/>
          <w:sz w:val="28"/>
        </w:rPr>
        <w:t>H</w:t>
      </w:r>
      <w:r w:rsidRPr="00ED5023">
        <w:rPr>
          <w:rFonts w:ascii="Book Antiqua" w:hAnsi="Book Antiqua"/>
          <w:b/>
          <w:sz w:val="28"/>
        </w:rPr>
        <w:t>x</w:t>
      </w:r>
      <w:proofErr w:type="spellEnd"/>
      <w:r>
        <w:rPr>
          <w:rFonts w:ascii="Book Antiqua" w:hAnsi="Book Antiqua"/>
          <w:b/>
          <w:sz w:val="28"/>
        </w:rPr>
        <w:t xml:space="preserve"> + n</w:t>
      </w:r>
    </w:p>
    <w:p w:rsidR="00451729" w:rsidRDefault="00451729" w:rsidP="00451729">
      <w:pPr>
        <w:keepNext/>
        <w:keepLines/>
        <w:widowControl w:val="0"/>
        <w:tabs>
          <w:tab w:val="num" w:pos="0"/>
        </w:tabs>
        <w:ind w:firstLine="181"/>
        <w:jc w:val="both"/>
        <w:rPr>
          <w:rFonts w:ascii="Book Antiqua" w:hAnsi="Book Antiqua"/>
          <w:sz w:val="20"/>
          <w:szCs w:val="20"/>
          <w:lang w:eastAsia="ar-SA"/>
        </w:rPr>
      </w:pPr>
    </w:p>
    <w:p w:rsidR="00451729" w:rsidRDefault="00451729" w:rsidP="00451729">
      <w:pPr>
        <w:keepNext/>
        <w:keepLines/>
        <w:widowControl w:val="0"/>
        <w:tabs>
          <w:tab w:val="num" w:pos="0"/>
        </w:tabs>
        <w:ind w:firstLine="181"/>
        <w:jc w:val="both"/>
        <w:rPr>
          <w:rFonts w:ascii="Book Antiqua" w:hAnsi="Book Antiqua"/>
          <w:sz w:val="20"/>
          <w:szCs w:val="20"/>
          <w:lang w:eastAsia="ar-SA"/>
        </w:rPr>
      </w:pPr>
      <w:r>
        <w:rPr>
          <w:rFonts w:ascii="Book Antiqua" w:hAnsi="Book Antiqua"/>
          <w:sz w:val="20"/>
          <w:szCs w:val="20"/>
          <w:lang w:eastAsia="ar-SA"/>
        </w:rPr>
        <w:t xml:space="preserve">dove x è l’immagine dell’organo in esame, H è la matrice di acquisizione e y rappresenta la misura, cioè il </w:t>
      </w:r>
      <w:proofErr w:type="spellStart"/>
      <w:r>
        <w:rPr>
          <w:rFonts w:ascii="Book Antiqua" w:hAnsi="Book Antiqua"/>
          <w:sz w:val="20"/>
          <w:szCs w:val="20"/>
          <w:lang w:eastAsia="ar-SA"/>
        </w:rPr>
        <w:t>sinogramma</w:t>
      </w:r>
      <w:proofErr w:type="spellEnd"/>
      <w:r>
        <w:rPr>
          <w:rFonts w:ascii="Book Antiqua" w:hAnsi="Book Antiqua"/>
          <w:sz w:val="20"/>
          <w:szCs w:val="20"/>
          <w:lang w:eastAsia="ar-SA"/>
        </w:rPr>
        <w:t xml:space="preserve"> ed n è il rumore additivo. Abbiamo dimostrato che l’immagine x può essere ricostruita mediante un algoritmo iterativo.</w:t>
      </w:r>
    </w:p>
    <w:p w:rsidR="00451729" w:rsidRPr="00ED5023" w:rsidRDefault="00451729" w:rsidP="00451729">
      <w:pPr>
        <w:keepNext/>
        <w:keepLines/>
        <w:widowControl w:val="0"/>
        <w:tabs>
          <w:tab w:val="num" w:pos="0"/>
        </w:tabs>
        <w:ind w:firstLine="181"/>
        <w:jc w:val="both"/>
        <w:rPr>
          <w:rFonts w:ascii="Book Antiqua" w:hAnsi="Book Antiqua"/>
          <w:sz w:val="20"/>
          <w:szCs w:val="20"/>
        </w:rPr>
      </w:pPr>
      <w:r>
        <w:rPr>
          <w:rFonts w:ascii="Book Antiqua" w:hAnsi="Book Antiqua"/>
          <w:sz w:val="20"/>
          <w:szCs w:val="20"/>
          <w:lang w:eastAsia="ar-SA"/>
        </w:rPr>
        <w:lastRenderedPageBreak/>
        <w:t xml:space="preserve">Un altro esempio di formazione dell’immagine mediante un modello algebrico è la </w:t>
      </w:r>
      <w:r w:rsidRPr="00ED5023">
        <w:rPr>
          <w:rFonts w:ascii="Book Antiqua" w:hAnsi="Book Antiqua"/>
          <w:sz w:val="20"/>
          <w:szCs w:val="20"/>
        </w:rPr>
        <w:t>tomografia computerizzata (TC) (Fig. 2a) in cui si ricostruisce la distribuzione di densità del tessuto partendo da misure di attenuazione</w:t>
      </w:r>
      <w:r>
        <w:rPr>
          <w:rFonts w:ascii="Book Antiqua" w:hAnsi="Book Antiqua"/>
          <w:sz w:val="20"/>
          <w:szCs w:val="20"/>
        </w:rPr>
        <w:t>. Anche in questo caso è possibile utilizzare un algoritmo iterativo di formazione dell’immagine.</w:t>
      </w:r>
    </w:p>
    <w:p w:rsidR="00451729" w:rsidRPr="00ED5023" w:rsidRDefault="00451729" w:rsidP="00451729">
      <w:pPr>
        <w:keepNext/>
        <w:keepLines/>
        <w:widowControl w:val="0"/>
        <w:tabs>
          <w:tab w:val="num" w:pos="0"/>
        </w:tabs>
        <w:ind w:firstLine="181"/>
        <w:jc w:val="both"/>
        <w:rPr>
          <w:rFonts w:ascii="Book Antiqua" w:hAnsi="Book Antiqua"/>
          <w:sz w:val="20"/>
          <w:szCs w:val="20"/>
        </w:rPr>
      </w:pPr>
    </w:p>
    <w:p w:rsidR="00451729" w:rsidRPr="00ED5023" w:rsidRDefault="00451729" w:rsidP="00451729">
      <w:pPr>
        <w:keepNext/>
        <w:keepLines/>
        <w:widowControl w:val="0"/>
        <w:jc w:val="center"/>
        <w:rPr>
          <w:noProof/>
          <w:sz w:val="20"/>
          <w:lang w:eastAsia="it-IT"/>
        </w:rPr>
      </w:pPr>
      <w:r w:rsidRPr="00ED5023">
        <w:rPr>
          <w:noProof/>
          <w:sz w:val="20"/>
          <w:lang w:val="en-US"/>
        </w:rPr>
        <w:drawing>
          <wp:inline distT="0" distB="0" distL="0" distR="0" wp14:anchorId="6C807BA8" wp14:editId="1814D63E">
            <wp:extent cx="859155" cy="1551940"/>
            <wp:effectExtent l="0" t="0" r="0" b="0"/>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859155" cy="1551940"/>
                    </a:xfrm>
                    <a:prstGeom prst="rect">
                      <a:avLst/>
                    </a:prstGeom>
                    <a:noFill/>
                    <a:ln>
                      <a:noFill/>
                    </a:ln>
                  </pic:spPr>
                </pic:pic>
              </a:graphicData>
            </a:graphic>
          </wp:inline>
        </w:drawing>
      </w:r>
      <w:r w:rsidRPr="00ED5023">
        <w:rPr>
          <w:noProof/>
          <w:sz w:val="20"/>
          <w:lang w:val="en-US"/>
        </w:rPr>
        <w:drawing>
          <wp:inline distT="0" distB="0" distL="0" distR="0" wp14:anchorId="726BC5E3" wp14:editId="2B938C9A">
            <wp:extent cx="2286000" cy="1579245"/>
            <wp:effectExtent l="0" t="0" r="0" b="190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86000" cy="1579245"/>
                    </a:xfrm>
                    <a:prstGeom prst="rect">
                      <a:avLst/>
                    </a:prstGeom>
                    <a:noFill/>
                    <a:ln>
                      <a:noFill/>
                    </a:ln>
                  </pic:spPr>
                </pic:pic>
              </a:graphicData>
            </a:graphic>
          </wp:inline>
        </w:drawing>
      </w:r>
      <w:r w:rsidRPr="00ED5023">
        <w:rPr>
          <w:noProof/>
          <w:sz w:val="20"/>
          <w:lang w:val="en-US"/>
        </w:rPr>
        <w:drawing>
          <wp:inline distT="0" distB="0" distL="0" distR="0" wp14:anchorId="5685C297" wp14:editId="6487021B">
            <wp:extent cx="2532755" cy="1807611"/>
            <wp:effectExtent l="0" t="0" r="1270" b="2540"/>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30669" cy="1806122"/>
                    </a:xfrm>
                    <a:prstGeom prst="rect">
                      <a:avLst/>
                    </a:prstGeom>
                    <a:noFill/>
                    <a:ln>
                      <a:noFill/>
                    </a:ln>
                  </pic:spPr>
                </pic:pic>
              </a:graphicData>
            </a:graphic>
          </wp:inline>
        </w:drawing>
      </w:r>
    </w:p>
    <w:p w:rsidR="00451729" w:rsidRPr="00ED5023" w:rsidRDefault="00451729" w:rsidP="00451729">
      <w:pPr>
        <w:keepNext/>
        <w:keepLines/>
        <w:widowControl w:val="0"/>
        <w:ind w:left="720"/>
        <w:jc w:val="center"/>
        <w:rPr>
          <w:rFonts w:ascii="Book Antiqua" w:hAnsi="Book Antiqua"/>
          <w:noProof/>
          <w:sz w:val="20"/>
          <w:lang w:eastAsia="it-IT"/>
        </w:rPr>
      </w:pPr>
    </w:p>
    <w:p w:rsidR="00451729" w:rsidRPr="00ED5023" w:rsidRDefault="00451729" w:rsidP="00451729">
      <w:pPr>
        <w:keepNext/>
        <w:keepLines/>
        <w:widowControl w:val="0"/>
        <w:ind w:left="720"/>
        <w:jc w:val="center"/>
        <w:rPr>
          <w:rFonts w:ascii="Book Antiqua" w:hAnsi="Book Antiqua"/>
          <w:noProof/>
          <w:sz w:val="20"/>
          <w:lang w:eastAsia="it-IT"/>
        </w:rPr>
      </w:pPr>
      <w:r w:rsidRPr="00ED5023">
        <w:rPr>
          <w:rFonts w:ascii="Book Antiqua" w:hAnsi="Book Antiqua"/>
          <w:noProof/>
          <w:sz w:val="20"/>
          <w:lang w:eastAsia="it-IT"/>
        </w:rPr>
        <w:t>Fig. 2 a</w:t>
      </w:r>
    </w:p>
    <w:p w:rsidR="00451729" w:rsidRPr="00ED5023" w:rsidRDefault="00451729" w:rsidP="00451729">
      <w:pPr>
        <w:keepNext/>
        <w:keepLines/>
        <w:widowControl w:val="0"/>
        <w:ind w:left="720"/>
        <w:jc w:val="center"/>
        <w:rPr>
          <w:rFonts w:ascii="Book Antiqua" w:hAnsi="Book Antiqua"/>
          <w:noProof/>
          <w:sz w:val="20"/>
          <w:lang w:eastAsia="it-IT"/>
        </w:rPr>
      </w:pPr>
    </w:p>
    <w:p w:rsidR="00451729" w:rsidRPr="00ED5023" w:rsidRDefault="00451729" w:rsidP="00451729">
      <w:pPr>
        <w:keepNext/>
        <w:keepLines/>
        <w:widowControl w:val="0"/>
        <w:tabs>
          <w:tab w:val="num" w:pos="0"/>
        </w:tabs>
        <w:ind w:firstLine="181"/>
        <w:jc w:val="both"/>
        <w:rPr>
          <w:rFonts w:ascii="Book Antiqua" w:hAnsi="Book Antiqua"/>
          <w:sz w:val="20"/>
          <w:szCs w:val="20"/>
        </w:rPr>
      </w:pPr>
      <w:r w:rsidRPr="00ED5023">
        <w:rPr>
          <w:rFonts w:ascii="Book Antiqua" w:hAnsi="Book Antiqua"/>
          <w:sz w:val="20"/>
          <w:szCs w:val="20"/>
        </w:rPr>
        <w:t xml:space="preserve">In modo analogo si comporta la tomografia a emissione di positroni (PET) (Fig. 2b) </w:t>
      </w:r>
      <w:r>
        <w:rPr>
          <w:rFonts w:ascii="Book Antiqua" w:hAnsi="Book Antiqua"/>
          <w:sz w:val="20"/>
          <w:szCs w:val="20"/>
        </w:rPr>
        <w:t>e</w:t>
      </w:r>
      <w:r w:rsidRPr="00ED5023">
        <w:rPr>
          <w:rFonts w:ascii="Book Antiqua" w:hAnsi="Book Antiqua"/>
          <w:sz w:val="20"/>
          <w:szCs w:val="20"/>
        </w:rPr>
        <w:t xml:space="preserve"> la tomografia computerizzata a emissione di fotone </w:t>
      </w:r>
      <w:r>
        <w:rPr>
          <w:rFonts w:ascii="Book Antiqua" w:hAnsi="Book Antiqua"/>
          <w:sz w:val="20"/>
          <w:szCs w:val="20"/>
        </w:rPr>
        <w:t xml:space="preserve">singolo </w:t>
      </w:r>
      <w:r w:rsidRPr="00ED5023">
        <w:rPr>
          <w:rFonts w:ascii="Book Antiqua" w:hAnsi="Book Antiqua"/>
          <w:sz w:val="20"/>
          <w:szCs w:val="20"/>
        </w:rPr>
        <w:t>(SPECT).</w:t>
      </w:r>
    </w:p>
    <w:p w:rsidR="00451729" w:rsidRPr="00ED5023" w:rsidRDefault="00451729" w:rsidP="00451729">
      <w:pPr>
        <w:keepNext/>
        <w:keepLines/>
        <w:widowControl w:val="0"/>
        <w:tabs>
          <w:tab w:val="num" w:pos="0"/>
        </w:tabs>
        <w:ind w:firstLine="181"/>
        <w:jc w:val="both"/>
        <w:rPr>
          <w:rFonts w:ascii="Book Antiqua" w:hAnsi="Book Antiqua"/>
          <w:sz w:val="20"/>
          <w:szCs w:val="20"/>
        </w:rPr>
      </w:pPr>
    </w:p>
    <w:p w:rsidR="00451729" w:rsidRPr="00ED5023" w:rsidRDefault="00451729" w:rsidP="00451729">
      <w:pPr>
        <w:keepNext/>
        <w:keepLines/>
        <w:widowControl w:val="0"/>
        <w:ind w:left="720"/>
        <w:jc w:val="center"/>
        <w:rPr>
          <w:noProof/>
          <w:sz w:val="20"/>
          <w:lang w:eastAsia="it-IT"/>
        </w:rPr>
      </w:pPr>
      <w:r w:rsidRPr="00ED5023">
        <w:rPr>
          <w:rFonts w:ascii="Comic Sans MS" w:hAnsi="Comic Sans MS" w:cs="Comic Sans MS"/>
          <w:noProof/>
          <w:color w:val="000000"/>
          <w:sz w:val="20"/>
          <w:lang w:val="en-US"/>
        </w:rPr>
        <w:drawing>
          <wp:inline distT="0" distB="0" distL="0" distR="0" wp14:anchorId="157B173F" wp14:editId="2E37862F">
            <wp:extent cx="3048000" cy="1759585"/>
            <wp:effectExtent l="0" t="0" r="0" b="0"/>
            <wp:docPr id="459" name="Immagine 459" descr="p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pe_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48000" cy="1759585"/>
                    </a:xfrm>
                    <a:prstGeom prst="rect">
                      <a:avLst/>
                    </a:prstGeom>
                    <a:noFill/>
                    <a:ln>
                      <a:noFill/>
                    </a:ln>
                  </pic:spPr>
                </pic:pic>
              </a:graphicData>
            </a:graphic>
          </wp:inline>
        </w:drawing>
      </w:r>
    </w:p>
    <w:p w:rsidR="00451729" w:rsidRPr="00ED5023" w:rsidRDefault="00451729" w:rsidP="00451729">
      <w:pPr>
        <w:keepNext/>
        <w:keepLines/>
        <w:widowControl w:val="0"/>
        <w:ind w:left="720"/>
        <w:jc w:val="center"/>
        <w:rPr>
          <w:rFonts w:ascii="Book Antiqua" w:hAnsi="Book Antiqua"/>
          <w:noProof/>
          <w:sz w:val="20"/>
          <w:lang w:eastAsia="it-IT"/>
        </w:rPr>
      </w:pPr>
    </w:p>
    <w:p w:rsidR="00451729" w:rsidRPr="00ED5023" w:rsidRDefault="00451729" w:rsidP="00451729">
      <w:pPr>
        <w:keepNext/>
        <w:keepLines/>
        <w:widowControl w:val="0"/>
        <w:ind w:left="720"/>
        <w:jc w:val="center"/>
        <w:rPr>
          <w:rFonts w:ascii="Book Antiqua" w:hAnsi="Book Antiqua"/>
          <w:noProof/>
          <w:sz w:val="20"/>
          <w:lang w:eastAsia="it-IT"/>
        </w:rPr>
      </w:pPr>
      <w:r w:rsidRPr="00ED5023">
        <w:rPr>
          <w:rFonts w:ascii="Book Antiqua" w:hAnsi="Book Antiqua"/>
          <w:noProof/>
          <w:sz w:val="20"/>
          <w:lang w:eastAsia="it-IT"/>
        </w:rPr>
        <w:t>Fig. 2b</w:t>
      </w:r>
    </w:p>
    <w:p w:rsidR="00451729" w:rsidRPr="00ED5023" w:rsidRDefault="00451729" w:rsidP="00451729">
      <w:pPr>
        <w:keepNext/>
        <w:keepLines/>
        <w:widowControl w:val="0"/>
        <w:ind w:left="720"/>
        <w:jc w:val="center"/>
        <w:rPr>
          <w:rFonts w:ascii="Book Antiqua" w:hAnsi="Book Antiqua"/>
          <w:noProof/>
          <w:sz w:val="20"/>
          <w:lang w:eastAsia="it-IT"/>
        </w:rPr>
      </w:pPr>
    </w:p>
    <w:p w:rsidR="00451729" w:rsidRPr="00ED5023" w:rsidRDefault="00451729" w:rsidP="00451729">
      <w:pPr>
        <w:keepNext/>
        <w:keepLines/>
        <w:widowControl w:val="0"/>
        <w:tabs>
          <w:tab w:val="num" w:pos="0"/>
        </w:tabs>
        <w:ind w:firstLine="181"/>
        <w:jc w:val="both"/>
        <w:rPr>
          <w:rFonts w:ascii="Book Antiqua" w:hAnsi="Book Antiqua"/>
          <w:sz w:val="20"/>
          <w:szCs w:val="20"/>
        </w:rPr>
      </w:pPr>
      <w:r w:rsidRPr="00ED5023">
        <w:rPr>
          <w:rFonts w:ascii="Book Antiqua" w:hAnsi="Book Antiqua"/>
          <w:sz w:val="20"/>
          <w:szCs w:val="20"/>
        </w:rPr>
        <w:t>Una tecnica meno affermata, ma promettente è la tomografia impedenziometrica (IT) (Fig. 2c) utilizzata per rappresentare la mappa di impedenza dei tessuti, in cui il model</w:t>
      </w:r>
      <w:r>
        <w:rPr>
          <w:rFonts w:ascii="Book Antiqua" w:hAnsi="Book Antiqua"/>
          <w:sz w:val="20"/>
          <w:szCs w:val="20"/>
        </w:rPr>
        <w:t xml:space="preserve">lo di formazione dell’immagine </w:t>
      </w:r>
      <w:r w:rsidRPr="00ED5023">
        <w:rPr>
          <w:rFonts w:ascii="Book Antiqua" w:hAnsi="Book Antiqua"/>
          <w:sz w:val="20"/>
          <w:szCs w:val="20"/>
        </w:rPr>
        <w:t>è</w:t>
      </w:r>
      <w:r>
        <w:rPr>
          <w:rFonts w:ascii="Book Antiqua" w:hAnsi="Book Antiqua"/>
          <w:sz w:val="20"/>
          <w:szCs w:val="20"/>
        </w:rPr>
        <w:t xml:space="preserve"> di tipo algebrico</w:t>
      </w:r>
      <w:r w:rsidRPr="00ED5023">
        <w:rPr>
          <w:rFonts w:ascii="Book Antiqua" w:hAnsi="Book Antiqua"/>
          <w:sz w:val="20"/>
          <w:szCs w:val="20"/>
        </w:rPr>
        <w:t>.</w:t>
      </w:r>
    </w:p>
    <w:p w:rsidR="00451729" w:rsidRPr="00ED5023" w:rsidRDefault="00451729" w:rsidP="00451729">
      <w:pPr>
        <w:keepNext/>
        <w:keepLines/>
        <w:widowControl w:val="0"/>
        <w:jc w:val="both"/>
        <w:rPr>
          <w:sz w:val="20"/>
        </w:rPr>
      </w:pPr>
    </w:p>
    <w:p w:rsidR="00451729" w:rsidRPr="00ED5023" w:rsidRDefault="00451729" w:rsidP="00451729">
      <w:pPr>
        <w:keepNext/>
        <w:keepLines/>
        <w:widowControl w:val="0"/>
        <w:ind w:left="720"/>
        <w:jc w:val="center"/>
        <w:rPr>
          <w:rFonts w:ascii="Comic Sans MS" w:hAnsi="Comic Sans MS" w:cs="Comic Sans MS"/>
          <w:color w:val="000000"/>
          <w:sz w:val="20"/>
          <w:lang w:eastAsia="it-IT"/>
        </w:rPr>
      </w:pPr>
      <w:r w:rsidRPr="00ED5023">
        <w:rPr>
          <w:rFonts w:ascii="Comic Sans MS" w:hAnsi="Comic Sans MS" w:cs="Comic Sans MS"/>
          <w:noProof/>
          <w:color w:val="000000"/>
          <w:sz w:val="20"/>
          <w:lang w:val="en-US"/>
        </w:rPr>
        <w:drawing>
          <wp:inline distT="0" distB="0" distL="0" distR="0" wp14:anchorId="06DDCB0A" wp14:editId="05C30585">
            <wp:extent cx="2019300" cy="1376238"/>
            <wp:effectExtent l="0" t="0" r="0" b="0"/>
            <wp:docPr id="460" name="Immagine 460" descr="rus_e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rus_elec"/>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20917" cy="1377340"/>
                    </a:xfrm>
                    <a:prstGeom prst="rect">
                      <a:avLst/>
                    </a:prstGeom>
                    <a:noFill/>
                    <a:ln>
                      <a:noFill/>
                    </a:ln>
                  </pic:spPr>
                </pic:pic>
              </a:graphicData>
            </a:graphic>
          </wp:inline>
        </w:drawing>
      </w:r>
      <w:r w:rsidRPr="00ED5023">
        <w:rPr>
          <w:rFonts w:ascii="Comic Sans MS" w:hAnsi="Comic Sans MS" w:cs="Comic Sans MS"/>
          <w:noProof/>
          <w:color w:val="000000"/>
          <w:sz w:val="20"/>
          <w:lang w:val="en-US"/>
        </w:rPr>
        <w:drawing>
          <wp:inline distT="0" distB="0" distL="0" distR="0" wp14:anchorId="25B76C5A" wp14:editId="08C4728B">
            <wp:extent cx="1470735" cy="1381125"/>
            <wp:effectExtent l="0" t="0" r="0" b="0"/>
            <wp:docPr id="461" name="Immagine 461" descr="x-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x-sec"/>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76503" cy="1386541"/>
                    </a:xfrm>
                    <a:prstGeom prst="rect">
                      <a:avLst/>
                    </a:prstGeom>
                    <a:noFill/>
                    <a:ln>
                      <a:noFill/>
                    </a:ln>
                  </pic:spPr>
                </pic:pic>
              </a:graphicData>
            </a:graphic>
          </wp:inline>
        </w:drawing>
      </w:r>
    </w:p>
    <w:p w:rsidR="00451729" w:rsidRPr="00ED5023" w:rsidRDefault="00451729" w:rsidP="00451729">
      <w:pPr>
        <w:keepNext/>
        <w:keepLines/>
        <w:widowControl w:val="0"/>
        <w:ind w:left="720"/>
        <w:jc w:val="center"/>
        <w:rPr>
          <w:rFonts w:ascii="Book Antiqua" w:hAnsi="Book Antiqua" w:cs="Comic Sans MS"/>
          <w:color w:val="000000"/>
          <w:sz w:val="20"/>
          <w:lang w:eastAsia="it-IT"/>
        </w:rPr>
      </w:pPr>
    </w:p>
    <w:p w:rsidR="00451729" w:rsidRPr="00ED5023" w:rsidRDefault="00451729" w:rsidP="00451729">
      <w:pPr>
        <w:keepNext/>
        <w:keepLines/>
        <w:widowControl w:val="0"/>
        <w:ind w:left="720"/>
        <w:jc w:val="center"/>
        <w:rPr>
          <w:rFonts w:ascii="Book Antiqua" w:hAnsi="Book Antiqua" w:cs="Comic Sans MS"/>
          <w:color w:val="000000"/>
          <w:sz w:val="20"/>
          <w:lang w:eastAsia="it-IT"/>
        </w:rPr>
      </w:pPr>
      <w:r w:rsidRPr="00ED5023">
        <w:rPr>
          <w:rFonts w:ascii="Book Antiqua" w:hAnsi="Book Antiqua" w:cs="Comic Sans MS"/>
          <w:color w:val="000000"/>
          <w:sz w:val="20"/>
          <w:lang w:eastAsia="it-IT"/>
        </w:rPr>
        <w:lastRenderedPageBreak/>
        <w:t>Fig. 2c</w:t>
      </w:r>
    </w:p>
    <w:p w:rsidR="00451729" w:rsidRPr="00ED5023" w:rsidRDefault="00451729" w:rsidP="00451729">
      <w:pPr>
        <w:keepNext/>
        <w:keepLines/>
        <w:widowControl w:val="0"/>
        <w:tabs>
          <w:tab w:val="num" w:pos="0"/>
        </w:tabs>
        <w:ind w:firstLine="181"/>
        <w:jc w:val="both"/>
        <w:rPr>
          <w:rFonts w:ascii="Book Antiqua" w:hAnsi="Book Antiqua"/>
          <w:sz w:val="20"/>
          <w:szCs w:val="20"/>
        </w:rPr>
      </w:pPr>
    </w:p>
    <w:p w:rsidR="00451729" w:rsidRDefault="00451729" w:rsidP="00451729">
      <w:pPr>
        <w:keepNext/>
        <w:keepLines/>
        <w:widowControl w:val="0"/>
        <w:tabs>
          <w:tab w:val="num" w:pos="0"/>
        </w:tabs>
        <w:ind w:firstLine="181"/>
        <w:jc w:val="both"/>
        <w:rPr>
          <w:rFonts w:ascii="Book Antiqua" w:hAnsi="Book Antiqua"/>
          <w:sz w:val="20"/>
          <w:szCs w:val="20"/>
        </w:rPr>
      </w:pPr>
      <w:r>
        <w:rPr>
          <w:rFonts w:ascii="Book Antiqua" w:hAnsi="Book Antiqua"/>
          <w:sz w:val="20"/>
          <w:szCs w:val="20"/>
        </w:rPr>
        <w:t>Come già sottolineato, g</w:t>
      </w:r>
      <w:r w:rsidRPr="00ED5023">
        <w:rPr>
          <w:rFonts w:ascii="Book Antiqua" w:hAnsi="Book Antiqua"/>
          <w:sz w:val="20"/>
          <w:szCs w:val="20"/>
        </w:rPr>
        <w:t>li esempi precedenti sono descritti da un modello algebr</w:t>
      </w:r>
      <w:r>
        <w:rPr>
          <w:rFonts w:ascii="Book Antiqua" w:hAnsi="Book Antiqua"/>
          <w:sz w:val="20"/>
          <w:szCs w:val="20"/>
        </w:rPr>
        <w:t>ico di formazione dell’immagine.</w:t>
      </w:r>
    </w:p>
    <w:p w:rsidR="00451729" w:rsidRDefault="00451729" w:rsidP="00451729">
      <w:pPr>
        <w:keepNext/>
        <w:keepLines/>
        <w:widowControl w:val="0"/>
        <w:tabs>
          <w:tab w:val="num" w:pos="0"/>
        </w:tabs>
        <w:ind w:firstLine="181"/>
        <w:rPr>
          <w:rFonts w:ascii="Book Antiqua" w:eastAsia="Times New Roman" w:hAnsi="Book Antiqua" w:cs="Times New Roman"/>
          <w:sz w:val="20"/>
          <w:szCs w:val="20"/>
          <w:lang w:eastAsia="ar-SA"/>
        </w:rPr>
      </w:pPr>
    </w:p>
    <w:p w:rsidR="00451729" w:rsidRPr="00ED5023" w:rsidRDefault="00451729" w:rsidP="00451729">
      <w:pPr>
        <w:keepNext/>
        <w:keepLines/>
        <w:widowControl w:val="0"/>
        <w:tabs>
          <w:tab w:val="num" w:pos="0"/>
        </w:tabs>
        <w:ind w:firstLine="284"/>
        <w:rPr>
          <w:rFonts w:ascii="Book Antiqua" w:hAnsi="Book Antiqua"/>
          <w:sz w:val="20"/>
          <w:szCs w:val="20"/>
        </w:rPr>
      </w:pPr>
      <w:r>
        <w:rPr>
          <w:rFonts w:ascii="Book Antiqua" w:eastAsia="Times New Roman" w:hAnsi="Book Antiqua" w:cs="Times New Roman"/>
          <w:sz w:val="20"/>
          <w:szCs w:val="20"/>
          <w:lang w:eastAsia="ar-SA"/>
        </w:rPr>
        <w:t xml:space="preserve">Esistono anche modelli convolutivi di formazione dell’immagine. </w:t>
      </w:r>
      <w:r w:rsidRPr="00ED5023">
        <w:rPr>
          <w:rFonts w:ascii="Book Antiqua" w:hAnsi="Book Antiqua"/>
          <w:sz w:val="20"/>
          <w:szCs w:val="20"/>
        </w:rPr>
        <w:t>Nel caso di un processo di formazione delle immagini che sia lineare e tempo invariante (LTI) si può scrivere la seguente relazione tra l’ingresso e l’uscita:</w:t>
      </w:r>
    </w:p>
    <w:p w:rsidR="00451729" w:rsidRDefault="00451729" w:rsidP="00451729">
      <w:pPr>
        <w:keepNext/>
        <w:keepLines/>
        <w:widowControl w:val="0"/>
        <w:tabs>
          <w:tab w:val="num" w:pos="0"/>
        </w:tabs>
        <w:ind w:firstLine="181"/>
        <w:rPr>
          <w:rFonts w:ascii="Book Antiqua" w:hAnsi="Book Antiqua"/>
          <w:sz w:val="20"/>
          <w:szCs w:val="20"/>
        </w:rPr>
      </w:pPr>
    </w:p>
    <w:p w:rsidR="00451729" w:rsidRPr="00ED5023" w:rsidRDefault="00451729" w:rsidP="00451729">
      <w:pPr>
        <w:keepNext/>
        <w:keepLines/>
        <w:widowControl w:val="0"/>
        <w:tabs>
          <w:tab w:val="num" w:pos="0"/>
        </w:tabs>
        <w:ind w:left="181" w:firstLine="181"/>
        <w:jc w:val="center"/>
        <w:rPr>
          <w:rFonts w:ascii="Book Antiqua" w:hAnsi="Book Antiqua"/>
          <w:sz w:val="20"/>
          <w:szCs w:val="20"/>
        </w:rPr>
      </w:pPr>
      <w:r w:rsidRPr="00ED5023">
        <w:rPr>
          <w:rFonts w:ascii="Book Antiqua" w:hAnsi="Book Antiqua"/>
          <w:position w:val="-10"/>
          <w:sz w:val="20"/>
          <w:szCs w:val="20"/>
        </w:rPr>
        <w:object w:dxaOrig="2720" w:dyaOrig="320">
          <v:shape id="_x0000_i1253" type="#_x0000_t75" style="width:171.75pt;height:15pt" o:ole="" fillcolor="window">
            <v:imagedata r:id="rId90" o:title=""/>
          </v:shape>
          <o:OLEObject Type="Embed" ProgID="Equation.3" ShapeID="_x0000_i1253" DrawAspect="Content" ObjectID="_1603010268" r:id="rId91"/>
        </w:object>
      </w:r>
    </w:p>
    <w:p w:rsidR="00451729" w:rsidRDefault="00451729" w:rsidP="00451729">
      <w:pPr>
        <w:keepNext/>
        <w:keepLines/>
        <w:widowControl w:val="0"/>
        <w:tabs>
          <w:tab w:val="num" w:pos="0"/>
        </w:tabs>
        <w:ind w:firstLine="181"/>
        <w:jc w:val="both"/>
        <w:rPr>
          <w:rFonts w:ascii="Book Antiqua" w:hAnsi="Book Antiqua"/>
          <w:sz w:val="20"/>
          <w:szCs w:val="20"/>
        </w:rPr>
      </w:pPr>
    </w:p>
    <w:p w:rsidR="00451729" w:rsidRPr="00ED5023" w:rsidRDefault="00451729" w:rsidP="00451729">
      <w:pPr>
        <w:keepNext/>
        <w:keepLines/>
        <w:widowControl w:val="0"/>
        <w:tabs>
          <w:tab w:val="num" w:pos="0"/>
        </w:tabs>
        <w:ind w:firstLine="181"/>
        <w:jc w:val="both"/>
        <w:rPr>
          <w:rFonts w:ascii="Book Antiqua" w:hAnsi="Book Antiqua"/>
          <w:sz w:val="20"/>
          <w:szCs w:val="20"/>
        </w:rPr>
      </w:pPr>
      <w:r w:rsidRPr="00ED5023">
        <w:rPr>
          <w:rFonts w:ascii="Book Antiqua" w:hAnsi="Book Antiqua"/>
          <w:sz w:val="20"/>
          <w:szCs w:val="20"/>
        </w:rPr>
        <w:t>In fig. 1</w:t>
      </w:r>
      <w:r>
        <w:rPr>
          <w:rFonts w:ascii="Book Antiqua" w:hAnsi="Book Antiqua"/>
          <w:sz w:val="20"/>
          <w:szCs w:val="20"/>
        </w:rPr>
        <w:t>°</w:t>
      </w:r>
      <w:r w:rsidRPr="00ED5023">
        <w:rPr>
          <w:rFonts w:ascii="Book Antiqua" w:hAnsi="Book Antiqua"/>
          <w:sz w:val="20"/>
          <w:szCs w:val="20"/>
        </w:rPr>
        <w:t xml:space="preserve"> è mostrato lo schema a blocchi di un sistema di misura </w:t>
      </w:r>
      <w:r>
        <w:rPr>
          <w:rFonts w:ascii="Book Antiqua" w:hAnsi="Book Antiqua"/>
          <w:sz w:val="20"/>
          <w:szCs w:val="20"/>
        </w:rPr>
        <w:t xml:space="preserve">di tipo convolutivo </w:t>
      </w:r>
      <w:r w:rsidRPr="00ED5023">
        <w:rPr>
          <w:rFonts w:ascii="Book Antiqua" w:hAnsi="Book Antiqua"/>
          <w:sz w:val="20"/>
          <w:szCs w:val="20"/>
        </w:rPr>
        <w:t xml:space="preserve">nel caso bidimensionale, per esempio riferibile ad un sistema di </w:t>
      </w:r>
      <w:proofErr w:type="spellStart"/>
      <w:r w:rsidRPr="00ED5023">
        <w:rPr>
          <w:rFonts w:ascii="Book Antiqua" w:hAnsi="Book Antiqua"/>
          <w:sz w:val="20"/>
          <w:szCs w:val="20"/>
        </w:rPr>
        <w:t>imaging</w:t>
      </w:r>
      <w:proofErr w:type="spellEnd"/>
      <w:r w:rsidRPr="00ED5023">
        <w:rPr>
          <w:rFonts w:ascii="Book Antiqua" w:hAnsi="Book Antiqua"/>
          <w:sz w:val="20"/>
          <w:szCs w:val="20"/>
        </w:rPr>
        <w:t>, oppure ad una telecamera, dove h(</w:t>
      </w:r>
      <w:proofErr w:type="spellStart"/>
      <w:r w:rsidRPr="00ED5023">
        <w:rPr>
          <w:rFonts w:ascii="Book Antiqua" w:hAnsi="Book Antiqua"/>
          <w:sz w:val="20"/>
          <w:szCs w:val="20"/>
        </w:rPr>
        <w:t>i,j</w:t>
      </w:r>
      <w:proofErr w:type="spellEnd"/>
      <w:r w:rsidRPr="00ED5023">
        <w:rPr>
          <w:rFonts w:ascii="Book Antiqua" w:hAnsi="Book Antiqua"/>
          <w:sz w:val="20"/>
          <w:szCs w:val="20"/>
        </w:rPr>
        <w:t>) rappresenta il sistema di misura, x(</w:t>
      </w:r>
      <w:proofErr w:type="spellStart"/>
      <w:r w:rsidRPr="00ED5023">
        <w:rPr>
          <w:rFonts w:ascii="Book Antiqua" w:hAnsi="Book Antiqua"/>
          <w:sz w:val="20"/>
          <w:szCs w:val="20"/>
        </w:rPr>
        <w:t>i,j</w:t>
      </w:r>
      <w:proofErr w:type="spellEnd"/>
      <w:r w:rsidRPr="00ED5023">
        <w:rPr>
          <w:rFonts w:ascii="Book Antiqua" w:hAnsi="Book Antiqua"/>
          <w:sz w:val="20"/>
          <w:szCs w:val="20"/>
        </w:rPr>
        <w:t>) è l’oggetto da rappresentare, n(</w:t>
      </w:r>
      <w:proofErr w:type="spellStart"/>
      <w:r w:rsidRPr="00ED5023">
        <w:rPr>
          <w:rFonts w:ascii="Book Antiqua" w:hAnsi="Book Antiqua"/>
          <w:sz w:val="20"/>
          <w:szCs w:val="20"/>
        </w:rPr>
        <w:t>i,j</w:t>
      </w:r>
      <w:proofErr w:type="spellEnd"/>
      <w:r w:rsidRPr="00ED5023">
        <w:rPr>
          <w:rFonts w:ascii="Book Antiqua" w:hAnsi="Book Antiqua"/>
          <w:sz w:val="20"/>
          <w:szCs w:val="20"/>
        </w:rPr>
        <w:t>) comprende il rumore additivo e altre forme di deviazione dal caso deterministico e y(</w:t>
      </w:r>
      <w:proofErr w:type="spellStart"/>
      <w:r w:rsidRPr="00ED5023">
        <w:rPr>
          <w:rFonts w:ascii="Book Antiqua" w:hAnsi="Book Antiqua"/>
          <w:sz w:val="20"/>
          <w:szCs w:val="20"/>
        </w:rPr>
        <w:t>i,j</w:t>
      </w:r>
      <w:proofErr w:type="spellEnd"/>
      <w:r w:rsidRPr="00ED5023">
        <w:rPr>
          <w:rFonts w:ascii="Book Antiqua" w:hAnsi="Book Antiqua"/>
          <w:sz w:val="20"/>
          <w:szCs w:val="20"/>
        </w:rPr>
        <w:t>) è l’immagine dell’oggetto.</w:t>
      </w:r>
    </w:p>
    <w:p w:rsidR="00451729" w:rsidRPr="00ED5023" w:rsidRDefault="00451729" w:rsidP="00451729">
      <w:pPr>
        <w:keepNext/>
        <w:keepLines/>
        <w:widowControl w:val="0"/>
        <w:tabs>
          <w:tab w:val="num" w:pos="0"/>
        </w:tabs>
        <w:ind w:firstLine="181"/>
        <w:jc w:val="both"/>
        <w:rPr>
          <w:rFonts w:ascii="Book Antiqua" w:hAnsi="Book Antiqua"/>
          <w:sz w:val="20"/>
          <w:szCs w:val="20"/>
        </w:rPr>
      </w:pPr>
    </w:p>
    <w:p w:rsidR="00451729" w:rsidRPr="00ED5023" w:rsidRDefault="00451729" w:rsidP="00451729">
      <w:pPr>
        <w:pStyle w:val="Rientronormale2"/>
        <w:keepNext/>
        <w:keepLines/>
        <w:widowControl w:val="0"/>
        <w:suppressAutoHyphens w:val="0"/>
        <w:spacing w:before="0" w:after="0" w:line="276" w:lineRule="auto"/>
        <w:ind w:left="0"/>
        <w:rPr>
          <w:i w:val="0"/>
          <w:sz w:val="20"/>
        </w:rPr>
      </w:pPr>
      <w:r w:rsidRPr="00ED5023">
        <w:rPr>
          <w:noProof/>
          <w:lang w:val="en-US" w:eastAsia="en-US"/>
        </w:rPr>
        <mc:AlternateContent>
          <mc:Choice Requires="wpg">
            <w:drawing>
              <wp:anchor distT="0" distB="0" distL="114300" distR="114300" simplePos="0" relativeHeight="251660288" behindDoc="0" locked="0" layoutInCell="1" allowOverlap="1" wp14:anchorId="4B3492AF" wp14:editId="3AEC2103">
                <wp:simplePos x="0" y="0"/>
                <wp:positionH relativeFrom="column">
                  <wp:posOffset>1718310</wp:posOffset>
                </wp:positionH>
                <wp:positionV relativeFrom="paragraph">
                  <wp:posOffset>11430</wp:posOffset>
                </wp:positionV>
                <wp:extent cx="2855305" cy="1122680"/>
                <wp:effectExtent l="0" t="0" r="2540" b="1270"/>
                <wp:wrapNone/>
                <wp:docPr id="1132596" name="Gruppo 1132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5305" cy="1122680"/>
                          <a:chOff x="3266" y="1692"/>
                          <a:chExt cx="5231" cy="2109"/>
                        </a:xfrm>
                      </wpg:grpSpPr>
                      <wps:wsp>
                        <wps:cNvPr id="1132597" name="Text Box 275"/>
                        <wps:cNvSpPr txBox="1">
                          <a:spLocks noChangeArrowheads="1"/>
                        </wps:cNvSpPr>
                        <wps:spPr bwMode="auto">
                          <a:xfrm>
                            <a:off x="6781" y="3305"/>
                            <a:ext cx="1378"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1729" w:rsidRPr="00717C1E" w:rsidRDefault="00451729" w:rsidP="00451729">
                              <w:pPr>
                                <w:autoSpaceDE w:val="0"/>
                                <w:autoSpaceDN w:val="0"/>
                                <w:adjustRightInd w:val="0"/>
                                <w:rPr>
                                  <w:rFonts w:ascii="Book Antiqua" w:hAnsi="Book Antiqua"/>
                                  <w:color w:val="000000"/>
                                  <w:sz w:val="20"/>
                                </w:rPr>
                              </w:pPr>
                              <w:r w:rsidRPr="00717C1E">
                                <w:rPr>
                                  <w:rFonts w:ascii="Book Antiqua" w:hAnsi="Book Antiqua" w:cs="Book Antiqua"/>
                                  <w:color w:val="000000"/>
                                  <w:sz w:val="20"/>
                                </w:rPr>
                                <w:t>n(</w:t>
                              </w:r>
                              <w:proofErr w:type="spellStart"/>
                              <w:r w:rsidRPr="00717C1E">
                                <w:rPr>
                                  <w:rFonts w:ascii="Book Antiqua" w:hAnsi="Book Antiqua" w:cs="Book Antiqua"/>
                                  <w:color w:val="000000"/>
                                  <w:sz w:val="20"/>
                                </w:rPr>
                                <w:t>i,j</w:t>
                              </w:r>
                              <w:proofErr w:type="spellEnd"/>
                              <w:r w:rsidRPr="00717C1E">
                                <w:rPr>
                                  <w:rFonts w:ascii="Book Antiqua" w:hAnsi="Book Antiqua" w:cs="Book Antiqua"/>
                                  <w:color w:val="000000"/>
                                  <w:sz w:val="20"/>
                                </w:rPr>
                                <w:t>)</w:t>
                              </w:r>
                            </w:p>
                          </w:txbxContent>
                        </wps:txbx>
                        <wps:bodyPr rot="0" vert="horz" wrap="square" lIns="91440" tIns="45720" rIns="91440" bIns="45720" anchor="t" anchorCtr="0" upright="1">
                          <a:noAutofit/>
                        </wps:bodyPr>
                      </wps:wsp>
                      <wps:wsp>
                        <wps:cNvPr id="1132598" name="Text Box 276"/>
                        <wps:cNvSpPr txBox="1">
                          <a:spLocks noChangeArrowheads="1"/>
                        </wps:cNvSpPr>
                        <wps:spPr bwMode="auto">
                          <a:xfrm>
                            <a:off x="7520" y="1773"/>
                            <a:ext cx="977" cy="6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729" w:rsidRPr="00717C1E" w:rsidRDefault="00451729" w:rsidP="00451729">
                              <w:pPr>
                                <w:autoSpaceDE w:val="0"/>
                                <w:autoSpaceDN w:val="0"/>
                                <w:adjustRightInd w:val="0"/>
                                <w:ind w:right="-161"/>
                                <w:rPr>
                                  <w:rFonts w:ascii="Book Antiqua" w:hAnsi="Book Antiqua"/>
                                  <w:color w:val="000000"/>
                                  <w:sz w:val="20"/>
                                </w:rPr>
                              </w:pPr>
                              <w:r>
                                <w:rPr>
                                  <w:rFonts w:cs="Book Antiqua"/>
                                  <w:color w:val="000000"/>
                                  <w:sz w:val="20"/>
                                  <w:lang w:val="de-DE"/>
                                </w:rPr>
                                <w:t xml:space="preserve">  </w:t>
                              </w:r>
                              <w:r w:rsidRPr="00717C1E">
                                <w:rPr>
                                  <w:rFonts w:ascii="Book Antiqua" w:hAnsi="Book Antiqua" w:cs="Book Antiqua"/>
                                  <w:color w:val="000000"/>
                                  <w:sz w:val="20"/>
                                  <w:lang w:val="de-DE"/>
                                </w:rPr>
                                <w:t>y(</w:t>
                              </w:r>
                              <w:proofErr w:type="spellStart"/>
                              <w:r w:rsidRPr="00717C1E">
                                <w:rPr>
                                  <w:rFonts w:ascii="Book Antiqua" w:hAnsi="Book Antiqua" w:cs="Book Antiqua"/>
                                  <w:color w:val="000000"/>
                                  <w:sz w:val="20"/>
                                  <w:lang w:val="de-DE"/>
                                </w:rPr>
                                <w:t>i,j</w:t>
                              </w:r>
                              <w:proofErr w:type="spellEnd"/>
                              <w:r w:rsidRPr="00717C1E">
                                <w:rPr>
                                  <w:rFonts w:ascii="Book Antiqua" w:hAnsi="Book Antiqua" w:cs="Book Antiqua"/>
                                  <w:color w:val="000000"/>
                                  <w:sz w:val="20"/>
                                  <w:lang w:val="de-DE"/>
                                </w:rPr>
                                <w:t>)</w:t>
                              </w:r>
                            </w:p>
                          </w:txbxContent>
                        </wps:txbx>
                        <wps:bodyPr rot="0" vert="horz" wrap="square" lIns="91440" tIns="45720" rIns="91440" bIns="45720" anchor="t" anchorCtr="0" upright="1">
                          <a:noAutofit/>
                        </wps:bodyPr>
                      </wps:wsp>
                      <wps:wsp>
                        <wps:cNvPr id="1132599" name="Text Box 277"/>
                        <wps:cNvSpPr txBox="1">
                          <a:spLocks noChangeArrowheads="1"/>
                        </wps:cNvSpPr>
                        <wps:spPr bwMode="auto">
                          <a:xfrm>
                            <a:off x="3266" y="1692"/>
                            <a:ext cx="1178" cy="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729" w:rsidRPr="00717C1E" w:rsidRDefault="00451729" w:rsidP="00451729">
                              <w:pPr>
                                <w:autoSpaceDE w:val="0"/>
                                <w:autoSpaceDN w:val="0"/>
                                <w:adjustRightInd w:val="0"/>
                                <w:rPr>
                                  <w:rFonts w:ascii="Book Antiqua" w:hAnsi="Book Antiqua"/>
                                  <w:color w:val="000000"/>
                                  <w:sz w:val="20"/>
                                </w:rPr>
                              </w:pPr>
                              <w:r w:rsidRPr="00717C1E">
                                <w:rPr>
                                  <w:rFonts w:ascii="Book Antiqua" w:hAnsi="Book Antiqua" w:cs="MS Mincho"/>
                                  <w:color w:val="000000"/>
                                  <w:sz w:val="20"/>
                                </w:rPr>
                                <w:t>x</w:t>
                              </w:r>
                              <w:r w:rsidRPr="00717C1E">
                                <w:rPr>
                                  <w:rFonts w:ascii="Book Antiqua" w:hAnsi="Book Antiqua" w:cs="Book Antiqua"/>
                                  <w:color w:val="000000"/>
                                  <w:sz w:val="20"/>
                                </w:rPr>
                                <w:t>(</w:t>
                              </w:r>
                              <w:proofErr w:type="spellStart"/>
                              <w:r w:rsidRPr="00717C1E">
                                <w:rPr>
                                  <w:rFonts w:ascii="Book Antiqua" w:hAnsi="Book Antiqua" w:cs="Book Antiqua"/>
                                  <w:color w:val="000000"/>
                                  <w:sz w:val="20"/>
                                </w:rPr>
                                <w:t>i,j</w:t>
                              </w:r>
                              <w:proofErr w:type="spellEnd"/>
                              <w:r w:rsidRPr="00717C1E">
                                <w:rPr>
                                  <w:rFonts w:ascii="Book Antiqua" w:hAnsi="Book Antiqua" w:cs="Book Antiqua"/>
                                  <w:color w:val="000000"/>
                                  <w:sz w:val="20"/>
                                </w:rPr>
                                <w:t>)</w:t>
                              </w:r>
                            </w:p>
                          </w:txbxContent>
                        </wps:txbx>
                        <wps:bodyPr rot="0" vert="horz" wrap="square" lIns="91440" tIns="45720" rIns="91440" bIns="45720" anchor="t" anchorCtr="0" upright="1">
                          <a:noAutofit/>
                        </wps:bodyPr>
                      </wps:wsp>
                      <wps:wsp>
                        <wps:cNvPr id="1132603" name="Text Box 278"/>
                        <wps:cNvSpPr txBox="1">
                          <a:spLocks noChangeArrowheads="1"/>
                        </wps:cNvSpPr>
                        <wps:spPr bwMode="auto">
                          <a:xfrm>
                            <a:off x="4578" y="2131"/>
                            <a:ext cx="1225" cy="66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729" w:rsidRPr="00717C1E" w:rsidRDefault="00451729" w:rsidP="00451729">
                              <w:pPr>
                                <w:autoSpaceDE w:val="0"/>
                                <w:autoSpaceDN w:val="0"/>
                                <w:adjustRightInd w:val="0"/>
                                <w:rPr>
                                  <w:rFonts w:ascii="Book Antiqua" w:hAnsi="Book Antiqua" w:cs="Book Antiqua"/>
                                  <w:color w:val="000000"/>
                                  <w:sz w:val="20"/>
                                </w:rPr>
                              </w:pPr>
                              <w:r>
                                <w:rPr>
                                  <w:rFonts w:cs="Book Antiqua"/>
                                  <w:color w:val="000000"/>
                                  <w:sz w:val="20"/>
                                </w:rPr>
                                <w:t xml:space="preserve">    </w:t>
                              </w:r>
                              <w:r w:rsidRPr="00717C1E">
                                <w:rPr>
                                  <w:rFonts w:ascii="Book Antiqua" w:hAnsi="Book Antiqua" w:cs="Book Antiqua"/>
                                  <w:color w:val="000000"/>
                                  <w:sz w:val="20"/>
                                </w:rPr>
                                <w:t>h(</w:t>
                              </w:r>
                              <w:proofErr w:type="spellStart"/>
                              <w:r w:rsidRPr="00717C1E">
                                <w:rPr>
                                  <w:rFonts w:ascii="Book Antiqua" w:hAnsi="Book Antiqua" w:cs="Book Antiqua"/>
                                  <w:color w:val="000000"/>
                                  <w:sz w:val="20"/>
                                </w:rPr>
                                <w:t>i,j</w:t>
                              </w:r>
                              <w:proofErr w:type="spellEnd"/>
                              <w:r w:rsidRPr="00717C1E">
                                <w:rPr>
                                  <w:rFonts w:ascii="Book Antiqua" w:hAnsi="Book Antiqua" w:cs="Book Antiqua"/>
                                  <w:color w:val="000000"/>
                                  <w:sz w:val="20"/>
                                </w:rPr>
                                <w:t>)</w:t>
                              </w:r>
                            </w:p>
                          </w:txbxContent>
                        </wps:txbx>
                        <wps:bodyPr rot="0" vert="horz" wrap="square" lIns="91440" tIns="45720" rIns="91440" bIns="45720" anchor="t" anchorCtr="0" upright="1">
                          <a:noAutofit/>
                        </wps:bodyPr>
                      </wps:wsp>
                      <wps:wsp>
                        <wps:cNvPr id="448" name="Rectangle 279"/>
                        <wps:cNvSpPr>
                          <a:spLocks noChangeArrowheads="1"/>
                        </wps:cNvSpPr>
                        <wps:spPr bwMode="auto">
                          <a:xfrm>
                            <a:off x="4342" y="2131"/>
                            <a:ext cx="1431" cy="71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Line 280"/>
                        <wps:cNvCnPr>
                          <a:cxnSpLocks noChangeShapeType="1"/>
                        </wps:cNvCnPr>
                        <wps:spPr bwMode="auto">
                          <a:xfrm>
                            <a:off x="3383" y="2473"/>
                            <a:ext cx="98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281"/>
                        <wps:cNvCnPr>
                          <a:cxnSpLocks noChangeShapeType="1"/>
                        </wps:cNvCnPr>
                        <wps:spPr bwMode="auto">
                          <a:xfrm>
                            <a:off x="5773" y="2497"/>
                            <a:ext cx="94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Oval 282"/>
                        <wps:cNvSpPr>
                          <a:spLocks noChangeArrowheads="1"/>
                        </wps:cNvSpPr>
                        <wps:spPr bwMode="auto">
                          <a:xfrm>
                            <a:off x="6715" y="2313"/>
                            <a:ext cx="382" cy="36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2" name="Line 283"/>
                        <wps:cNvCnPr>
                          <a:cxnSpLocks noChangeShapeType="1"/>
                        </wps:cNvCnPr>
                        <wps:spPr bwMode="auto">
                          <a:xfrm flipV="1">
                            <a:off x="6906" y="2702"/>
                            <a:ext cx="0" cy="7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284"/>
                        <wps:cNvCnPr>
                          <a:cxnSpLocks noChangeShapeType="1"/>
                        </wps:cNvCnPr>
                        <wps:spPr bwMode="auto">
                          <a:xfrm>
                            <a:off x="7118" y="2520"/>
                            <a:ext cx="102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285"/>
                        <wps:cNvSpPr txBox="1">
                          <a:spLocks noChangeArrowheads="1"/>
                        </wps:cNvSpPr>
                        <wps:spPr bwMode="auto">
                          <a:xfrm>
                            <a:off x="6687" y="2224"/>
                            <a:ext cx="422"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rsidR="00451729" w:rsidRDefault="00451729" w:rsidP="00451729">
                              <w: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po 1132596" o:spid="_x0000_s1026" style="position:absolute;left:0;text-align:left;margin-left:135.3pt;margin-top:.9pt;width:224.85pt;height:88.4pt;z-index:251660288" coordorigin="3266,1692" coordsize="5231,2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">
                <v:shapetype id="_x0000_t202" coordsize="21600,21600" o:spt="202" path="m,l,21600r21600,l21600,xe">
                  <v:stroke joinstyle="miter"/>
                  <v:path gradientshapeok="t" o:connecttype="rect"/>
                </v:shapetype>
                <v:shape id="Text Box 275" o:spid="_x0000_s1027" type="#_x0000_t202" style="position:absolute;left:6781;top:3305;width:1378;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lwsQA&#10;AADgAAAADwAAAGRycy9kb3ducmV2LnhtbERPW2vCMBR+F/Yfwhn4pom3bXZGGYrgkzKng70dmmNb&#10;1pyUJtr6740g+Pjx3WeL1pbiQrUvHGsY9BUI4tSZgjMNh5917wOED8gGS8ek4UoeFvOXzgwT4xr+&#10;pss+ZCKGsE9QQx5ClUjp05ws+r6riCN3crXFEGGdSVNjE8NtKYdKvUmLBceGHCta5pT+789Ww3F7&#10;+vsdq122spOqca2SbKdS6+5r+/UJIlAbnuKHe2Pi/MFoOJm+w/1QR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zZcLEAAAA4AAAAA8AAAAAAAAAAAAAAAAAmAIAAGRycy9k&#10;b3ducmV2LnhtbFBLBQYAAAAABAAEAPUAAACJAwAAAAA=&#10;" filled="f" stroked="f">
                  <v:textbox>
                    <w:txbxContent>
                      <w:p w:rsidR="00451729" w:rsidRPr="00717C1E" w:rsidRDefault="00451729" w:rsidP="00451729">
                        <w:pPr>
                          <w:autoSpaceDE w:val="0"/>
                          <w:autoSpaceDN w:val="0"/>
                          <w:adjustRightInd w:val="0"/>
                          <w:rPr>
                            <w:rFonts w:ascii="Book Antiqua" w:hAnsi="Book Antiqua"/>
                            <w:color w:val="000000"/>
                            <w:sz w:val="20"/>
                          </w:rPr>
                        </w:pPr>
                        <w:r w:rsidRPr="00717C1E">
                          <w:rPr>
                            <w:rFonts w:ascii="Book Antiqua" w:hAnsi="Book Antiqua" w:cs="Book Antiqua"/>
                            <w:color w:val="000000"/>
                            <w:sz w:val="20"/>
                          </w:rPr>
                          <w:t>n(</w:t>
                        </w:r>
                        <w:proofErr w:type="spellStart"/>
                        <w:r w:rsidRPr="00717C1E">
                          <w:rPr>
                            <w:rFonts w:ascii="Book Antiqua" w:hAnsi="Book Antiqua" w:cs="Book Antiqua"/>
                            <w:color w:val="000000"/>
                            <w:sz w:val="20"/>
                          </w:rPr>
                          <w:t>i,j</w:t>
                        </w:r>
                        <w:proofErr w:type="spellEnd"/>
                        <w:r w:rsidRPr="00717C1E">
                          <w:rPr>
                            <w:rFonts w:ascii="Book Antiqua" w:hAnsi="Book Antiqua" w:cs="Book Antiqua"/>
                            <w:color w:val="000000"/>
                            <w:sz w:val="20"/>
                          </w:rPr>
                          <w:t>)</w:t>
                        </w:r>
                      </w:p>
                    </w:txbxContent>
                  </v:textbox>
                </v:shape>
                <v:shape id="Text Box 276" o:spid="_x0000_s1028" type="#_x0000_t202" style="position:absolute;left:7520;top:1773;width:977;height: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bB8MA&#10;AADgAAAADwAAAGRycy9kb3ducmV2LnhtbERPyW7CMBC9V+o/WFOpl6o47CVgUIsE4sryAUM8JBHx&#10;OIpdEv6eOSBxfHr7YtW5St2oCaVnA/1eAoo487bk3MDpuPn+ARUissXKMxm4U4DV8v1tgan1Le/p&#10;doi5khAOKRooYqxTrUNWkMPQ8zWxcBffOIwCm1zbBlsJd5UeJMlEOyxZGgqsaV1Qdj38OwOXXfs1&#10;nrXnbTxN96PJH5bTs78b8/nR/c5BReriS/x076zM7w8H45kslkOCQC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qbB8MAAADgAAAADwAAAAAAAAAAAAAAAACYAgAAZHJzL2Rv&#10;d25yZXYueG1sUEsFBgAAAAAEAAQA9QAAAIgDAAAAAA==&#10;" stroked="f">
                  <v:textbox>
                    <w:txbxContent>
                      <w:p w:rsidR="00451729" w:rsidRPr="00717C1E" w:rsidRDefault="00451729" w:rsidP="00451729">
                        <w:pPr>
                          <w:autoSpaceDE w:val="0"/>
                          <w:autoSpaceDN w:val="0"/>
                          <w:adjustRightInd w:val="0"/>
                          <w:ind w:right="-161"/>
                          <w:rPr>
                            <w:rFonts w:ascii="Book Antiqua" w:hAnsi="Book Antiqua"/>
                            <w:color w:val="000000"/>
                            <w:sz w:val="20"/>
                          </w:rPr>
                        </w:pPr>
                        <w:r>
                          <w:rPr>
                            <w:rFonts w:cs="Book Antiqua"/>
                            <w:color w:val="000000"/>
                            <w:sz w:val="20"/>
                            <w:lang w:val="de-DE"/>
                          </w:rPr>
                          <w:t xml:space="preserve">  </w:t>
                        </w:r>
                        <w:r w:rsidRPr="00717C1E">
                          <w:rPr>
                            <w:rFonts w:ascii="Book Antiqua" w:hAnsi="Book Antiqua" w:cs="Book Antiqua"/>
                            <w:color w:val="000000"/>
                            <w:sz w:val="20"/>
                            <w:lang w:val="de-DE"/>
                          </w:rPr>
                          <w:t>y(</w:t>
                        </w:r>
                        <w:proofErr w:type="spellStart"/>
                        <w:r w:rsidRPr="00717C1E">
                          <w:rPr>
                            <w:rFonts w:ascii="Book Antiqua" w:hAnsi="Book Antiqua" w:cs="Book Antiqua"/>
                            <w:color w:val="000000"/>
                            <w:sz w:val="20"/>
                            <w:lang w:val="de-DE"/>
                          </w:rPr>
                          <w:t>i,j</w:t>
                        </w:r>
                        <w:proofErr w:type="spellEnd"/>
                        <w:r w:rsidRPr="00717C1E">
                          <w:rPr>
                            <w:rFonts w:ascii="Book Antiqua" w:hAnsi="Book Antiqua" w:cs="Book Antiqua"/>
                            <w:color w:val="000000"/>
                            <w:sz w:val="20"/>
                            <w:lang w:val="de-DE"/>
                          </w:rPr>
                          <w:t>)</w:t>
                        </w:r>
                      </w:p>
                    </w:txbxContent>
                  </v:textbox>
                </v:shape>
                <v:shape id="Text Box 277" o:spid="_x0000_s1029" type="#_x0000_t202" style="position:absolute;left:3266;top:1692;width:1178;height: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Y+nMIA&#10;AADgAAAADwAAAGRycy9kb3ducmV2LnhtbERPy4rCMBTdD8w/hDswm0FT37YaxREUtz4+4Npc22Jz&#10;U5po698bQXB5OO/5sjWluFPtCssKet0IBHFqdcGZgtNx05mCcB5ZY2mZFDzIwXLx/TXHRNuG93Q/&#10;+EyEEHYJKsi9rxIpXZqTQde1FXHgLrY26AOsM6lrbEK4KWU/isbSYMGhIceK1jml18PNKLjsmr9R&#10;3Jy3/jTZD8f/WEzO9qHU70+7moHw1PqP+O3e6TC/N+iP4hhehwIC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j6cwgAAAOAAAAAPAAAAAAAAAAAAAAAAAJgCAABkcnMvZG93&#10;bnJldi54bWxQSwUGAAAAAAQABAD1AAAAhwMAAAAA&#10;" stroked="f">
                  <v:textbox>
                    <w:txbxContent>
                      <w:p w:rsidR="00451729" w:rsidRPr="00717C1E" w:rsidRDefault="00451729" w:rsidP="00451729">
                        <w:pPr>
                          <w:autoSpaceDE w:val="0"/>
                          <w:autoSpaceDN w:val="0"/>
                          <w:adjustRightInd w:val="0"/>
                          <w:rPr>
                            <w:rFonts w:ascii="Book Antiqua" w:hAnsi="Book Antiqua"/>
                            <w:color w:val="000000"/>
                            <w:sz w:val="20"/>
                          </w:rPr>
                        </w:pPr>
                        <w:r w:rsidRPr="00717C1E">
                          <w:rPr>
                            <w:rFonts w:ascii="Book Antiqua" w:hAnsi="Book Antiqua" w:cs="MS Mincho"/>
                            <w:color w:val="000000"/>
                            <w:sz w:val="20"/>
                          </w:rPr>
                          <w:t>x</w:t>
                        </w:r>
                        <w:r w:rsidRPr="00717C1E">
                          <w:rPr>
                            <w:rFonts w:ascii="Book Antiqua" w:hAnsi="Book Antiqua" w:cs="Book Antiqua"/>
                            <w:color w:val="000000"/>
                            <w:sz w:val="20"/>
                          </w:rPr>
                          <w:t>(</w:t>
                        </w:r>
                        <w:proofErr w:type="spellStart"/>
                        <w:r w:rsidRPr="00717C1E">
                          <w:rPr>
                            <w:rFonts w:ascii="Book Antiqua" w:hAnsi="Book Antiqua" w:cs="Book Antiqua"/>
                            <w:color w:val="000000"/>
                            <w:sz w:val="20"/>
                          </w:rPr>
                          <w:t>i,j</w:t>
                        </w:r>
                        <w:proofErr w:type="spellEnd"/>
                        <w:r w:rsidRPr="00717C1E">
                          <w:rPr>
                            <w:rFonts w:ascii="Book Antiqua" w:hAnsi="Book Antiqua" w:cs="Book Antiqua"/>
                            <w:color w:val="000000"/>
                            <w:sz w:val="20"/>
                          </w:rPr>
                          <w:t>)</w:t>
                        </w:r>
                      </w:p>
                    </w:txbxContent>
                  </v:textbox>
                </v:shape>
                <v:shape id="Text Box 278" o:spid="_x0000_s1030" type="#_x0000_t202" style="position:absolute;left:4578;top:2131;width:1225;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H9jcMA&#10;AADgAAAADwAAAGRycy9kb3ducmV2LnhtbERPy4rCMBTdC/MP4Q64kTH1MXWsRlFBcVvHD7g217ZM&#10;c1OajK1/bwTB5eG8l+vOVOJGjSstKxgNIxDEmdUl5wrOv/uvHxDOI2usLJOCOzlYrz56S0y0bTml&#10;28nnIoSwS1BB4X2dSOmyggy6oa2JA3e1jUEfYJNL3WAbwk0lx1EUS4Mlh4YCa9oVlP2d/o2C67Ed&#10;fM/by8GfZ+k03mI5u9i7Uv3PbrMA4anzb/HLfdRh/mgyjqMJPA8FBH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H9jcMAAADgAAAADwAAAAAAAAAAAAAAAACYAgAAZHJzL2Rv&#10;d25yZXYueG1sUEsFBgAAAAAEAAQA9QAAAIgDAAAAAA==&#10;" stroked="f">
                  <v:textbox>
                    <w:txbxContent>
                      <w:p w:rsidR="00451729" w:rsidRPr="00717C1E" w:rsidRDefault="00451729" w:rsidP="00451729">
                        <w:pPr>
                          <w:autoSpaceDE w:val="0"/>
                          <w:autoSpaceDN w:val="0"/>
                          <w:adjustRightInd w:val="0"/>
                          <w:rPr>
                            <w:rFonts w:ascii="Book Antiqua" w:hAnsi="Book Antiqua" w:cs="Book Antiqua"/>
                            <w:color w:val="000000"/>
                            <w:sz w:val="20"/>
                          </w:rPr>
                        </w:pPr>
                        <w:r>
                          <w:rPr>
                            <w:rFonts w:cs="Book Antiqua"/>
                            <w:color w:val="000000"/>
                            <w:sz w:val="20"/>
                          </w:rPr>
                          <w:t xml:space="preserve">    </w:t>
                        </w:r>
                        <w:r w:rsidRPr="00717C1E">
                          <w:rPr>
                            <w:rFonts w:ascii="Book Antiqua" w:hAnsi="Book Antiqua" w:cs="Book Antiqua"/>
                            <w:color w:val="000000"/>
                            <w:sz w:val="20"/>
                          </w:rPr>
                          <w:t>h(</w:t>
                        </w:r>
                        <w:proofErr w:type="spellStart"/>
                        <w:r w:rsidRPr="00717C1E">
                          <w:rPr>
                            <w:rFonts w:ascii="Book Antiqua" w:hAnsi="Book Antiqua" w:cs="Book Antiqua"/>
                            <w:color w:val="000000"/>
                            <w:sz w:val="20"/>
                          </w:rPr>
                          <w:t>i,j</w:t>
                        </w:r>
                        <w:proofErr w:type="spellEnd"/>
                        <w:r w:rsidRPr="00717C1E">
                          <w:rPr>
                            <w:rFonts w:ascii="Book Antiqua" w:hAnsi="Book Antiqua" w:cs="Book Antiqua"/>
                            <w:color w:val="000000"/>
                            <w:sz w:val="20"/>
                          </w:rPr>
                          <w:t>)</w:t>
                        </w:r>
                      </w:p>
                    </w:txbxContent>
                  </v:textbox>
                </v:shape>
                <v:rect id="Rectangle 279" o:spid="_x0000_s1031" style="position:absolute;left:4342;top:2131;width:1431;height: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PK3cEA&#10;AADcAAAADwAAAGRycy9kb3ducmV2LnhtbERPz2vCMBS+C/4P4Qm7aTpxY3TGUkXBkzAd6G6P5i0p&#10;bV5Kk9n63y+HwY4f3+91MbpW3KkPtWcFz4sMBHHldc1GweflMH8DESKyxtYzKXhQgGIznawx137g&#10;D7qfoxEphEOOCmyMXS5lqCw5DAvfESfu2/cOY4K9kbrHIYW7Vi6z7FU6rDk1WOxoZ6lqzj9Owb77&#10;OpUvJsjyGu2t8dvhYE9GqafZWL6DiDTGf/Gf+6gVrFZpbTqTj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yt3BAAAA3AAAAA8AAAAAAAAAAAAAAAAAmAIAAGRycy9kb3du&#10;cmV2LnhtbFBLBQYAAAAABAAEAPUAAACGAwAAAAA=&#10;" filled="f"/>
                <v:line id="Line 280" o:spid="_x0000_s1032" style="position:absolute;visibility:visible;mso-wrap-style:square" from="3383,2473" to="4364,2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9jk8UAAADcAAAADwAAAGRycy9kb3ducmV2LnhtbESPQWsCMRSE70L/Q3gFb5q1SO2uRild&#10;BA+1oJaeXzfPzdLNy7KJa/rvG6HgcZiZb5jVJtpWDNT7xrGC2TQDQVw53XCt4PO0nbyA8AFZY+uY&#10;FPySh836YbTCQrsrH2g4hlokCPsCFZgQukJKXxmy6KeuI07e2fUWQ5J9LXWP1wS3rXzKsmdpseG0&#10;YLCjN0PVz/FiFSxMeZALWb6fPsqhmeVxH7++c6XGj/F1CSJQDPfwf3unFcz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P9jk8UAAADcAAAADwAAAAAAAAAA&#10;AAAAAAChAgAAZHJzL2Rvd25yZXYueG1sUEsFBgAAAAAEAAQA+QAAAJMDAAAAAA==&#10;">
                  <v:stroke endarrow="block"/>
                </v:line>
                <v:line id="Line 281" o:spid="_x0000_s1033" style="position:absolute;visibility:visible;mso-wrap-style:square" from="5773,2497" to="6715,2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xc08IAAADcAAAADwAAAGRycy9kb3ducmV2LnhtbERPz2vCMBS+C/4P4Q1201TZ5uyMIhZh&#10;BzdQh+dn89aUNS+liTX+9+Yg7Pjx/V6som1ET52vHSuYjDMQxKXTNVcKfo7b0TsIH5A1No5JwY08&#10;rJbDwQJz7a68p/4QKpFC2OeowITQ5lL60pBFP3YtceJ+XWcxJNhVUnd4TeG2kdMse5MWa04NBlva&#10;GCr/DherYGaKvZzJYnf8Lvp6Mo9f8XSeK/X8FNcfIALF8C9+uD+1gpfXND+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Bxc08IAAADcAAAADwAAAAAAAAAAAAAA&#10;AAChAgAAZHJzL2Rvd25yZXYueG1sUEsFBgAAAAAEAAQA+QAAAJADAAAAAA==&#10;">
                  <v:stroke endarrow="block"/>
                </v:line>
                <v:oval id="Oval 282" o:spid="_x0000_s1034" style="position:absolute;left:6715;top:2313;width:382;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BA7MQA&#10;AADcAAAADwAAAGRycy9kb3ducmV2LnhtbESPQWvCQBSE74X+h+UVequbmEZK6iqiFPTQQ6PeH9ln&#10;Esy+DdnXmP57t1DocZiZb5jlenKdGmkIrWcD6SwBRVx523Jt4HT8eHkDFQTZYueZDPxQgPXq8WGJ&#10;hfU3/qKxlFpFCIcCDTQifaF1qBpyGGa+J47exQ8OJcqh1nbAW4S7Ts+TZKEdthwXGuxp21B1Lb+d&#10;gV29KRejziTPLru95Nfz5yFLjXl+mjbvoIQm+Q//tffWwGue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wQOzEAAAA3AAAAA8AAAAAAAAAAAAAAAAAmAIAAGRycy9k&#10;b3ducmV2LnhtbFBLBQYAAAAABAAEAPUAAACJAwAAAAA=&#10;"/>
                <v:line id="Line 283" o:spid="_x0000_s1035" style="position:absolute;flip:y;visibility:visible;mso-wrap-style:square" from="6906,2702" to="6906,3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grMUAAADcAAAADwAAAGRycy9kb3ducmV2LnhtbESPT2vCQBDF7wW/wzKCl6AbtZU2dZX+&#10;URCkB7WHHofsNAlmZ0N21PjtXaHQ4+PN+71582XnanWmNlSeDYxHKSji3NuKCwPfh/XwGVQQZIu1&#10;ZzJwpQDLRe9hjpn1F97ReS+FihAOGRooRZpM65CX5DCMfEMcvV/fOpQo20LbFi8R7mo9SdOZdlhx&#10;bCixoY+S8uP+5OIb6y/+nE6Td6eT5IVWP7JNtRgz6Hdvr6CEOvk//ktvrIHHpwncx0QC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0grMUAAADcAAAADwAAAAAAAAAA&#10;AAAAAAChAgAAZHJzL2Rvd25yZXYueG1sUEsFBgAAAAAEAAQA+QAAAJMDAAAAAA==&#10;">
                  <v:stroke endarrow="block"/>
                </v:line>
                <v:line id="Line 284" o:spid="_x0000_s1036" style="position:absolute;visibility:visible;mso-wrap-style:square" from="7118,2520" to="8144,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CpMUAAADcAAAADwAAAGRycy9kb3ducmV2LnhtbESPQWsCMRSE74L/ITyhN81qa61bo5Qu&#10;goe2oJaeXzevm8XNy7KJa/rvTUHocZiZb5jVJtpG9NT52rGC6SQDQVw6XXOl4PO4HT+B8AFZY+OY&#10;FPySh816OFhhrt2F99QfQiUShH2OCkwIbS6lLw1Z9BPXEifvx3UWQ5JdJXWHlwS3jZxl2aO0WHNa&#10;MNjSq6HydDhbBQtT7OVCFm/Hj6Kvp8v4Hr++l0rdjeLLM4hAMfyHb+2dVvAwv4e/M+kIyP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7CpMUAAADcAAAADwAAAAAAAAAA&#10;AAAAAAChAgAAZHJzL2Rvd25yZXYueG1sUEsFBgAAAAAEAAQA+QAAAJMDAAAAAA==&#10;">
                  <v:stroke endarrow="block"/>
                </v:line>
                <v:shape id="Text Box 285" o:spid="_x0000_s1037" type="#_x0000_t202" style="position:absolute;left:6687;top:2224;width:422;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451729" w:rsidRDefault="00451729" w:rsidP="00451729">
                        <w:r>
                          <w:t>+</w:t>
                        </w:r>
                      </w:p>
                    </w:txbxContent>
                  </v:textbox>
                </v:shape>
              </v:group>
            </w:pict>
          </mc:Fallback>
        </mc:AlternateContent>
      </w:r>
    </w:p>
    <w:p w:rsidR="00451729" w:rsidRPr="00ED5023" w:rsidRDefault="00451729" w:rsidP="00451729">
      <w:pPr>
        <w:pStyle w:val="Rientronormale2"/>
        <w:keepNext/>
        <w:keepLines/>
        <w:widowControl w:val="0"/>
        <w:suppressAutoHyphens w:val="0"/>
        <w:spacing w:before="0" w:after="0" w:line="276" w:lineRule="auto"/>
        <w:ind w:left="0" w:firstLine="357"/>
        <w:rPr>
          <w:i w:val="0"/>
          <w:sz w:val="20"/>
        </w:rPr>
      </w:pPr>
    </w:p>
    <w:p w:rsidR="00451729" w:rsidRPr="00ED5023" w:rsidRDefault="00451729" w:rsidP="00451729">
      <w:pPr>
        <w:pStyle w:val="Rientronormale2"/>
        <w:keepNext/>
        <w:keepLines/>
        <w:widowControl w:val="0"/>
        <w:suppressAutoHyphens w:val="0"/>
        <w:spacing w:before="0" w:after="0" w:line="276" w:lineRule="auto"/>
        <w:ind w:left="0" w:firstLine="357"/>
        <w:rPr>
          <w:i w:val="0"/>
          <w:sz w:val="20"/>
        </w:rPr>
      </w:pPr>
    </w:p>
    <w:p w:rsidR="00451729" w:rsidRPr="00ED5023" w:rsidRDefault="00451729" w:rsidP="00451729">
      <w:pPr>
        <w:pStyle w:val="Rientronormale2"/>
        <w:keepNext/>
        <w:keepLines/>
        <w:widowControl w:val="0"/>
        <w:suppressAutoHyphens w:val="0"/>
        <w:spacing w:before="0" w:after="0" w:line="276" w:lineRule="auto"/>
        <w:ind w:left="0" w:firstLine="357"/>
        <w:rPr>
          <w:i w:val="0"/>
          <w:sz w:val="20"/>
        </w:rPr>
      </w:pPr>
    </w:p>
    <w:p w:rsidR="00451729" w:rsidRPr="00ED5023" w:rsidRDefault="00451729" w:rsidP="00451729">
      <w:pPr>
        <w:pStyle w:val="Rientronormale2"/>
        <w:keepNext/>
        <w:keepLines/>
        <w:widowControl w:val="0"/>
        <w:suppressAutoHyphens w:val="0"/>
        <w:spacing w:before="0" w:after="0" w:line="276" w:lineRule="auto"/>
        <w:ind w:left="0" w:firstLine="357"/>
        <w:rPr>
          <w:i w:val="0"/>
          <w:sz w:val="20"/>
        </w:rPr>
      </w:pPr>
    </w:p>
    <w:p w:rsidR="00451729" w:rsidRPr="00ED5023" w:rsidRDefault="00451729" w:rsidP="00451729">
      <w:pPr>
        <w:pStyle w:val="Rientronormale2"/>
        <w:keepNext/>
        <w:keepLines/>
        <w:widowControl w:val="0"/>
        <w:suppressAutoHyphens w:val="0"/>
        <w:spacing w:before="0" w:after="0" w:line="276" w:lineRule="auto"/>
        <w:ind w:left="0" w:firstLine="357"/>
        <w:rPr>
          <w:i w:val="0"/>
          <w:sz w:val="20"/>
        </w:rPr>
      </w:pPr>
    </w:p>
    <w:p w:rsidR="00451729" w:rsidRPr="00ED5023" w:rsidRDefault="00451729" w:rsidP="00451729">
      <w:pPr>
        <w:pStyle w:val="Rientronormale2"/>
        <w:keepNext/>
        <w:keepLines/>
        <w:widowControl w:val="0"/>
        <w:suppressAutoHyphens w:val="0"/>
        <w:spacing w:before="0" w:after="0" w:line="276" w:lineRule="auto"/>
        <w:ind w:left="0" w:firstLine="357"/>
        <w:rPr>
          <w:i w:val="0"/>
          <w:sz w:val="20"/>
        </w:rPr>
      </w:pPr>
    </w:p>
    <w:p w:rsidR="00451729" w:rsidRPr="00ED5023" w:rsidRDefault="00451729" w:rsidP="00451729">
      <w:pPr>
        <w:pStyle w:val="Rientronormale2"/>
        <w:keepNext/>
        <w:keepLines/>
        <w:widowControl w:val="0"/>
        <w:suppressAutoHyphens w:val="0"/>
        <w:spacing w:before="0" w:after="0" w:line="276" w:lineRule="auto"/>
        <w:ind w:left="0" w:firstLine="357"/>
        <w:jc w:val="center"/>
        <w:rPr>
          <w:i w:val="0"/>
          <w:sz w:val="20"/>
        </w:rPr>
      </w:pPr>
      <w:r>
        <w:rPr>
          <w:i w:val="0"/>
          <w:sz w:val="20"/>
        </w:rPr>
        <w:t>Fig. 1a</w:t>
      </w:r>
    </w:p>
    <w:p w:rsidR="00451729" w:rsidRPr="00ED5023" w:rsidRDefault="00451729" w:rsidP="00451729">
      <w:pPr>
        <w:pStyle w:val="Rientronormale2"/>
        <w:keepNext/>
        <w:keepLines/>
        <w:widowControl w:val="0"/>
        <w:suppressAutoHyphens w:val="0"/>
        <w:spacing w:before="0" w:after="0" w:line="276" w:lineRule="auto"/>
        <w:ind w:left="0" w:firstLine="357"/>
        <w:jc w:val="center"/>
        <w:rPr>
          <w:i w:val="0"/>
          <w:sz w:val="20"/>
        </w:rPr>
      </w:pPr>
      <w:r w:rsidRPr="00ED5023">
        <w:rPr>
          <w:noProof/>
          <w:sz w:val="20"/>
          <w:lang w:val="en-US" w:eastAsia="en-US"/>
        </w:rPr>
        <w:drawing>
          <wp:inline distT="0" distB="0" distL="0" distR="0" wp14:anchorId="4B23F841" wp14:editId="3DF7A99C">
            <wp:extent cx="4391660" cy="1330325"/>
            <wp:effectExtent l="0" t="0" r="8890" b="317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91660" cy="1330325"/>
                    </a:xfrm>
                    <a:prstGeom prst="rect">
                      <a:avLst/>
                    </a:prstGeom>
                    <a:noFill/>
                    <a:ln>
                      <a:noFill/>
                    </a:ln>
                  </pic:spPr>
                </pic:pic>
              </a:graphicData>
            </a:graphic>
          </wp:inline>
        </w:drawing>
      </w:r>
    </w:p>
    <w:p w:rsidR="00451729" w:rsidRPr="00ED5023" w:rsidRDefault="00451729" w:rsidP="00451729">
      <w:pPr>
        <w:pStyle w:val="Rientronormale2"/>
        <w:keepNext/>
        <w:keepLines/>
        <w:widowControl w:val="0"/>
        <w:suppressAutoHyphens w:val="0"/>
        <w:spacing w:before="0" w:after="0" w:line="276" w:lineRule="auto"/>
        <w:ind w:left="0" w:firstLine="357"/>
        <w:jc w:val="center"/>
        <w:rPr>
          <w:i w:val="0"/>
          <w:sz w:val="20"/>
        </w:rPr>
      </w:pPr>
    </w:p>
    <w:p w:rsidR="00451729" w:rsidRPr="00ED5023" w:rsidRDefault="00451729" w:rsidP="00451729">
      <w:pPr>
        <w:pStyle w:val="Rientronormale2"/>
        <w:keepNext/>
        <w:keepLines/>
        <w:widowControl w:val="0"/>
        <w:suppressAutoHyphens w:val="0"/>
        <w:spacing w:before="0" w:after="0" w:line="276" w:lineRule="auto"/>
        <w:ind w:left="0" w:firstLine="357"/>
        <w:jc w:val="center"/>
        <w:rPr>
          <w:i w:val="0"/>
          <w:sz w:val="20"/>
        </w:rPr>
      </w:pPr>
      <w:r w:rsidRPr="00ED5023">
        <w:rPr>
          <w:i w:val="0"/>
          <w:sz w:val="20"/>
        </w:rPr>
        <w:t>Fig. 1</w:t>
      </w:r>
      <w:r>
        <w:rPr>
          <w:i w:val="0"/>
          <w:sz w:val="20"/>
        </w:rPr>
        <w:t>b</w:t>
      </w:r>
    </w:p>
    <w:p w:rsidR="00451729" w:rsidRDefault="00451729" w:rsidP="00451729">
      <w:pPr>
        <w:pStyle w:val="Rientronormale2"/>
        <w:keepNext/>
        <w:keepLines/>
        <w:widowControl w:val="0"/>
        <w:suppressAutoHyphens w:val="0"/>
        <w:spacing w:before="0" w:after="0" w:line="276" w:lineRule="auto"/>
        <w:ind w:left="0" w:firstLine="357"/>
        <w:rPr>
          <w:i w:val="0"/>
          <w:sz w:val="20"/>
        </w:rPr>
      </w:pPr>
    </w:p>
    <w:p w:rsidR="00451729" w:rsidRDefault="00451729" w:rsidP="00451729">
      <w:pPr>
        <w:keepNext/>
        <w:keepLines/>
        <w:widowControl w:val="0"/>
        <w:tabs>
          <w:tab w:val="num" w:pos="0"/>
        </w:tabs>
        <w:ind w:firstLine="362"/>
        <w:jc w:val="both"/>
        <w:rPr>
          <w:rFonts w:ascii="Book Antiqua" w:hAnsi="Book Antiqua"/>
          <w:sz w:val="20"/>
          <w:szCs w:val="20"/>
        </w:rPr>
      </w:pPr>
      <w:r>
        <w:rPr>
          <w:rFonts w:ascii="Book Antiqua" w:hAnsi="Book Antiqua"/>
          <w:sz w:val="20"/>
          <w:szCs w:val="20"/>
        </w:rPr>
        <w:t>In Fig. 1b è riportato un esempio di applicazione di un filtro che simula un sistema di misura, per esempio una telecamera, fuori fuoco, producendo un’immagine leggermente sfuocata.</w:t>
      </w:r>
    </w:p>
    <w:p w:rsidR="00451729" w:rsidRDefault="00451729" w:rsidP="00451729">
      <w:pPr>
        <w:keepNext/>
        <w:keepLines/>
        <w:widowControl w:val="0"/>
        <w:tabs>
          <w:tab w:val="num" w:pos="0"/>
        </w:tabs>
        <w:ind w:firstLine="362"/>
        <w:jc w:val="both"/>
        <w:rPr>
          <w:rFonts w:ascii="Book Antiqua" w:hAnsi="Book Antiqua"/>
          <w:sz w:val="20"/>
          <w:szCs w:val="20"/>
        </w:rPr>
      </w:pPr>
      <w:r>
        <w:rPr>
          <w:rFonts w:ascii="Book Antiqua" w:hAnsi="Book Antiqua"/>
          <w:sz w:val="20"/>
          <w:szCs w:val="20"/>
        </w:rPr>
        <w:t>Sappiamo in generale che i</w:t>
      </w:r>
      <w:r w:rsidRPr="00ED5023">
        <w:rPr>
          <w:rFonts w:ascii="Book Antiqua" w:hAnsi="Book Antiqua"/>
          <w:sz w:val="20"/>
          <w:szCs w:val="20"/>
        </w:rPr>
        <w:t xml:space="preserve">l sistema di misura può introdurre una distorsione dovuta alla banda limitata del sensore, a ritardi nella sua risposta, a errori dovuti alla discretizzazione del processo e al rumore di misura. </w:t>
      </w:r>
      <w:r w:rsidRPr="00304126">
        <w:rPr>
          <w:rFonts w:ascii="Book Antiqua" w:hAnsi="Book Antiqua"/>
          <w:sz w:val="20"/>
        </w:rPr>
        <w:t xml:space="preserve">In tali sistemi il processo di ricostruzione dell’immagine consiste nel trovare un’opportuna trasformazione </w:t>
      </w:r>
      <w:r w:rsidRPr="00304126">
        <w:rPr>
          <w:rFonts w:ascii="Book Antiqua" w:hAnsi="Book Antiqua"/>
          <w:sz w:val="20"/>
          <w:szCs w:val="20"/>
        </w:rPr>
        <w:t>f(</w:t>
      </w:r>
      <w:proofErr w:type="spellStart"/>
      <w:r w:rsidRPr="00304126">
        <w:rPr>
          <w:rFonts w:ascii="Book Antiqua" w:hAnsi="Book Antiqua"/>
          <w:sz w:val="20"/>
          <w:szCs w:val="20"/>
        </w:rPr>
        <w:t>i,j</w:t>
      </w:r>
      <w:proofErr w:type="spellEnd"/>
      <w:r w:rsidRPr="00304126">
        <w:rPr>
          <w:rFonts w:ascii="Book Antiqua" w:hAnsi="Book Antiqua"/>
          <w:sz w:val="20"/>
          <w:szCs w:val="20"/>
        </w:rPr>
        <w:t>) che operi sull’immagine y(</w:t>
      </w:r>
      <w:proofErr w:type="spellStart"/>
      <w:r w:rsidRPr="00304126">
        <w:rPr>
          <w:rFonts w:ascii="Book Antiqua" w:hAnsi="Book Antiqua"/>
          <w:sz w:val="20"/>
          <w:szCs w:val="20"/>
        </w:rPr>
        <w:t>i,j</w:t>
      </w:r>
      <w:proofErr w:type="spellEnd"/>
      <w:r w:rsidRPr="00304126">
        <w:rPr>
          <w:rFonts w:ascii="Book Antiqua" w:hAnsi="Book Antiqua"/>
          <w:sz w:val="20"/>
          <w:szCs w:val="20"/>
        </w:rPr>
        <w:t xml:space="preserve">) in modo da ottenere la migliore stima </w:t>
      </w:r>
      <w:r w:rsidRPr="00304126">
        <w:rPr>
          <w:rFonts w:ascii="Book Antiqua" w:hAnsi="Book Antiqua"/>
          <w:position w:val="-10"/>
          <w:sz w:val="20"/>
          <w:szCs w:val="20"/>
        </w:rPr>
        <w:object w:dxaOrig="520" w:dyaOrig="300">
          <v:shape id="_x0000_i1254" type="#_x0000_t75" style="width:23.25pt;height:15pt" o:ole="">
            <v:imagedata r:id="rId93" o:title=""/>
          </v:shape>
          <o:OLEObject Type="Embed" ProgID="Equation.3" ShapeID="_x0000_i1254" DrawAspect="Content" ObjectID="_1603010269" r:id="rId94"/>
        </w:object>
      </w:r>
      <w:r w:rsidRPr="00304126">
        <w:rPr>
          <w:rFonts w:ascii="Book Antiqua" w:hAnsi="Book Antiqua"/>
          <w:sz w:val="20"/>
          <w:szCs w:val="20"/>
        </w:rPr>
        <w:t xml:space="preserve"> dell’immagine del bersaglio </w:t>
      </w:r>
      <w:r w:rsidRPr="00304126">
        <w:rPr>
          <w:rFonts w:ascii="Book Antiqua" w:hAnsi="Book Antiqua"/>
          <w:position w:val="-10"/>
          <w:sz w:val="20"/>
          <w:szCs w:val="20"/>
        </w:rPr>
        <w:object w:dxaOrig="520" w:dyaOrig="279">
          <v:shape id="_x0000_i1255" type="#_x0000_t75" style="width:23.25pt;height:15pt" o:ole="">
            <v:imagedata r:id="rId95" o:title=""/>
          </v:shape>
          <o:OLEObject Type="Embed" ProgID="Equation.3" ShapeID="_x0000_i1255" DrawAspect="Content" ObjectID="_1603010270" r:id="rId96"/>
        </w:object>
      </w:r>
      <w:r w:rsidRPr="00304126">
        <w:rPr>
          <w:rFonts w:ascii="Book Antiqua" w:hAnsi="Book Antiqua"/>
          <w:sz w:val="20"/>
          <w:szCs w:val="20"/>
        </w:rPr>
        <w:t>.</w:t>
      </w:r>
      <w:r w:rsidRPr="00304126">
        <w:rPr>
          <w:rFonts w:ascii="Book Antiqua" w:hAnsi="Book Antiqua"/>
          <w:sz w:val="20"/>
        </w:rPr>
        <w:t xml:space="preserve"> </w:t>
      </w:r>
      <w:r>
        <w:rPr>
          <w:rFonts w:ascii="Book Antiqua" w:hAnsi="Book Antiqua"/>
          <w:sz w:val="20"/>
        </w:rPr>
        <w:t xml:space="preserve">La stima </w:t>
      </w:r>
      <w:r w:rsidRPr="00304126">
        <w:rPr>
          <w:rFonts w:ascii="Book Antiqua" w:hAnsi="Book Antiqua"/>
          <w:position w:val="-10"/>
          <w:sz w:val="20"/>
          <w:szCs w:val="20"/>
        </w:rPr>
        <w:object w:dxaOrig="520" w:dyaOrig="300">
          <v:shape id="_x0000_i1256" type="#_x0000_t75" style="width:23.25pt;height:15pt" o:ole="">
            <v:imagedata r:id="rId93" o:title=""/>
          </v:shape>
          <o:OLEObject Type="Embed" ProgID="Equation.3" ShapeID="_x0000_i1256" DrawAspect="Content" ObjectID="_1603010271" r:id="rId97"/>
        </w:object>
      </w:r>
      <w:r>
        <w:rPr>
          <w:rFonts w:ascii="Book Antiqua" w:hAnsi="Book Antiqua"/>
          <w:sz w:val="20"/>
          <w:szCs w:val="20"/>
        </w:rPr>
        <w:t xml:space="preserve"> è ottenuta mediante l’operazione di deconvoluzione.</w:t>
      </w:r>
    </w:p>
    <w:p w:rsidR="00451729" w:rsidRDefault="00451729" w:rsidP="00451729">
      <w:pPr>
        <w:keepNext/>
        <w:keepLines/>
        <w:widowControl w:val="0"/>
        <w:tabs>
          <w:tab w:val="num" w:pos="0"/>
        </w:tabs>
        <w:ind w:firstLine="362"/>
        <w:jc w:val="both"/>
        <w:rPr>
          <w:rFonts w:ascii="Book Antiqua" w:hAnsi="Book Antiqua"/>
          <w:sz w:val="20"/>
          <w:szCs w:val="20"/>
        </w:rPr>
      </w:pPr>
    </w:p>
    <w:p w:rsidR="00451729" w:rsidRPr="00ED5023" w:rsidRDefault="00451729" w:rsidP="00451729">
      <w:pPr>
        <w:keepNext/>
        <w:keepLines/>
        <w:widowControl w:val="0"/>
        <w:tabs>
          <w:tab w:val="num" w:pos="0"/>
        </w:tabs>
        <w:ind w:firstLine="362"/>
        <w:jc w:val="both"/>
        <w:rPr>
          <w:rFonts w:ascii="Book Antiqua" w:hAnsi="Book Antiqua"/>
          <w:sz w:val="20"/>
          <w:szCs w:val="20"/>
        </w:rPr>
      </w:pPr>
      <w:r w:rsidRPr="00304126">
        <w:rPr>
          <w:rFonts w:ascii="Book Antiqua" w:hAnsi="Book Antiqua"/>
          <w:sz w:val="20"/>
          <w:szCs w:val="20"/>
        </w:rPr>
        <w:lastRenderedPageBreak/>
        <w:t>Nei</w:t>
      </w:r>
      <w:r w:rsidRPr="00ED5023">
        <w:rPr>
          <w:rFonts w:ascii="Book Antiqua" w:hAnsi="Book Antiqua"/>
          <w:sz w:val="20"/>
          <w:szCs w:val="20"/>
        </w:rPr>
        <w:t xml:space="preserve"> sistemi di </w:t>
      </w:r>
      <w:proofErr w:type="spellStart"/>
      <w:r w:rsidRPr="00ED5023">
        <w:rPr>
          <w:rFonts w:ascii="Book Antiqua" w:hAnsi="Book Antiqua"/>
          <w:sz w:val="20"/>
          <w:szCs w:val="20"/>
        </w:rPr>
        <w:t>imaging</w:t>
      </w:r>
      <w:proofErr w:type="spellEnd"/>
      <w:r w:rsidRPr="00ED5023">
        <w:rPr>
          <w:rFonts w:ascii="Book Antiqua" w:hAnsi="Book Antiqua"/>
          <w:sz w:val="20"/>
          <w:szCs w:val="20"/>
        </w:rPr>
        <w:t xml:space="preserve"> semplici, come ad esempio la telecamera, la matrice h(</w:t>
      </w:r>
      <w:proofErr w:type="spellStart"/>
      <w:r w:rsidRPr="00ED5023">
        <w:rPr>
          <w:rFonts w:ascii="Book Antiqua" w:hAnsi="Book Antiqua"/>
          <w:sz w:val="20"/>
          <w:szCs w:val="20"/>
        </w:rPr>
        <w:t>i,j</w:t>
      </w:r>
      <w:proofErr w:type="spellEnd"/>
      <w:r w:rsidRPr="00ED5023">
        <w:rPr>
          <w:rFonts w:ascii="Book Antiqua" w:hAnsi="Book Antiqua"/>
          <w:sz w:val="20"/>
          <w:szCs w:val="20"/>
        </w:rPr>
        <w:t xml:space="preserve">) che descrive il sistema di misura può essere facilmente </w:t>
      </w:r>
      <w:r>
        <w:rPr>
          <w:rFonts w:ascii="Book Antiqua" w:hAnsi="Book Antiqua"/>
          <w:sz w:val="20"/>
          <w:szCs w:val="20"/>
        </w:rPr>
        <w:t>ottenuta</w:t>
      </w:r>
      <w:r w:rsidRPr="00ED5023">
        <w:rPr>
          <w:rFonts w:ascii="Book Antiqua" w:hAnsi="Book Antiqua"/>
          <w:sz w:val="20"/>
          <w:szCs w:val="20"/>
        </w:rPr>
        <w:t xml:space="preserve"> </w:t>
      </w:r>
      <w:r>
        <w:rPr>
          <w:rFonts w:ascii="Book Antiqua" w:hAnsi="Book Antiqua"/>
          <w:sz w:val="20"/>
          <w:szCs w:val="20"/>
        </w:rPr>
        <w:t>mediante la ripresa mediante telecamera di un oggetto puntiforme, per esempio un punt</w:t>
      </w:r>
      <w:r w:rsidRPr="00ED5023">
        <w:rPr>
          <w:rFonts w:ascii="Book Antiqua" w:hAnsi="Book Antiqua"/>
          <w:sz w:val="20"/>
          <w:szCs w:val="20"/>
        </w:rPr>
        <w:t xml:space="preserve">o nero su un foglio bianco. L’immagine del punto </w:t>
      </w:r>
      <w:r>
        <w:rPr>
          <w:rFonts w:ascii="Book Antiqua" w:hAnsi="Book Antiqua"/>
          <w:sz w:val="20"/>
          <w:szCs w:val="20"/>
        </w:rPr>
        <w:t xml:space="preserve">tende ad allargarsi sullo schermo in misura inversa rispetto alla qualità del sistema di </w:t>
      </w:r>
      <w:r w:rsidRPr="00ED5023">
        <w:rPr>
          <w:rFonts w:ascii="Book Antiqua" w:hAnsi="Book Antiqua"/>
          <w:sz w:val="20"/>
          <w:szCs w:val="20"/>
        </w:rPr>
        <w:t xml:space="preserve">focalizzazione e </w:t>
      </w:r>
      <w:r>
        <w:rPr>
          <w:rFonts w:ascii="Book Antiqua" w:hAnsi="Book Antiqua"/>
          <w:sz w:val="20"/>
          <w:szCs w:val="20"/>
        </w:rPr>
        <w:t>del</w:t>
      </w:r>
      <w:r w:rsidRPr="00ED5023">
        <w:rPr>
          <w:rFonts w:ascii="Book Antiqua" w:hAnsi="Book Antiqua"/>
          <w:sz w:val="20"/>
          <w:szCs w:val="20"/>
        </w:rPr>
        <w:t>l’elettronica</w:t>
      </w:r>
      <w:r>
        <w:rPr>
          <w:rFonts w:ascii="Book Antiqua" w:hAnsi="Book Antiqua"/>
          <w:sz w:val="20"/>
          <w:szCs w:val="20"/>
        </w:rPr>
        <w:t xml:space="preserve"> a bordo</w:t>
      </w:r>
      <w:r w:rsidRPr="00ED5023">
        <w:rPr>
          <w:rFonts w:ascii="Book Antiqua" w:hAnsi="Book Antiqua"/>
          <w:sz w:val="20"/>
          <w:szCs w:val="20"/>
        </w:rPr>
        <w:t xml:space="preserve"> della telecamera. In questo caso l’operazione di deconvoluzione si pone l’obiettivo di compensare la distorsione del sistema di misura.</w:t>
      </w:r>
    </w:p>
    <w:p w:rsidR="00451729" w:rsidRPr="00ED5023" w:rsidRDefault="00451729" w:rsidP="00451729">
      <w:pPr>
        <w:keepNext/>
        <w:keepLines/>
        <w:widowControl w:val="0"/>
        <w:tabs>
          <w:tab w:val="num" w:pos="0"/>
        </w:tabs>
        <w:ind w:firstLine="181"/>
        <w:jc w:val="both"/>
        <w:rPr>
          <w:rFonts w:ascii="Book Antiqua" w:hAnsi="Book Antiqua"/>
          <w:sz w:val="20"/>
          <w:szCs w:val="20"/>
        </w:rPr>
      </w:pPr>
      <w:r w:rsidRPr="00ED5023">
        <w:rPr>
          <w:rFonts w:ascii="Book Antiqua" w:hAnsi="Book Antiqua"/>
          <w:sz w:val="20"/>
          <w:szCs w:val="20"/>
        </w:rPr>
        <w:t>Analogamente per il sistema ecografico è possibile misurare la risposta del sistema ponendo di fronte al trasduttore ultrasonico un elemento riflettente di dimensioni infinitesime (per esempio un capello posto in una vasca d’acqua, perpendicolare al percorso del fascio ultrasonico) ed effettuando l’acquisizione dell’immagine del capello. Anche in questo caso l’immagine del capello sarà una misura della bontà del sistema di misura (trasduttore + elettronica).</w:t>
      </w:r>
    </w:p>
    <w:p w:rsidR="00451729" w:rsidRPr="00ED5023" w:rsidRDefault="00451729" w:rsidP="00451729">
      <w:pPr>
        <w:keepNext/>
        <w:keepLines/>
        <w:widowControl w:val="0"/>
        <w:tabs>
          <w:tab w:val="num" w:pos="0"/>
        </w:tabs>
        <w:ind w:firstLine="181"/>
        <w:jc w:val="both"/>
        <w:rPr>
          <w:rFonts w:ascii="Book Antiqua" w:hAnsi="Book Antiqua"/>
          <w:sz w:val="20"/>
          <w:szCs w:val="20"/>
        </w:rPr>
      </w:pPr>
      <w:r w:rsidRPr="00ED5023">
        <w:rPr>
          <w:rFonts w:ascii="Book Antiqua" w:hAnsi="Book Antiqua"/>
          <w:sz w:val="20"/>
          <w:szCs w:val="20"/>
        </w:rPr>
        <w:t xml:space="preserve">Nei due esempi precedenti la relazione tra l’ingresso e l’uscita del sistema di misura è di tipo </w:t>
      </w:r>
      <w:r w:rsidRPr="00ED5023">
        <w:rPr>
          <w:rFonts w:ascii="Book Antiqua" w:hAnsi="Book Antiqua"/>
          <w:i/>
          <w:sz w:val="20"/>
          <w:szCs w:val="20"/>
        </w:rPr>
        <w:t>convolutivo</w:t>
      </w:r>
      <w:r w:rsidRPr="00ED5023">
        <w:rPr>
          <w:rFonts w:ascii="Book Antiqua" w:hAnsi="Book Antiqua"/>
          <w:sz w:val="20"/>
          <w:szCs w:val="20"/>
        </w:rPr>
        <w:t xml:space="preserve"> </w:t>
      </w:r>
      <w:r>
        <w:rPr>
          <w:rFonts w:ascii="Book Antiqua" w:hAnsi="Book Antiqua"/>
          <w:sz w:val="20"/>
          <w:szCs w:val="20"/>
        </w:rPr>
        <w:t xml:space="preserve">come descritto dalla </w:t>
      </w:r>
      <w:r w:rsidRPr="00ED5023">
        <w:rPr>
          <w:rFonts w:ascii="Book Antiqua" w:hAnsi="Book Antiqua"/>
          <w:sz w:val="20"/>
          <w:szCs w:val="20"/>
        </w:rPr>
        <w:t>precedente relazione.</w:t>
      </w:r>
    </w:p>
    <w:p w:rsidR="00451729" w:rsidRPr="00ED5023" w:rsidRDefault="00451729" w:rsidP="00451729">
      <w:pPr>
        <w:keepNext/>
        <w:keepLines/>
        <w:widowControl w:val="0"/>
        <w:tabs>
          <w:tab w:val="num" w:pos="0"/>
        </w:tabs>
        <w:ind w:firstLine="181"/>
        <w:jc w:val="both"/>
        <w:rPr>
          <w:rFonts w:ascii="Book Antiqua" w:hAnsi="Book Antiqua"/>
          <w:sz w:val="20"/>
          <w:szCs w:val="20"/>
        </w:rPr>
      </w:pPr>
    </w:p>
    <w:p w:rsidR="00451729" w:rsidRPr="00ED5023" w:rsidRDefault="00451729" w:rsidP="00451729">
      <w:pPr>
        <w:pStyle w:val="Titolo2"/>
        <w:keepNext/>
        <w:keepLines/>
        <w:numPr>
          <w:ilvl w:val="1"/>
          <w:numId w:val="3"/>
        </w:numPr>
        <w:suppressAutoHyphens w:val="0"/>
        <w:spacing w:after="0"/>
        <w:rPr>
          <w:rFonts w:eastAsiaTheme="minorEastAsia"/>
        </w:rPr>
      </w:pPr>
      <w:bookmarkStart w:id="6" w:name="_Toc460961844"/>
      <w:bookmarkStart w:id="7" w:name="_Toc461307546"/>
      <w:bookmarkStart w:id="8" w:name="_Toc462173433"/>
      <w:bookmarkStart w:id="9" w:name="_Toc457490364"/>
      <w:bookmarkStart w:id="10" w:name="_Toc529266664"/>
      <w:r w:rsidRPr="00ED5023">
        <w:rPr>
          <w:rFonts w:eastAsiaTheme="minorEastAsia"/>
        </w:rPr>
        <w:t>Approccio algebrico alla deconvoluzione</w:t>
      </w:r>
      <w:bookmarkEnd w:id="6"/>
      <w:bookmarkEnd w:id="7"/>
      <w:bookmarkEnd w:id="8"/>
      <w:bookmarkEnd w:id="10"/>
    </w:p>
    <w:p w:rsidR="00451729" w:rsidRPr="00ED5023" w:rsidRDefault="00451729" w:rsidP="00451729">
      <w:pPr>
        <w:keepNext/>
        <w:keepLines/>
        <w:widowControl w:val="0"/>
        <w:rPr>
          <w:lang w:eastAsia="ar-SA"/>
        </w:rPr>
      </w:pPr>
    </w:p>
    <w:p w:rsidR="00451729" w:rsidRPr="00ED5023" w:rsidRDefault="00451729" w:rsidP="00451729">
      <w:pPr>
        <w:keepNext/>
        <w:keepLines/>
        <w:widowControl w:val="0"/>
        <w:ind w:firstLine="284"/>
        <w:jc w:val="both"/>
        <w:rPr>
          <w:rFonts w:ascii="Book Antiqua" w:hAnsi="Book Antiqua"/>
          <w:sz w:val="20"/>
          <w:lang w:eastAsia="ar-SA"/>
        </w:rPr>
      </w:pPr>
      <w:r w:rsidRPr="00ED5023">
        <w:rPr>
          <w:rFonts w:ascii="Book Antiqua" w:hAnsi="Book Antiqua"/>
          <w:sz w:val="20"/>
          <w:lang w:eastAsia="ar-SA"/>
        </w:rPr>
        <w:t>Per utilizzare l’approccio algebrico sia nei sistemi convolutivi che in quelli algebrici è necessario trasformare i primi in forma matriciale.</w:t>
      </w:r>
    </w:p>
    <w:p w:rsidR="00451729" w:rsidRPr="00ED5023" w:rsidRDefault="00451729" w:rsidP="00451729">
      <w:pPr>
        <w:pStyle w:val="Titolo3"/>
        <w:keepLines/>
        <w:widowControl w:val="0"/>
        <w:numPr>
          <w:ilvl w:val="2"/>
          <w:numId w:val="3"/>
        </w:numPr>
      </w:pPr>
      <w:bookmarkStart w:id="11" w:name="_Toc460961845"/>
      <w:bookmarkStart w:id="12" w:name="_Toc461307547"/>
      <w:bookmarkStart w:id="13" w:name="_Toc462173434"/>
      <w:bookmarkStart w:id="14" w:name="_Toc529266665"/>
      <w:r w:rsidRPr="00ED5023">
        <w:t>Convoluzione espressa come prodotto matriciale</w:t>
      </w:r>
      <w:bookmarkEnd w:id="9"/>
      <w:bookmarkEnd w:id="11"/>
      <w:bookmarkEnd w:id="12"/>
      <w:bookmarkEnd w:id="13"/>
      <w:bookmarkEnd w:id="14"/>
    </w:p>
    <w:p w:rsidR="00451729" w:rsidRPr="00ED5023" w:rsidRDefault="00451729" w:rsidP="00451729">
      <w:pPr>
        <w:keepNext/>
        <w:keepLines/>
        <w:widowControl w:val="0"/>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Prendiamo in considerazione il caso monodimensionale. Supponiamo che </w:t>
      </w:r>
      <w:r w:rsidRPr="00ED5023">
        <w:rPr>
          <w:rFonts w:ascii="Book Antiqua" w:eastAsia="Times New Roman" w:hAnsi="Book Antiqua" w:cs="Times New Roman"/>
          <w:position w:val="-10"/>
          <w:sz w:val="20"/>
          <w:szCs w:val="20"/>
          <w:lang w:eastAsia="ar-SA"/>
        </w:rPr>
        <w:object w:dxaOrig="440" w:dyaOrig="320">
          <v:shape id="_x0000_i1257" type="#_x0000_t75" style="width:22.5pt;height:15pt" o:ole="" fillcolor="window">
            <v:imagedata r:id="rId98" o:title=""/>
          </v:shape>
          <o:OLEObject Type="Embed" ProgID="Equation.3" ShapeID="_x0000_i1257" DrawAspect="Content" ObjectID="_1603010272" r:id="rId99"/>
        </w:object>
      </w:r>
      <w:r w:rsidRPr="00ED5023">
        <w:rPr>
          <w:rFonts w:ascii="Book Antiqua" w:eastAsia="Times New Roman" w:hAnsi="Book Antiqua" w:cs="Times New Roman"/>
          <w:sz w:val="20"/>
          <w:szCs w:val="20"/>
          <w:lang w:eastAsia="ar-SA"/>
        </w:rPr>
        <w:t xml:space="preserve"> sia costituito da A campioni </w:t>
      </w:r>
      <w:r w:rsidRPr="00ED5023">
        <w:rPr>
          <w:rFonts w:ascii="Book Antiqua" w:eastAsia="Times New Roman" w:hAnsi="Book Antiqua" w:cs="Times New Roman"/>
          <w:position w:val="-10"/>
          <w:sz w:val="20"/>
          <w:szCs w:val="20"/>
          <w:lang w:eastAsia="ar-SA"/>
        </w:rPr>
        <w:object w:dxaOrig="1780" w:dyaOrig="279">
          <v:shape id="_x0000_i1258" type="#_x0000_t75" style="width:89.25pt;height:15pt" o:ole="" fillcolor="window">
            <v:imagedata r:id="rId100" o:title=""/>
          </v:shape>
          <o:OLEObject Type="Embed" ProgID="Equation.3" ShapeID="_x0000_i1258" DrawAspect="Content" ObjectID="_1603010273" r:id="rId101"/>
        </w:object>
      </w:r>
      <w:r w:rsidRPr="00ED5023">
        <w:rPr>
          <w:rFonts w:ascii="Book Antiqua" w:eastAsia="Times New Roman" w:hAnsi="Book Antiqua" w:cs="Times New Roman"/>
          <w:sz w:val="20"/>
          <w:szCs w:val="20"/>
          <w:lang w:eastAsia="ar-SA"/>
        </w:rPr>
        <w:t xml:space="preserve"> e </w:t>
      </w:r>
      <w:r w:rsidRPr="00ED5023">
        <w:rPr>
          <w:rFonts w:ascii="Book Antiqua" w:eastAsia="Times New Roman" w:hAnsi="Book Antiqua" w:cs="Times New Roman"/>
          <w:position w:val="-10"/>
          <w:sz w:val="20"/>
          <w:szCs w:val="20"/>
          <w:lang w:eastAsia="ar-SA"/>
        </w:rPr>
        <w:object w:dxaOrig="440" w:dyaOrig="320">
          <v:shape id="_x0000_i1259" type="#_x0000_t75" style="width:22.5pt;height:15pt" o:ole="" fillcolor="window">
            <v:imagedata r:id="rId102" o:title=""/>
          </v:shape>
          <o:OLEObject Type="Embed" ProgID="Equation.3" ShapeID="_x0000_i1259" DrawAspect="Content" ObjectID="_1603010274" r:id="rId103"/>
        </w:object>
      </w:r>
      <w:r w:rsidRPr="00ED5023">
        <w:rPr>
          <w:rFonts w:ascii="Book Antiqua" w:eastAsia="Times New Roman" w:hAnsi="Book Antiqua" w:cs="Times New Roman"/>
          <w:sz w:val="20"/>
          <w:szCs w:val="20"/>
          <w:lang w:eastAsia="ar-SA"/>
        </w:rPr>
        <w:t xml:space="preserve"> sia definito su B campioni </w:t>
      </w:r>
      <w:r w:rsidRPr="00ED5023">
        <w:rPr>
          <w:rFonts w:ascii="Book Antiqua" w:eastAsia="Times New Roman" w:hAnsi="Book Antiqua" w:cs="Times New Roman"/>
          <w:position w:val="-10"/>
          <w:sz w:val="20"/>
          <w:szCs w:val="20"/>
          <w:lang w:eastAsia="ar-SA"/>
        </w:rPr>
        <w:object w:dxaOrig="1780" w:dyaOrig="279">
          <v:shape id="_x0000_i1260" type="#_x0000_t75" style="width:89.25pt;height:15pt" o:ole="" fillcolor="window">
            <v:imagedata r:id="rId104" o:title=""/>
          </v:shape>
          <o:OLEObject Type="Embed" ProgID="Equation.3" ShapeID="_x0000_i1260" DrawAspect="Content" ObjectID="_1603010275" r:id="rId105"/>
        </w:object>
      </w:r>
      <w:r w:rsidRPr="00ED5023">
        <w:rPr>
          <w:rFonts w:ascii="Book Antiqua" w:eastAsia="Times New Roman" w:hAnsi="Book Antiqua" w:cs="Times New Roman"/>
          <w:sz w:val="20"/>
          <w:szCs w:val="20"/>
          <w:lang w:eastAsia="ar-SA"/>
        </w:rPr>
        <w:t>, in genere con B &lt;&lt; A. L’operazione di convoluzione discreta è data da:</w:t>
      </w:r>
    </w:p>
    <w:p w:rsidR="00451729" w:rsidRPr="00ED5023" w:rsidRDefault="00451729" w:rsidP="00451729">
      <w:pPr>
        <w:keepNext/>
        <w:keepLines/>
        <w:widowControl w:val="0"/>
        <w:ind w:firstLine="284"/>
        <w:jc w:val="both"/>
        <w:rPr>
          <w:rFonts w:ascii="Book Antiqua" w:eastAsia="Times New Roman" w:hAnsi="Book Antiqua" w:cs="Times New Roman"/>
          <w:sz w:val="20"/>
          <w:szCs w:val="20"/>
          <w:lang w:eastAsia="ar-SA"/>
        </w:rPr>
      </w:pPr>
    </w:p>
    <w:p w:rsidR="00451729" w:rsidRPr="00ED5023" w:rsidRDefault="00451729" w:rsidP="00451729">
      <w:pPr>
        <w:keepNext/>
        <w:keepLines/>
        <w:widowControl w:val="0"/>
        <w:spacing w:line="300" w:lineRule="atLeast"/>
        <w:ind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28"/>
          <w:sz w:val="20"/>
          <w:szCs w:val="20"/>
          <w:lang w:eastAsia="ar-SA"/>
        </w:rPr>
        <w:object w:dxaOrig="3220" w:dyaOrig="680">
          <v:shape id="_x0000_i1261" type="#_x0000_t75" style="width:158.25pt;height:36.75pt" o:ole="" fillcolor="window">
            <v:imagedata r:id="rId106" o:title=""/>
          </v:shape>
          <o:OLEObject Type="Embed" ProgID="Equation.3" ShapeID="_x0000_i1261" DrawAspect="Content" ObjectID="_1603010276" r:id="rId107"/>
        </w:object>
      </w:r>
    </w:p>
    <w:p w:rsidR="00451729" w:rsidRPr="00ED5023" w:rsidRDefault="00451729" w:rsidP="00451729">
      <w:pPr>
        <w:keepNext/>
        <w:keepLines/>
        <w:widowControl w:val="0"/>
        <w:spacing w:line="300" w:lineRule="atLeast"/>
        <w:ind w:firstLine="284"/>
        <w:jc w:val="center"/>
        <w:rPr>
          <w:rFonts w:ascii="Book Antiqua" w:eastAsia="Times New Roman" w:hAnsi="Book Antiqua" w:cs="Times New Roman"/>
          <w:sz w:val="20"/>
          <w:szCs w:val="20"/>
          <w:lang w:eastAsia="ar-SA"/>
        </w:rPr>
      </w:pP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dove </w:t>
      </w:r>
      <w:r w:rsidRPr="00ED5023">
        <w:rPr>
          <w:rFonts w:ascii="Book Antiqua" w:eastAsia="Times New Roman" w:hAnsi="Book Antiqua" w:cs="Times New Roman"/>
          <w:position w:val="-12"/>
          <w:sz w:val="20"/>
          <w:szCs w:val="20"/>
          <w:lang w:eastAsia="ar-SA"/>
        </w:rPr>
        <w:object w:dxaOrig="540" w:dyaOrig="360">
          <v:shape id="_x0000_i1262" type="#_x0000_t75" style="width:23.25pt;height:15pt" o:ole="">
            <v:imagedata r:id="rId108" o:title=""/>
          </v:shape>
          <o:OLEObject Type="Embed" ProgID="Equation.3" ShapeID="_x0000_i1262" DrawAspect="Content" ObjectID="_1603010277" r:id="rId109"/>
        </w:object>
      </w:r>
      <w:r w:rsidRPr="00ED5023">
        <w:rPr>
          <w:rFonts w:ascii="Book Antiqua" w:eastAsia="Times New Roman" w:hAnsi="Book Antiqua" w:cs="Times New Roman"/>
          <w:sz w:val="20"/>
          <w:szCs w:val="20"/>
          <w:lang w:eastAsia="ar-SA"/>
        </w:rPr>
        <w:t>,</w:t>
      </w:r>
      <w:r w:rsidRPr="00ED5023">
        <w:rPr>
          <w:rFonts w:ascii="Book Antiqua" w:eastAsia="Times New Roman" w:hAnsi="Book Antiqua" w:cs="Times New Roman"/>
          <w:position w:val="-12"/>
          <w:sz w:val="20"/>
          <w:szCs w:val="20"/>
          <w:lang w:eastAsia="ar-SA"/>
        </w:rPr>
        <w:object w:dxaOrig="540" w:dyaOrig="360">
          <v:shape id="_x0000_i1263" type="#_x0000_t75" style="width:23.25pt;height:15pt" o:ole="">
            <v:imagedata r:id="rId110" o:title=""/>
          </v:shape>
          <o:OLEObject Type="Embed" ProgID="Equation.3" ShapeID="_x0000_i1263" DrawAspect="Content" ObjectID="_1603010278" r:id="rId111"/>
        </w:object>
      </w:r>
      <w:r w:rsidRPr="00ED5023">
        <w:rPr>
          <w:rFonts w:ascii="Book Antiqua" w:eastAsia="Times New Roman" w:hAnsi="Book Antiqua" w:cs="Times New Roman"/>
          <w:sz w:val="20"/>
          <w:szCs w:val="20"/>
          <w:lang w:eastAsia="ar-SA"/>
        </w:rPr>
        <w:t xml:space="preserve"> e </w:t>
      </w:r>
      <w:r w:rsidRPr="00ED5023">
        <w:rPr>
          <w:rFonts w:ascii="Book Antiqua" w:eastAsia="Times New Roman" w:hAnsi="Book Antiqua" w:cs="Times New Roman"/>
          <w:position w:val="-12"/>
          <w:sz w:val="20"/>
          <w:szCs w:val="20"/>
          <w:lang w:eastAsia="ar-SA"/>
        </w:rPr>
        <w:object w:dxaOrig="520" w:dyaOrig="360">
          <v:shape id="_x0000_i1264" type="#_x0000_t75" style="width:15pt;height:15pt" o:ole="">
            <v:imagedata r:id="rId112" o:title=""/>
          </v:shape>
          <o:OLEObject Type="Embed" ProgID="Equation.3" ShapeID="_x0000_i1264" DrawAspect="Content" ObjectID="_1603010279" r:id="rId113"/>
        </w:object>
      </w:r>
      <w:r w:rsidRPr="00ED5023">
        <w:rPr>
          <w:rFonts w:ascii="Book Antiqua" w:eastAsia="Times New Roman" w:hAnsi="Book Antiqua" w:cs="Times New Roman"/>
          <w:sz w:val="20"/>
          <w:szCs w:val="20"/>
          <w:lang w:eastAsia="ar-SA"/>
        </w:rPr>
        <w:t xml:space="preserve"> sono le versioni estese rispettivamente di </w:t>
      </w:r>
      <w:r w:rsidRPr="00ED5023">
        <w:rPr>
          <w:rFonts w:ascii="Book Antiqua" w:eastAsia="Times New Roman" w:hAnsi="Book Antiqua" w:cs="Times New Roman"/>
          <w:position w:val="-10"/>
          <w:sz w:val="20"/>
          <w:szCs w:val="20"/>
          <w:lang w:eastAsia="ar-SA"/>
        </w:rPr>
        <w:object w:dxaOrig="380" w:dyaOrig="300">
          <v:shape id="_x0000_i1265" type="#_x0000_t75" style="width:22.5pt;height:22.5pt" o:ole="" fillcolor="window">
            <v:imagedata r:id="rId114" o:title=""/>
          </v:shape>
          <o:OLEObject Type="Embed" ProgID="Equation.3" ShapeID="_x0000_i1265" DrawAspect="Content" ObjectID="_1603010280" r:id="rId115"/>
        </w:object>
      </w:r>
      <w:r w:rsidRPr="00ED5023">
        <w:rPr>
          <w:rFonts w:ascii="Book Antiqua" w:eastAsia="Times New Roman" w:hAnsi="Book Antiqua" w:cs="Times New Roman"/>
          <w:sz w:val="20"/>
          <w:szCs w:val="20"/>
          <w:lang w:eastAsia="ar-SA"/>
        </w:rPr>
        <w:t>,</w:t>
      </w:r>
      <w:r w:rsidRPr="00ED5023">
        <w:rPr>
          <w:rFonts w:ascii="Book Antiqua" w:eastAsia="Times New Roman" w:hAnsi="Book Antiqua" w:cs="Times New Roman"/>
          <w:position w:val="-10"/>
          <w:sz w:val="20"/>
          <w:szCs w:val="20"/>
          <w:lang w:eastAsia="ar-SA"/>
        </w:rPr>
        <w:object w:dxaOrig="380" w:dyaOrig="300">
          <v:shape id="_x0000_i1266" type="#_x0000_t75" style="width:22.5pt;height:22.5pt" o:ole="" fillcolor="window">
            <v:imagedata r:id="rId116" o:title=""/>
          </v:shape>
          <o:OLEObject Type="Embed" ProgID="Equation.3" ShapeID="_x0000_i1266" DrawAspect="Content" ObjectID="_1603010281" r:id="rId117"/>
        </w:object>
      </w:r>
      <w:r w:rsidRPr="00ED5023">
        <w:rPr>
          <w:rFonts w:ascii="Book Antiqua" w:eastAsia="Times New Roman" w:hAnsi="Book Antiqua" w:cs="Times New Roman"/>
          <w:sz w:val="20"/>
          <w:szCs w:val="20"/>
          <w:lang w:eastAsia="ar-SA"/>
        </w:rPr>
        <w:t xml:space="preserve">e </w:t>
      </w:r>
      <w:r w:rsidRPr="00ED5023">
        <w:rPr>
          <w:rFonts w:ascii="Book Antiqua" w:eastAsia="Times New Roman" w:hAnsi="Book Antiqua" w:cs="Times New Roman"/>
          <w:position w:val="-10"/>
          <w:sz w:val="20"/>
          <w:szCs w:val="20"/>
          <w:lang w:eastAsia="ar-SA"/>
        </w:rPr>
        <w:object w:dxaOrig="440" w:dyaOrig="320">
          <v:shape id="_x0000_i1267" type="#_x0000_t75" style="width:15pt;height:15pt" o:ole="" fillcolor="window">
            <v:imagedata r:id="rId102" o:title=""/>
          </v:shape>
          <o:OLEObject Type="Embed" ProgID="Equation.3" ShapeID="_x0000_i1267" DrawAspect="Content" ObjectID="_1603010282" r:id="rId118"/>
        </w:object>
      </w:r>
      <w:r w:rsidRPr="00ED5023">
        <w:rPr>
          <w:rFonts w:ascii="Book Antiqua" w:eastAsia="Times New Roman" w:hAnsi="Book Antiqua" w:cs="Times New Roman"/>
          <w:sz w:val="20"/>
          <w:szCs w:val="20"/>
          <w:lang w:eastAsia="ar-SA"/>
        </w:rPr>
        <w:t xml:space="preserve">, ciascuna di dimensione </w:t>
      </w:r>
      <w:r w:rsidRPr="00ED5023">
        <w:rPr>
          <w:rFonts w:ascii="Book Antiqua" w:eastAsia="Times New Roman" w:hAnsi="Book Antiqua" w:cs="Times New Roman"/>
          <w:position w:val="-4"/>
          <w:sz w:val="20"/>
          <w:szCs w:val="20"/>
          <w:lang w:eastAsia="ar-SA"/>
        </w:rPr>
        <w:object w:dxaOrig="1200" w:dyaOrig="220">
          <v:shape id="_x0000_i1268" type="#_x0000_t75" style="width:66pt;height:14.25pt" o:ole="" fillcolor="window">
            <v:imagedata r:id="rId119" o:title=""/>
          </v:shape>
          <o:OLEObject Type="Embed" ProgID="Equation.3" ShapeID="_x0000_i1268" DrawAspect="Content" ObjectID="_1603010283" r:id="rId120"/>
        </w:object>
      </w:r>
      <w:r w:rsidRPr="00ED5023">
        <w:rPr>
          <w:rFonts w:ascii="Book Antiqua" w:eastAsia="Times New Roman" w:hAnsi="Book Antiqua" w:cs="Times New Roman"/>
          <w:sz w:val="20"/>
          <w:szCs w:val="20"/>
          <w:lang w:eastAsia="ar-SA"/>
        </w:rPr>
        <w:t>.</w:t>
      </w: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L’estensione è necessaria per evitare la sovrapposizione dei due vettori nell’operazione di convoluzione discreta (sappiamo che la convoluzione viene rappresentata su un numero di campioni pari alla somma della lunghezza dei due vettori meno un campione e definisce l’estensione del vettore). Quindi per ottenere le versioni estese è necessario aggiungere gli zeri (zero-</w:t>
      </w:r>
      <w:proofErr w:type="spellStart"/>
      <w:r w:rsidRPr="00ED5023">
        <w:rPr>
          <w:rFonts w:ascii="Book Antiqua" w:eastAsia="Times New Roman" w:hAnsi="Book Antiqua" w:cs="Times New Roman"/>
          <w:sz w:val="20"/>
          <w:szCs w:val="20"/>
          <w:lang w:eastAsia="ar-SA"/>
        </w:rPr>
        <w:t>padding</w:t>
      </w:r>
      <w:proofErr w:type="spellEnd"/>
      <w:r w:rsidRPr="00ED5023">
        <w:rPr>
          <w:rFonts w:ascii="Book Antiqua" w:eastAsia="Times New Roman" w:hAnsi="Book Antiqua" w:cs="Times New Roman"/>
          <w:sz w:val="20"/>
          <w:szCs w:val="20"/>
          <w:lang w:eastAsia="ar-SA"/>
        </w:rPr>
        <w:t>) ai vettori di dimensioni A e B, fino a raggiungere la dimensione M. In altre parole l’operazione di convoluzione discreta richiede la periodizzazione dei vettori con periodo pari ad M.</w:t>
      </w:r>
    </w:p>
    <w:p w:rsidR="00451729"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L’operazione di convoluzione può essere descritta dalla seguente forma della matrice </w:t>
      </w:r>
      <w:r w:rsidRPr="00ED5023">
        <w:rPr>
          <w:rFonts w:ascii="Book Antiqua" w:eastAsia="Times New Roman" w:hAnsi="Book Antiqua" w:cs="Times New Roman"/>
          <w:b/>
          <w:sz w:val="20"/>
          <w:szCs w:val="20"/>
          <w:lang w:eastAsia="ar-SA"/>
        </w:rPr>
        <w:t>H</w:t>
      </w:r>
      <w:r w:rsidRPr="00ED5023">
        <w:rPr>
          <w:rFonts w:ascii="Book Antiqua" w:eastAsia="Times New Roman" w:hAnsi="Book Antiqua" w:cs="Times New Roman"/>
          <w:sz w:val="20"/>
          <w:szCs w:val="20"/>
          <w:lang w:eastAsia="ar-SA"/>
        </w:rPr>
        <w:t>:</w:t>
      </w: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keepNext/>
        <w:keepLines/>
        <w:widowControl w:val="0"/>
        <w:spacing w:line="300" w:lineRule="atLeast"/>
        <w:ind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58"/>
          <w:sz w:val="20"/>
          <w:szCs w:val="20"/>
          <w:lang w:eastAsia="ar-SA"/>
        </w:rPr>
        <w:object w:dxaOrig="4099" w:dyaOrig="1260">
          <v:shape id="_x0000_i1269" type="#_x0000_t75" style="width:201pt;height:64.5pt" o:ole="" fillcolor="window">
            <v:imagedata r:id="rId121" o:title=""/>
          </v:shape>
          <o:OLEObject Type="Embed" ProgID="Equation.3" ShapeID="_x0000_i1269" DrawAspect="Content" ObjectID="_1603010284" r:id="rId122"/>
        </w:object>
      </w: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i/>
          <w:sz w:val="20"/>
          <w:szCs w:val="20"/>
          <w:lang w:eastAsia="ar-SA"/>
        </w:rPr>
      </w:pP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lastRenderedPageBreak/>
        <w:t xml:space="preserve">I coefficienti posizionati in (-1),….,(-M+1) sono nulli perché ottenuti per effetto dell’estensione. </w:t>
      </w: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Esempio con M = 6 e con tre coefficienti diversi da zero per h:</w:t>
      </w: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keepNext/>
        <w:keepLines/>
        <w:widowControl w:val="0"/>
        <w:spacing w:line="300" w:lineRule="atLeast"/>
        <w:ind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104"/>
          <w:sz w:val="20"/>
          <w:szCs w:val="20"/>
          <w:lang w:eastAsia="ar-SA"/>
        </w:rPr>
        <w:object w:dxaOrig="3300" w:dyaOrig="2200">
          <v:shape id="_x0000_i1270" type="#_x0000_t75" style="width:168pt;height:108.75pt" o:ole="" fillcolor="window">
            <v:imagedata r:id="rId123" o:title=""/>
          </v:shape>
          <o:OLEObject Type="Embed" ProgID="Equation.3" ShapeID="_x0000_i1270" DrawAspect="Content" ObjectID="_1603010285" r:id="rId124"/>
        </w:object>
      </w:r>
    </w:p>
    <w:p w:rsidR="00451729" w:rsidRPr="00ED5023" w:rsidRDefault="00451729" w:rsidP="00451729">
      <w:pPr>
        <w:keepNext/>
        <w:keepLines/>
        <w:widowControl w:val="0"/>
        <w:spacing w:line="300" w:lineRule="atLeast"/>
        <w:ind w:firstLine="284"/>
        <w:jc w:val="center"/>
        <w:rPr>
          <w:rFonts w:ascii="Book Antiqua" w:eastAsia="Times New Roman" w:hAnsi="Book Antiqua" w:cs="Times New Roman"/>
          <w:sz w:val="20"/>
          <w:szCs w:val="20"/>
          <w:lang w:eastAsia="ar-SA"/>
        </w:rPr>
      </w:pPr>
    </w:p>
    <w:p w:rsidR="00451729" w:rsidRPr="00ED5023" w:rsidRDefault="00451729" w:rsidP="00451729">
      <w:pPr>
        <w:keepNext/>
        <w:keepLines/>
        <w:widowControl w:val="0"/>
        <w:spacing w:line="300" w:lineRule="atLeast"/>
        <w:ind w:firstLine="284"/>
        <w:jc w:val="both"/>
        <w:rPr>
          <w:rFonts w:ascii="Book Antiqua" w:eastAsia="Times New Roman" w:hAnsi="Book Antiqua" w:cs="dcr10"/>
          <w:sz w:val="20"/>
          <w:szCs w:val="20"/>
          <w:lang w:eastAsia="it-IT"/>
        </w:rPr>
      </w:pPr>
      <w:r w:rsidRPr="00ED5023">
        <w:rPr>
          <w:rFonts w:ascii="Book Antiqua" w:eastAsia="Times New Roman" w:hAnsi="Book Antiqua" w:cs="Times New Roman"/>
          <w:sz w:val="20"/>
          <w:szCs w:val="20"/>
          <w:lang w:eastAsia="ar-SA"/>
        </w:rPr>
        <w:t xml:space="preserve">Tale matrice è ottenuta mettendo su ciascuna riga il vettore </w:t>
      </w:r>
      <w:r w:rsidRPr="00ED5023">
        <w:rPr>
          <w:rFonts w:ascii="Book Antiqua" w:eastAsia="Times New Roman" w:hAnsi="Book Antiqua" w:cs="Times New Roman"/>
          <w:position w:val="-12"/>
          <w:sz w:val="20"/>
          <w:szCs w:val="20"/>
          <w:lang w:eastAsia="ar-SA"/>
        </w:rPr>
        <w:object w:dxaOrig="520" w:dyaOrig="360">
          <v:shape id="_x0000_i1271" type="#_x0000_t75" style="width:23.25pt;height:22.5pt" o:ole="">
            <v:imagedata r:id="rId125" o:title=""/>
          </v:shape>
          <o:OLEObject Type="Embed" ProgID="Equation.3" ShapeID="_x0000_i1271" DrawAspect="Content" ObjectID="_1603010286" r:id="rId126"/>
        </w:object>
      </w:r>
      <w:r w:rsidRPr="00ED5023">
        <w:rPr>
          <w:rFonts w:ascii="Book Antiqua" w:eastAsia="Times New Roman" w:hAnsi="Book Antiqua" w:cs="Times New Roman"/>
          <w:sz w:val="20"/>
          <w:szCs w:val="20"/>
          <w:lang w:eastAsia="ar-SA"/>
        </w:rPr>
        <w:t xml:space="preserve"> capovolto e poi traslato a destra di un campione rispetto alla riga precedente. Si può facilmente constatare che quando la matrice H moltiplica un vettore (colonna) </w:t>
      </w:r>
      <w:r w:rsidRPr="00ED5023">
        <w:rPr>
          <w:rFonts w:ascii="Book Antiqua" w:eastAsia="Times New Roman" w:hAnsi="Book Antiqua" w:cs="Times New Roman"/>
          <w:b/>
          <w:sz w:val="20"/>
          <w:szCs w:val="20"/>
          <w:lang w:eastAsia="ar-SA"/>
        </w:rPr>
        <w:t>x</w:t>
      </w:r>
      <w:r w:rsidRPr="00ED5023">
        <w:rPr>
          <w:rFonts w:ascii="Book Antiqua" w:eastAsia="Times New Roman" w:hAnsi="Book Antiqua" w:cs="Times New Roman"/>
          <w:sz w:val="20"/>
          <w:szCs w:val="20"/>
          <w:lang w:eastAsia="ar-SA"/>
        </w:rPr>
        <w:t xml:space="preserve">, il risultato è proprio l’operazione di convoluzione. La forma della matrice </w:t>
      </w:r>
      <w:r w:rsidRPr="00ED5023">
        <w:rPr>
          <w:rFonts w:ascii="Book Antiqua" w:eastAsia="Times New Roman" w:hAnsi="Book Antiqua" w:cs="Times New Roman"/>
          <w:b/>
          <w:sz w:val="20"/>
          <w:szCs w:val="20"/>
          <w:lang w:eastAsia="ar-SA"/>
        </w:rPr>
        <w:t>H</w:t>
      </w:r>
      <w:r w:rsidRPr="00ED5023">
        <w:rPr>
          <w:rFonts w:ascii="Book Antiqua" w:eastAsia="Times New Roman" w:hAnsi="Book Antiqua" w:cs="Times New Roman"/>
          <w:sz w:val="20"/>
          <w:szCs w:val="20"/>
          <w:lang w:eastAsia="ar-SA"/>
        </w:rPr>
        <w:t xml:space="preserve"> è detta circolante o di </w:t>
      </w:r>
      <w:proofErr w:type="spellStart"/>
      <w:r w:rsidRPr="00ED5023">
        <w:rPr>
          <w:rFonts w:ascii="Book Antiqua" w:eastAsia="Times New Roman" w:hAnsi="Book Antiqua" w:cs="Times New Roman"/>
          <w:sz w:val="20"/>
          <w:szCs w:val="20"/>
          <w:lang w:eastAsia="ar-SA"/>
        </w:rPr>
        <w:t>Toeplitz</w:t>
      </w:r>
      <w:proofErr w:type="spellEnd"/>
      <w:r w:rsidRPr="00ED5023">
        <w:rPr>
          <w:rFonts w:ascii="Book Antiqua" w:eastAsia="Times New Roman" w:hAnsi="Book Antiqua" w:cs="Times New Roman"/>
          <w:sz w:val="20"/>
          <w:szCs w:val="20"/>
          <w:lang w:eastAsia="ar-SA"/>
        </w:rPr>
        <w:t xml:space="preserve"> o a diagonali costanti</w:t>
      </w:r>
      <w:r w:rsidRPr="00ED5023">
        <w:rPr>
          <w:rFonts w:ascii="Book Antiqua" w:eastAsia="Times New Roman" w:hAnsi="Book Antiqua" w:cs="dcr10"/>
          <w:sz w:val="20"/>
          <w:szCs w:val="20"/>
          <w:lang w:eastAsia="it-IT"/>
        </w:rPr>
        <w:t>.</w:t>
      </w:r>
    </w:p>
    <w:p w:rsidR="00451729" w:rsidRDefault="00451729" w:rsidP="00451729">
      <w:pPr>
        <w:keepNext/>
        <w:keepLines/>
        <w:widowControl w:val="0"/>
        <w:spacing w:line="300" w:lineRule="atLeast"/>
        <w:ind w:firstLine="284"/>
        <w:jc w:val="both"/>
        <w:rPr>
          <w:rFonts w:ascii="Book Antiqua" w:eastAsia="Times New Roman" w:hAnsi="Book Antiqua" w:cs="dcr10"/>
          <w:sz w:val="20"/>
          <w:szCs w:val="20"/>
          <w:lang w:eastAsia="it-IT"/>
        </w:rPr>
      </w:pP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dcr10"/>
          <w:sz w:val="20"/>
          <w:szCs w:val="20"/>
          <w:lang w:eastAsia="it-IT"/>
        </w:rPr>
        <w:t xml:space="preserve">Dal punto di vista dimensionale, la formula convolutiva è descritta dalla matrice </w:t>
      </w:r>
      <w:r w:rsidRPr="00ED5023">
        <w:rPr>
          <w:rFonts w:ascii="Book Antiqua" w:eastAsia="Times New Roman" w:hAnsi="Book Antiqua" w:cs="dcr10"/>
          <w:b/>
          <w:sz w:val="20"/>
          <w:szCs w:val="20"/>
          <w:lang w:eastAsia="it-IT"/>
        </w:rPr>
        <w:t>H</w:t>
      </w:r>
      <w:r w:rsidRPr="00ED5023">
        <w:rPr>
          <w:rFonts w:ascii="Book Antiqua" w:eastAsia="Times New Roman" w:hAnsi="Book Antiqua" w:cs="dcr10"/>
          <w:sz w:val="20"/>
          <w:szCs w:val="20"/>
          <w:lang w:eastAsia="it-IT"/>
        </w:rPr>
        <w:t xml:space="preserve"> di dimensioni </w:t>
      </w:r>
      <w:proofErr w:type="spellStart"/>
      <w:r w:rsidRPr="00ED5023">
        <w:rPr>
          <w:rFonts w:ascii="Book Antiqua" w:eastAsia="Times New Roman" w:hAnsi="Book Antiqua" w:cs="dcr10"/>
          <w:sz w:val="20"/>
          <w:szCs w:val="20"/>
          <w:lang w:eastAsia="it-IT"/>
        </w:rPr>
        <w:t>MxM</w:t>
      </w:r>
      <w:proofErr w:type="spellEnd"/>
      <w:r w:rsidRPr="00ED5023">
        <w:rPr>
          <w:rFonts w:ascii="Book Antiqua" w:eastAsia="Times New Roman" w:hAnsi="Book Antiqua" w:cs="dcr10"/>
          <w:sz w:val="20"/>
          <w:szCs w:val="20"/>
          <w:lang w:eastAsia="it-IT"/>
        </w:rPr>
        <w:t xml:space="preserve"> e dai </w:t>
      </w:r>
      <w:r w:rsidRPr="00ED5023">
        <w:rPr>
          <w:rFonts w:ascii="Book Antiqua" w:eastAsia="Times New Roman" w:hAnsi="Book Antiqua" w:cs="Times New Roman"/>
          <w:sz w:val="20"/>
          <w:szCs w:val="20"/>
          <w:lang w:eastAsia="ar-SA"/>
        </w:rPr>
        <w:t xml:space="preserve">vettori </w:t>
      </w:r>
      <w:r w:rsidRPr="00ED5023">
        <w:rPr>
          <w:rFonts w:ascii="Book Antiqua" w:eastAsia="Times New Roman" w:hAnsi="Book Antiqua" w:cs="Times New Roman"/>
          <w:position w:val="-12"/>
          <w:sz w:val="20"/>
          <w:szCs w:val="20"/>
          <w:lang w:eastAsia="ar-SA"/>
        </w:rPr>
        <w:object w:dxaOrig="540" w:dyaOrig="360">
          <v:shape id="_x0000_i1272" type="#_x0000_t75" style="width:27.75pt;height:22.5pt" o:ole="">
            <v:imagedata r:id="rId127" o:title=""/>
          </v:shape>
          <o:OLEObject Type="Embed" ProgID="Equation.3" ShapeID="_x0000_i1272" DrawAspect="Content" ObjectID="_1603010287" r:id="rId128"/>
        </w:object>
      </w:r>
      <w:r w:rsidRPr="00ED5023">
        <w:rPr>
          <w:rFonts w:ascii="Book Antiqua" w:eastAsia="Times New Roman" w:hAnsi="Book Antiqua" w:cs="Times New Roman"/>
          <w:sz w:val="20"/>
          <w:szCs w:val="20"/>
          <w:lang w:eastAsia="ar-SA"/>
        </w:rPr>
        <w:t xml:space="preserve">, </w:t>
      </w:r>
      <w:r w:rsidRPr="00ED5023">
        <w:rPr>
          <w:rFonts w:ascii="Book Antiqua" w:eastAsia="Times New Roman" w:hAnsi="Book Antiqua" w:cs="Times New Roman"/>
          <w:position w:val="-12"/>
          <w:sz w:val="20"/>
          <w:szCs w:val="20"/>
          <w:lang w:eastAsia="ar-SA"/>
        </w:rPr>
        <w:object w:dxaOrig="540" w:dyaOrig="360">
          <v:shape id="_x0000_i1273" type="#_x0000_t75" style="width:27.75pt;height:22.5pt" o:ole="">
            <v:imagedata r:id="rId108" o:title=""/>
          </v:shape>
          <o:OLEObject Type="Embed" ProgID="Equation.3" ShapeID="_x0000_i1273" DrawAspect="Content" ObjectID="_1603010288" r:id="rId129"/>
        </w:object>
      </w:r>
      <w:r w:rsidRPr="00ED5023">
        <w:rPr>
          <w:rFonts w:ascii="Book Antiqua" w:eastAsia="Times New Roman" w:hAnsi="Book Antiqua" w:cs="Times New Roman"/>
          <w:sz w:val="20"/>
          <w:szCs w:val="20"/>
          <w:lang w:eastAsia="ar-SA"/>
        </w:rPr>
        <w:t xml:space="preserve"> e </w:t>
      </w:r>
      <w:r w:rsidRPr="00ED5023">
        <w:rPr>
          <w:rFonts w:ascii="Book Antiqua" w:eastAsia="Times New Roman" w:hAnsi="Book Antiqua" w:cs="Times New Roman"/>
          <w:position w:val="-12"/>
          <w:sz w:val="20"/>
          <w:szCs w:val="20"/>
          <w:lang w:eastAsia="ar-SA"/>
        </w:rPr>
        <w:object w:dxaOrig="540" w:dyaOrig="360">
          <v:shape id="_x0000_i1274" type="#_x0000_t75" style="width:23.25pt;height:22.5pt" o:ole="">
            <v:imagedata r:id="rId130" o:title=""/>
          </v:shape>
          <o:OLEObject Type="Embed" ProgID="Equation.3" ShapeID="_x0000_i1274" DrawAspect="Content" ObjectID="_1603010289" r:id="rId131"/>
        </w:object>
      </w:r>
      <w:r w:rsidRPr="00ED5023">
        <w:rPr>
          <w:rFonts w:ascii="Book Antiqua" w:eastAsia="Times New Roman" w:hAnsi="Book Antiqua" w:cs="Times New Roman"/>
          <w:sz w:val="20"/>
          <w:szCs w:val="20"/>
          <w:lang w:eastAsia="ar-SA"/>
        </w:rPr>
        <w:t xml:space="preserve"> di dimensioni Mx1, come segue:</w:t>
      </w:r>
    </w:p>
    <w:p w:rsidR="00451729" w:rsidRPr="00ED5023" w:rsidRDefault="00451729" w:rsidP="00451729">
      <w:pPr>
        <w:keepNext/>
        <w:keepLines/>
        <w:widowControl w:val="0"/>
        <w:spacing w:line="300" w:lineRule="atLeast"/>
        <w:ind w:firstLine="284"/>
        <w:jc w:val="both"/>
        <w:rPr>
          <w:rFonts w:ascii="Book Antiqua" w:eastAsia="Times New Roman" w:hAnsi="Book Antiqua" w:cs="dcr10"/>
          <w:sz w:val="20"/>
          <w:szCs w:val="20"/>
          <w:lang w:eastAsia="it-IT"/>
        </w:rPr>
      </w:pPr>
    </w:p>
    <w:p w:rsidR="00451729" w:rsidRPr="00ED5023" w:rsidRDefault="00451729" w:rsidP="00451729">
      <w:pPr>
        <w:keepNext/>
        <w:keepLines/>
        <w:widowControl w:val="0"/>
        <w:spacing w:line="300" w:lineRule="atLeast"/>
        <w:ind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68"/>
          <w:sz w:val="20"/>
          <w:szCs w:val="20"/>
          <w:lang w:eastAsia="ar-SA"/>
        </w:rPr>
        <w:object w:dxaOrig="1780" w:dyaOrig="1480">
          <v:shape id="_x0000_i1275" type="#_x0000_t75" style="width:78pt;height:66pt" o:ole="" fillcolor="window">
            <v:imagedata r:id="rId132" o:title=""/>
          </v:shape>
          <o:OLEObject Type="Embed" ProgID="Equation.3" ShapeID="_x0000_i1275" DrawAspect="Content" ObjectID="_1603010290" r:id="rId133"/>
        </w:object>
      </w:r>
      <w:r w:rsidRPr="00ED5023">
        <w:rPr>
          <w:rFonts w:ascii="Book Antiqua" w:eastAsia="Times New Roman" w:hAnsi="Book Antiqua" w:cs="Times New Roman"/>
          <w:sz w:val="20"/>
          <w:szCs w:val="20"/>
          <w:lang w:eastAsia="ar-SA"/>
        </w:rPr>
        <w:t xml:space="preserve">     </w:t>
      </w:r>
      <w:r w:rsidRPr="00ED5023">
        <w:rPr>
          <w:rFonts w:ascii="Book Antiqua" w:eastAsia="Times New Roman" w:hAnsi="Book Antiqua" w:cs="Times New Roman"/>
          <w:position w:val="-68"/>
          <w:sz w:val="20"/>
          <w:szCs w:val="20"/>
          <w:lang w:eastAsia="ar-SA"/>
        </w:rPr>
        <w:object w:dxaOrig="1780" w:dyaOrig="1480">
          <v:shape id="_x0000_i1276" type="#_x0000_t75" style="width:78pt;height:66pt" o:ole="" fillcolor="window">
            <v:imagedata r:id="rId134" o:title=""/>
          </v:shape>
          <o:OLEObject Type="Embed" ProgID="Equation.3" ShapeID="_x0000_i1276" DrawAspect="Content" ObjectID="_1603010291" r:id="rId135"/>
        </w:object>
      </w:r>
      <w:r w:rsidRPr="00ED5023">
        <w:rPr>
          <w:rFonts w:ascii="Book Antiqua" w:eastAsia="Times New Roman" w:hAnsi="Book Antiqua" w:cs="Times New Roman"/>
          <w:sz w:val="20"/>
          <w:szCs w:val="20"/>
          <w:lang w:eastAsia="ar-SA"/>
        </w:rPr>
        <w:tab/>
      </w:r>
      <w:r w:rsidRPr="00ED5023">
        <w:rPr>
          <w:rFonts w:ascii="Book Antiqua" w:eastAsia="Times New Roman" w:hAnsi="Book Antiqua" w:cs="Times New Roman"/>
          <w:position w:val="-68"/>
          <w:sz w:val="20"/>
          <w:szCs w:val="20"/>
          <w:lang w:eastAsia="ar-SA"/>
        </w:rPr>
        <w:object w:dxaOrig="1780" w:dyaOrig="1480">
          <v:shape id="_x0000_i1277" type="#_x0000_t75" style="width:78pt;height:66pt" o:ole="" fillcolor="window">
            <v:imagedata r:id="rId136" o:title=""/>
          </v:shape>
          <o:OLEObject Type="Embed" ProgID="Equation.3" ShapeID="_x0000_i1277" DrawAspect="Content" ObjectID="_1603010292" r:id="rId137"/>
        </w:object>
      </w:r>
    </w:p>
    <w:p w:rsidR="00451729" w:rsidRPr="00ED5023" w:rsidRDefault="00451729" w:rsidP="00451729">
      <w:pPr>
        <w:keepNext/>
        <w:keepLines/>
        <w:widowControl w:val="0"/>
        <w:spacing w:line="300" w:lineRule="atLeast"/>
        <w:ind w:firstLine="284"/>
        <w:jc w:val="center"/>
        <w:rPr>
          <w:rFonts w:ascii="Book Antiqua" w:eastAsia="Times New Roman" w:hAnsi="Book Antiqua" w:cs="Times New Roman"/>
          <w:sz w:val="20"/>
          <w:szCs w:val="20"/>
          <w:lang w:eastAsia="ar-SA"/>
        </w:rPr>
      </w:pP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Quindi, in un problema convolutivo possiamo rappresentare la convoluzione mediante la seguente relazione matriciale:</w:t>
      </w: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keepNext/>
        <w:keepLines/>
        <w:widowControl w:val="0"/>
        <w:autoSpaceDE w:val="0"/>
        <w:autoSpaceDN w:val="0"/>
        <w:adjustRightInd w:val="0"/>
        <w:spacing w:line="300" w:lineRule="atLeast"/>
        <w:ind w:firstLine="284"/>
        <w:jc w:val="center"/>
        <w:rPr>
          <w:rFonts w:ascii="Book Antiqua" w:eastAsia="Times New Roman" w:hAnsi="Book Antiqua" w:cs="Times New Roman"/>
          <w:b/>
          <w:sz w:val="28"/>
          <w:szCs w:val="20"/>
          <w:lang w:eastAsia="ar-SA"/>
        </w:rPr>
      </w:pPr>
      <w:r w:rsidRPr="00ED5023">
        <w:rPr>
          <w:rFonts w:ascii="Book Antiqua" w:eastAsia="Times New Roman" w:hAnsi="Book Antiqua" w:cs="Times New Roman"/>
          <w:b/>
          <w:sz w:val="28"/>
          <w:szCs w:val="20"/>
          <w:lang w:eastAsia="ar-SA"/>
        </w:rPr>
        <w:t xml:space="preserve">y = </w:t>
      </w:r>
      <w:proofErr w:type="spellStart"/>
      <w:r w:rsidRPr="00ED5023">
        <w:rPr>
          <w:rFonts w:ascii="Book Antiqua" w:eastAsia="Times New Roman" w:hAnsi="Book Antiqua" w:cs="Times New Roman"/>
          <w:b/>
          <w:sz w:val="28"/>
          <w:szCs w:val="20"/>
          <w:lang w:eastAsia="ar-SA"/>
        </w:rPr>
        <w:t>Hx</w:t>
      </w:r>
      <w:proofErr w:type="spellEnd"/>
      <w:r w:rsidRPr="00ED5023">
        <w:rPr>
          <w:rFonts w:ascii="Book Antiqua" w:eastAsia="Times New Roman" w:hAnsi="Book Antiqua" w:cs="Times New Roman"/>
          <w:b/>
          <w:sz w:val="28"/>
          <w:szCs w:val="20"/>
          <w:lang w:eastAsia="ar-SA"/>
        </w:rPr>
        <w:t xml:space="preserve"> + n</w:t>
      </w:r>
    </w:p>
    <w:p w:rsidR="00451729" w:rsidRPr="00ED5023" w:rsidRDefault="00451729" w:rsidP="00451729">
      <w:pPr>
        <w:keepNext/>
        <w:keepLines/>
        <w:widowControl w:val="0"/>
        <w:autoSpaceDE w:val="0"/>
        <w:autoSpaceDN w:val="0"/>
        <w:adjustRightInd w:val="0"/>
        <w:spacing w:line="300" w:lineRule="atLeast"/>
        <w:ind w:firstLine="284"/>
        <w:jc w:val="center"/>
        <w:rPr>
          <w:rFonts w:ascii="Book Antiqua" w:eastAsia="Times New Roman" w:hAnsi="Book Antiqua" w:cs="Times New Roman"/>
          <w:b/>
          <w:sz w:val="28"/>
          <w:szCs w:val="20"/>
          <w:lang w:eastAsia="ar-SA"/>
        </w:rPr>
      </w:pPr>
    </w:p>
    <w:p w:rsidR="00451729" w:rsidRPr="00F330EB"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Times New Roman"/>
          <w:b/>
          <w:sz w:val="20"/>
          <w:szCs w:val="20"/>
          <w:lang w:eastAsia="zh-CN"/>
        </w:rPr>
      </w:pPr>
      <w:r w:rsidRPr="00F330EB">
        <w:rPr>
          <w:rFonts w:ascii="Book Antiqua" w:eastAsia="Times New Roman" w:hAnsi="Book Antiqua" w:cs="Times New Roman"/>
          <w:b/>
          <w:sz w:val="20"/>
          <w:szCs w:val="20"/>
          <w:lang w:eastAsia="ar-SA"/>
        </w:rPr>
        <w:t>dove H è detta matrice circolante.</w:t>
      </w:r>
    </w:p>
    <w:p w:rsidR="00451729" w:rsidRDefault="00451729" w:rsidP="00451729">
      <w:pPr>
        <w:keepNext/>
        <w:keepLines/>
        <w:widowControl w:val="0"/>
        <w:ind w:firstLine="284"/>
        <w:jc w:val="both"/>
        <w:rPr>
          <w:rFonts w:ascii="Arial" w:eastAsia="Times New Roman" w:hAnsi="Arial" w:cs="Arial"/>
          <w:b/>
          <w:szCs w:val="26"/>
          <w:lang w:eastAsia="ar-SA"/>
        </w:rPr>
      </w:pPr>
    </w:p>
    <w:p w:rsidR="00451729" w:rsidRPr="00ED5023" w:rsidRDefault="00451729" w:rsidP="00451729">
      <w:pPr>
        <w:keepNext/>
        <w:keepLines/>
        <w:widowControl w:val="0"/>
        <w:ind w:firstLine="284"/>
        <w:jc w:val="both"/>
        <w:rPr>
          <w:rFonts w:ascii="Book Antiqua" w:eastAsia="Times New Roman" w:hAnsi="Book Antiqua" w:cs="Times New Roman"/>
          <w:sz w:val="20"/>
          <w:szCs w:val="20"/>
          <w:lang w:eastAsia="ar-SA"/>
        </w:rPr>
      </w:pPr>
      <w:r w:rsidRPr="00CD50B8">
        <w:rPr>
          <w:rFonts w:ascii="Book Antiqua" w:eastAsia="Times New Roman" w:hAnsi="Book Antiqua" w:cs="Arial"/>
          <w:sz w:val="20"/>
          <w:szCs w:val="26"/>
          <w:lang w:eastAsia="ar-SA"/>
        </w:rPr>
        <w:t xml:space="preserve">Sappiamo che </w:t>
      </w:r>
      <w:r>
        <w:rPr>
          <w:rFonts w:ascii="Book Antiqua" w:eastAsia="Times New Roman" w:hAnsi="Book Antiqua" w:cs="Arial"/>
          <w:sz w:val="20"/>
          <w:szCs w:val="26"/>
          <w:lang w:eastAsia="ar-SA"/>
        </w:rPr>
        <w:t>i</w:t>
      </w:r>
      <w:r w:rsidRPr="00ED5023">
        <w:rPr>
          <w:rFonts w:ascii="Book Antiqua" w:eastAsia="Times New Roman" w:hAnsi="Book Antiqua" w:cs="Times New Roman"/>
          <w:sz w:val="20"/>
          <w:szCs w:val="20"/>
          <w:lang w:eastAsia="ar-SA"/>
        </w:rPr>
        <w:t xml:space="preserve">n assenza di conoscenza circa il modello di rumore </w:t>
      </w:r>
      <w:r w:rsidRPr="00ED5023">
        <w:rPr>
          <w:rFonts w:ascii="Book Antiqua" w:eastAsia="Times New Roman" w:hAnsi="Book Antiqua" w:cs="Times New Roman"/>
          <w:b/>
          <w:sz w:val="20"/>
          <w:szCs w:val="20"/>
          <w:lang w:eastAsia="ar-SA"/>
        </w:rPr>
        <w:t>n</w:t>
      </w:r>
      <w:r w:rsidRPr="00ED5023">
        <w:rPr>
          <w:rFonts w:ascii="Book Antiqua" w:eastAsia="Times New Roman" w:hAnsi="Book Antiqua" w:cs="Times New Roman"/>
          <w:sz w:val="20"/>
          <w:szCs w:val="20"/>
          <w:lang w:eastAsia="ar-SA"/>
        </w:rPr>
        <w:t xml:space="preserve">, per risolvere il problema inverso mediante l’approccio algebrico si deve procedere con l’applicazione del metodo dei minimi quadrati, il quale non richiede conoscenze statistiche, ma solo l’ipotesi che il rumore sia </w:t>
      </w:r>
      <w:proofErr w:type="spellStart"/>
      <w:r w:rsidRPr="00ED5023">
        <w:rPr>
          <w:rFonts w:ascii="Book Antiqua" w:eastAsia="Times New Roman" w:hAnsi="Book Antiqua" w:cs="Times New Roman"/>
          <w:sz w:val="20"/>
          <w:szCs w:val="20"/>
          <w:lang w:eastAsia="ar-SA"/>
        </w:rPr>
        <w:t>i.i.d</w:t>
      </w:r>
      <w:proofErr w:type="spellEnd"/>
      <w:r w:rsidRPr="00ED5023">
        <w:rPr>
          <w:rFonts w:ascii="Book Antiqua" w:eastAsia="Times New Roman" w:hAnsi="Book Antiqua" w:cs="Times New Roman"/>
          <w:sz w:val="20"/>
          <w:szCs w:val="20"/>
          <w:lang w:eastAsia="ar-SA"/>
        </w:rPr>
        <w:t>.</w:t>
      </w:r>
      <w:r>
        <w:rPr>
          <w:rFonts w:ascii="Book Antiqua" w:eastAsia="Times New Roman" w:hAnsi="Book Antiqua" w:cs="Times New Roman"/>
          <w:sz w:val="20"/>
          <w:szCs w:val="20"/>
          <w:lang w:eastAsia="ar-SA"/>
        </w:rPr>
        <w:t xml:space="preserve"> Abbiamo già dimostrato che la soluzione porta alla formula che sfrutta la</w:t>
      </w:r>
      <w:r w:rsidRPr="00CD50B8">
        <w:rPr>
          <w:rFonts w:ascii="Book Antiqua" w:eastAsia="Times New Roman" w:hAnsi="Book Antiqua" w:cs="Times New Roman"/>
          <w:sz w:val="20"/>
          <w:szCs w:val="20"/>
          <w:lang w:eastAsia="ar-SA"/>
        </w:rPr>
        <w:t xml:space="preserve"> </w:t>
      </w:r>
      <w:r w:rsidRPr="00ED5023">
        <w:rPr>
          <w:rFonts w:ascii="Book Antiqua" w:eastAsia="Times New Roman" w:hAnsi="Book Antiqua" w:cs="Times New Roman"/>
          <w:sz w:val="20"/>
          <w:szCs w:val="20"/>
          <w:lang w:eastAsia="ar-SA"/>
        </w:rPr>
        <w:t>pseudo inversa di Moore-</w:t>
      </w:r>
      <w:proofErr w:type="spellStart"/>
      <w:r w:rsidRPr="00ED5023">
        <w:rPr>
          <w:rFonts w:ascii="Book Antiqua" w:eastAsia="Times New Roman" w:hAnsi="Book Antiqua" w:cs="Times New Roman"/>
          <w:sz w:val="20"/>
          <w:szCs w:val="20"/>
          <w:lang w:eastAsia="ar-SA"/>
        </w:rPr>
        <w:t>Penrose</w:t>
      </w:r>
      <w:proofErr w:type="spellEnd"/>
      <w:r w:rsidRPr="00ED5023">
        <w:rPr>
          <w:rFonts w:ascii="Book Antiqua" w:eastAsia="Times New Roman" w:hAnsi="Book Antiqua" w:cs="Times New Roman"/>
          <w:sz w:val="20"/>
          <w:szCs w:val="20"/>
          <w:lang w:eastAsia="ar-SA"/>
        </w:rPr>
        <w:t>.</w:t>
      </w:r>
      <w:r>
        <w:rPr>
          <w:rFonts w:ascii="Book Antiqua" w:eastAsia="Times New Roman" w:hAnsi="Book Antiqua" w:cs="Times New Roman"/>
          <w:sz w:val="20"/>
          <w:szCs w:val="20"/>
          <w:lang w:eastAsia="ar-SA"/>
        </w:rPr>
        <w:t xml:space="preserve"> </w:t>
      </w:r>
    </w:p>
    <w:p w:rsidR="00451729" w:rsidRDefault="00451729" w:rsidP="00451729">
      <w:pPr>
        <w:keepNext/>
        <w:keepLines/>
        <w:widowControl w:val="0"/>
        <w:autoSpaceDE w:val="0"/>
        <w:autoSpaceDN w:val="0"/>
        <w:adjustRightInd w:val="0"/>
        <w:spacing w:line="300" w:lineRule="atLeast"/>
        <w:ind w:firstLine="284"/>
        <w:jc w:val="both"/>
        <w:rPr>
          <w:rFonts w:ascii="Book Antiqua" w:hAnsi="Book Antiqua" w:cs="CMR10"/>
          <w:sz w:val="20"/>
        </w:rPr>
      </w:pPr>
    </w:p>
    <w:p w:rsidR="00451729" w:rsidRPr="00236AED"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Times New Roman"/>
          <w:sz w:val="20"/>
          <w:szCs w:val="20"/>
          <w:lang w:eastAsia="ar-SA"/>
        </w:rPr>
      </w:pPr>
      <w:r>
        <w:rPr>
          <w:rFonts w:ascii="Book Antiqua" w:hAnsi="Book Antiqua" w:cs="CMR10"/>
          <w:sz w:val="20"/>
        </w:rPr>
        <w:t xml:space="preserve">Abbiamo già evidenziato che un metodo utilizzato nel caso di immagini è quello basato sulla soluzione </w:t>
      </w:r>
      <w:r w:rsidRPr="00ED5023">
        <w:rPr>
          <w:rFonts w:ascii="Book Antiqua" w:hAnsi="Book Antiqua" w:cs="CMR10"/>
          <w:sz w:val="20"/>
        </w:rPr>
        <w:t>iterativ</w:t>
      </w:r>
      <w:r>
        <w:rPr>
          <w:rFonts w:ascii="Book Antiqua" w:hAnsi="Book Antiqua" w:cs="CMR10"/>
          <w:sz w:val="20"/>
        </w:rPr>
        <w:t>a</w:t>
      </w:r>
      <w:r w:rsidRPr="00ED5023">
        <w:rPr>
          <w:rFonts w:ascii="Book Antiqua" w:hAnsi="Book Antiqua" w:cs="CMR10"/>
          <w:sz w:val="20"/>
        </w:rPr>
        <w:t xml:space="preserve">, come il metodo del </w:t>
      </w:r>
      <w:r w:rsidRPr="00ED5023">
        <w:rPr>
          <w:rFonts w:ascii="Book Antiqua" w:hAnsi="Book Antiqua" w:cs="CMTI10"/>
          <w:sz w:val="20"/>
        </w:rPr>
        <w:t>gradiente coniugato</w:t>
      </w:r>
      <w:r w:rsidRPr="00ED5023">
        <w:rPr>
          <w:rFonts w:ascii="Book Antiqua" w:hAnsi="Book Antiqua" w:cs="CMR10"/>
          <w:sz w:val="20"/>
        </w:rPr>
        <w:t xml:space="preserve">. </w:t>
      </w:r>
      <w:r>
        <w:rPr>
          <w:rFonts w:ascii="Book Antiqua" w:hAnsi="Book Antiqua" w:cs="CMR10"/>
          <w:sz w:val="20"/>
        </w:rPr>
        <w:t xml:space="preserve">Tuttavia un ulteriore metodo alternativo all’uso di metodi iterativi e applicabile quando la matrice </w:t>
      </w:r>
      <w:r w:rsidRPr="00236AED">
        <w:rPr>
          <w:rFonts w:ascii="Book Antiqua" w:eastAsia="Times New Roman" w:hAnsi="Book Antiqua" w:cs="Times New Roman"/>
          <w:sz w:val="20"/>
          <w:szCs w:val="20"/>
          <w:lang w:eastAsia="ar-SA"/>
        </w:rPr>
        <w:t xml:space="preserve">H è diagonalizzabile, è quello che si basa sulla diagonalizzazione della matrice </w:t>
      </w:r>
      <w:r>
        <w:rPr>
          <w:rFonts w:ascii="Book Antiqua" w:eastAsia="Times New Roman" w:hAnsi="Book Antiqua" w:cs="Times New Roman"/>
          <w:sz w:val="20"/>
          <w:szCs w:val="20"/>
          <w:lang w:eastAsia="ar-SA"/>
        </w:rPr>
        <w:t xml:space="preserve">circolante </w:t>
      </w:r>
      <w:r w:rsidRPr="00236AED">
        <w:rPr>
          <w:rFonts w:ascii="Book Antiqua" w:eastAsia="Times New Roman" w:hAnsi="Book Antiqua" w:cs="Times New Roman"/>
          <w:sz w:val="20"/>
          <w:szCs w:val="20"/>
          <w:lang w:eastAsia="ar-SA"/>
        </w:rPr>
        <w:t>H.</w:t>
      </w:r>
    </w:p>
    <w:p w:rsidR="00451729" w:rsidRPr="004510B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Times New Roman"/>
          <w:b/>
          <w:sz w:val="16"/>
          <w:szCs w:val="20"/>
          <w:lang w:eastAsia="ar-SA"/>
        </w:rPr>
      </w:pPr>
      <w:r>
        <w:rPr>
          <w:rFonts w:ascii="Book Antiqua" w:eastAsia="Times New Roman" w:hAnsi="Book Antiqua" w:cs="Times New Roman"/>
          <w:b/>
          <w:sz w:val="20"/>
          <w:szCs w:val="20"/>
          <w:lang w:eastAsia="ar-SA"/>
        </w:rPr>
        <w:t xml:space="preserve">Una volta che H è stata diagonalizzata, è possibile </w:t>
      </w:r>
      <w:r w:rsidRPr="004510B3">
        <w:rPr>
          <w:rFonts w:ascii="Book Antiqua" w:eastAsia="Times New Roman" w:hAnsi="Book Antiqua" w:cs="Times New Roman"/>
          <w:b/>
          <w:sz w:val="20"/>
          <w:szCs w:val="20"/>
          <w:lang w:eastAsia="ar-SA"/>
        </w:rPr>
        <w:t xml:space="preserve">procedere in modo algebrico e quindi applicare </w:t>
      </w:r>
      <w:r>
        <w:rPr>
          <w:rFonts w:ascii="Book Antiqua" w:eastAsia="Times New Roman" w:hAnsi="Book Antiqua" w:cs="Times New Roman"/>
          <w:b/>
          <w:sz w:val="20"/>
          <w:szCs w:val="20"/>
          <w:lang w:eastAsia="ar-SA"/>
        </w:rPr>
        <w:t>la pseudo inversa di Moore-</w:t>
      </w:r>
      <w:proofErr w:type="spellStart"/>
      <w:r>
        <w:rPr>
          <w:rFonts w:ascii="Book Antiqua" w:eastAsia="Times New Roman" w:hAnsi="Book Antiqua" w:cs="Times New Roman"/>
          <w:b/>
          <w:sz w:val="20"/>
          <w:szCs w:val="20"/>
          <w:lang w:eastAsia="ar-SA"/>
        </w:rPr>
        <w:t>Penrose</w:t>
      </w:r>
      <w:proofErr w:type="spellEnd"/>
      <w:r>
        <w:rPr>
          <w:rFonts w:ascii="Book Antiqua" w:eastAsia="Times New Roman" w:hAnsi="Book Antiqua" w:cs="Times New Roman"/>
          <w:b/>
          <w:sz w:val="20"/>
          <w:szCs w:val="20"/>
          <w:lang w:eastAsia="ar-SA"/>
        </w:rPr>
        <w:t xml:space="preserve"> </w:t>
      </w:r>
      <w:r w:rsidRPr="004510B3">
        <w:rPr>
          <w:rFonts w:ascii="Book Antiqua" w:eastAsia="Times New Roman" w:hAnsi="Book Antiqua" w:cs="Times New Roman"/>
          <w:b/>
          <w:sz w:val="20"/>
          <w:szCs w:val="20"/>
          <w:lang w:eastAsia="ar-SA"/>
        </w:rPr>
        <w:t xml:space="preserve">con un basso costo computazionale. </w:t>
      </w:r>
    </w:p>
    <w:p w:rsidR="00451729" w:rsidRPr="00ED5023" w:rsidRDefault="00451729" w:rsidP="00451729">
      <w:pPr>
        <w:keepNext/>
        <w:keepLines/>
        <w:widowControl w:val="0"/>
        <w:ind w:firstLine="284"/>
        <w:jc w:val="both"/>
        <w:rPr>
          <w:rFonts w:ascii="Book Antiqua" w:eastAsia="Times New Roman" w:hAnsi="Book Antiqua" w:cs="Times New Roman"/>
          <w:b/>
          <w:sz w:val="20"/>
          <w:szCs w:val="20"/>
          <w:lang w:eastAsia="ar-SA"/>
        </w:rPr>
      </w:pPr>
    </w:p>
    <w:p w:rsidR="00451729" w:rsidRPr="00ED5023" w:rsidRDefault="00451729" w:rsidP="00451729">
      <w:pPr>
        <w:pStyle w:val="Titolo3"/>
        <w:keepLines/>
        <w:widowControl w:val="0"/>
        <w:numPr>
          <w:ilvl w:val="2"/>
          <w:numId w:val="3"/>
        </w:numPr>
      </w:pPr>
      <w:bookmarkStart w:id="15" w:name="_Toc457490365"/>
      <w:bookmarkStart w:id="16" w:name="_Toc460961846"/>
      <w:bookmarkStart w:id="17" w:name="_Toc461307548"/>
      <w:bookmarkStart w:id="18" w:name="_Toc462173435"/>
      <w:bookmarkStart w:id="19" w:name="_Toc529266666"/>
      <w:r w:rsidRPr="00ED5023">
        <w:t>Diagonalizzazione della matrice circolante H</w:t>
      </w:r>
      <w:bookmarkEnd w:id="15"/>
      <w:bookmarkEnd w:id="16"/>
      <w:bookmarkEnd w:id="17"/>
      <w:bookmarkEnd w:id="18"/>
      <w:bookmarkEnd w:id="19"/>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dcr10"/>
          <w:sz w:val="20"/>
          <w:szCs w:val="20"/>
          <w:lang w:eastAsia="it-IT"/>
        </w:rPr>
      </w:pPr>
      <w:r w:rsidRPr="00ED5023">
        <w:rPr>
          <w:rFonts w:ascii="Book Antiqua" w:eastAsia="Times New Roman" w:hAnsi="Book Antiqua" w:cs="dcr10"/>
          <w:sz w:val="20"/>
          <w:szCs w:val="20"/>
          <w:lang w:eastAsia="it-IT"/>
        </w:rPr>
        <w:t xml:space="preserve">Per diagonalizzare la matrice </w:t>
      </w:r>
      <w:r w:rsidRPr="00ED5023">
        <w:rPr>
          <w:rFonts w:ascii="Book Antiqua" w:eastAsia="Times New Roman" w:hAnsi="Book Antiqua" w:cs="dcr10"/>
          <w:b/>
          <w:sz w:val="20"/>
          <w:szCs w:val="20"/>
          <w:lang w:eastAsia="it-IT"/>
        </w:rPr>
        <w:t>H</w:t>
      </w:r>
      <w:r w:rsidRPr="00ED5023">
        <w:rPr>
          <w:rFonts w:ascii="Book Antiqua" w:eastAsia="Times New Roman" w:hAnsi="Book Antiqua" w:cs="dcr10"/>
          <w:sz w:val="20"/>
          <w:szCs w:val="20"/>
          <w:lang w:eastAsia="it-IT"/>
        </w:rPr>
        <w:t xml:space="preserve"> possiamo applicare la decomposizione a valori singolari (SVD):</w:t>
      </w: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dcr10"/>
          <w:sz w:val="20"/>
          <w:szCs w:val="20"/>
          <w:lang w:eastAsia="it-IT"/>
        </w:rPr>
      </w:pPr>
    </w:p>
    <w:p w:rsidR="00451729" w:rsidRPr="00ED5023" w:rsidRDefault="00451729" w:rsidP="00451729">
      <w:pPr>
        <w:keepNext/>
        <w:keepLines/>
        <w:widowControl w:val="0"/>
        <w:autoSpaceDE w:val="0"/>
        <w:autoSpaceDN w:val="0"/>
        <w:adjustRightInd w:val="0"/>
        <w:spacing w:line="300" w:lineRule="atLeast"/>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68"/>
          <w:sz w:val="20"/>
          <w:szCs w:val="20"/>
          <w:lang w:eastAsia="ar-SA"/>
        </w:rPr>
        <w:object w:dxaOrig="5860" w:dyaOrig="1480">
          <v:shape id="_x0000_i1278" type="#_x0000_t75" style="width:267.75pt;height:66pt" o:ole="" fillcolor="window">
            <v:imagedata r:id="rId138" o:title=""/>
          </v:shape>
          <o:OLEObject Type="Embed" ProgID="Equation.3" ShapeID="_x0000_i1278" DrawAspect="Content" ObjectID="_1603010293" r:id="rId139"/>
        </w:object>
      </w:r>
    </w:p>
    <w:p w:rsidR="00451729" w:rsidRPr="00ED5023" w:rsidRDefault="00451729" w:rsidP="00451729">
      <w:pPr>
        <w:keepNext/>
        <w:keepLines/>
        <w:widowControl w:val="0"/>
        <w:autoSpaceDE w:val="0"/>
        <w:autoSpaceDN w:val="0"/>
        <w:adjustRightInd w:val="0"/>
        <w:spacing w:line="300" w:lineRule="atLeast"/>
        <w:ind w:firstLine="284"/>
        <w:jc w:val="center"/>
        <w:rPr>
          <w:rFonts w:ascii="Book Antiqua" w:eastAsia="Times New Roman" w:hAnsi="Book Antiqua" w:cs="Times New Roman"/>
          <w:sz w:val="20"/>
          <w:szCs w:val="20"/>
          <w:lang w:eastAsia="ar-SA"/>
        </w:rPr>
      </w:pP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dove:</w:t>
      </w: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keepNext/>
        <w:keepLines/>
        <w:widowControl w:val="0"/>
        <w:numPr>
          <w:ilvl w:val="0"/>
          <w:numId w:val="18"/>
        </w:numPr>
        <w:tabs>
          <w:tab w:val="num" w:pos="284"/>
        </w:tabs>
        <w:autoSpaceDE w:val="0"/>
        <w:autoSpaceDN w:val="0"/>
        <w:adjustRightInd w:val="0"/>
        <w:spacing w:line="300" w:lineRule="atLeast"/>
        <w:ind w:left="284" w:hanging="284"/>
        <w:jc w:val="both"/>
        <w:rPr>
          <w:rFonts w:ascii="Book Antiqua" w:eastAsia="Times New Roman" w:hAnsi="Book Antiqua" w:cs="Times New Roman"/>
          <w:sz w:val="20"/>
          <w:szCs w:val="20"/>
          <w:lang w:eastAsia="zh-CN"/>
        </w:rPr>
      </w:pPr>
      <w:r w:rsidRPr="00ED5023">
        <w:rPr>
          <w:rFonts w:ascii="Book Antiqua" w:eastAsia="Times New Roman" w:hAnsi="Book Antiqua" w:cs="dcr10"/>
          <w:b/>
          <w:sz w:val="20"/>
          <w:szCs w:val="20"/>
          <w:lang w:eastAsia="it-IT"/>
        </w:rPr>
        <w:t>W</w:t>
      </w:r>
      <w:r w:rsidRPr="00ED5023">
        <w:rPr>
          <w:rFonts w:ascii="Book Antiqua" w:eastAsia="Times New Roman" w:hAnsi="Book Antiqua" w:cs="dcr10"/>
          <w:sz w:val="20"/>
          <w:szCs w:val="20"/>
          <w:lang w:eastAsia="it-IT"/>
        </w:rPr>
        <w:t xml:space="preserve"> è la matrice di autovettori di </w:t>
      </w:r>
      <w:r w:rsidRPr="00ED5023">
        <w:rPr>
          <w:rFonts w:ascii="Book Antiqua" w:eastAsia="Times New Roman" w:hAnsi="Book Antiqua" w:cs="dcr10"/>
          <w:b/>
          <w:sz w:val="20"/>
          <w:szCs w:val="20"/>
          <w:lang w:eastAsia="it-IT"/>
        </w:rPr>
        <w:t>H</w:t>
      </w:r>
      <w:r w:rsidRPr="00ED5023">
        <w:rPr>
          <w:rFonts w:ascii="Book Antiqua" w:eastAsia="Times New Roman" w:hAnsi="Book Antiqua" w:cs="dcr10"/>
          <w:sz w:val="20"/>
          <w:szCs w:val="20"/>
          <w:lang w:eastAsia="it-IT"/>
        </w:rPr>
        <w:t xml:space="preserve"> ed è nota come matrice di fourier: </w:t>
      </w:r>
      <w:r w:rsidRPr="00ED5023">
        <w:rPr>
          <w:rFonts w:ascii="Book Antiqua" w:eastAsia="Times New Roman" w:hAnsi="Book Antiqua" w:cs="Times New Roman"/>
          <w:position w:val="-10"/>
          <w:sz w:val="20"/>
          <w:szCs w:val="20"/>
          <w:lang w:val="en-US" w:eastAsia="zh-CN"/>
        </w:rPr>
        <w:object w:dxaOrig="3105" w:dyaOrig="315">
          <v:shape id="_x0000_i1279" type="#_x0000_t75" style="width:108pt;height:15pt" o:ole="" fillcolor="window">
            <v:imagedata r:id="rId140" o:title=""/>
          </v:shape>
          <o:OLEObject Type="Embed" ProgID="Equation.3" ShapeID="_x0000_i1279" DrawAspect="Content" ObjectID="_1603010294" r:id="rId141"/>
        </w:object>
      </w:r>
      <w:r w:rsidRPr="00236AED">
        <w:rPr>
          <w:rFonts w:ascii="Book Antiqua" w:eastAsia="Times New Roman" w:hAnsi="Book Antiqua" w:cs="Times New Roman"/>
          <w:sz w:val="20"/>
          <w:szCs w:val="20"/>
          <w:lang w:eastAsia="zh-CN"/>
        </w:rPr>
        <w:t>;</w:t>
      </w:r>
      <w:r>
        <w:rPr>
          <w:rFonts w:ascii="Book Antiqua" w:eastAsia="Times New Roman" w:hAnsi="Book Antiqua" w:cs="Times New Roman"/>
          <w:sz w:val="20"/>
          <w:szCs w:val="20"/>
          <w:lang w:eastAsia="zh-CN"/>
        </w:rPr>
        <w:t xml:space="preserve"> ciò è vero quando la matrice da decomporre è </w:t>
      </w:r>
      <w:r w:rsidRPr="00ED5023">
        <w:rPr>
          <w:rFonts w:ascii="Book Antiqua" w:eastAsia="Times New Roman" w:hAnsi="Book Antiqua" w:cs="Times New Roman"/>
          <w:sz w:val="20"/>
          <w:szCs w:val="20"/>
          <w:lang w:eastAsia="zh-CN"/>
        </w:rPr>
        <w:t>circolante. La matrice di fourier è rappresentata dai seguenti coefficienti:</w:t>
      </w:r>
    </w:p>
    <w:p w:rsidR="00451729" w:rsidRPr="00ED5023" w:rsidRDefault="00451729" w:rsidP="00451729">
      <w:pPr>
        <w:keepNext/>
        <w:keepLines/>
        <w:widowControl w:val="0"/>
        <w:autoSpaceDE w:val="0"/>
        <w:autoSpaceDN w:val="0"/>
        <w:adjustRightInd w:val="0"/>
        <w:spacing w:line="300" w:lineRule="atLeast"/>
        <w:ind w:left="284"/>
        <w:jc w:val="both"/>
        <w:rPr>
          <w:rFonts w:ascii="Book Antiqua" w:eastAsia="Times New Roman" w:hAnsi="Book Antiqua" w:cs="Times New Roman"/>
          <w:sz w:val="20"/>
          <w:szCs w:val="20"/>
          <w:lang w:eastAsia="zh-CN"/>
        </w:rPr>
      </w:pPr>
    </w:p>
    <w:p w:rsidR="00451729" w:rsidRPr="00ED5023" w:rsidRDefault="00451729" w:rsidP="00451729">
      <w:pPr>
        <w:keepNext/>
        <w:keepLines/>
        <w:widowControl w:val="0"/>
        <w:tabs>
          <w:tab w:val="num" w:pos="284"/>
        </w:tabs>
        <w:autoSpaceDE w:val="0"/>
        <w:autoSpaceDN w:val="0"/>
        <w:adjustRightInd w:val="0"/>
        <w:spacing w:line="300" w:lineRule="atLeast"/>
        <w:ind w:left="284" w:hanging="284"/>
        <w:jc w:val="center"/>
        <w:rPr>
          <w:rFonts w:ascii="Book Antiqua" w:eastAsia="Times New Roman" w:hAnsi="Book Antiqua" w:cs="Times New Roman"/>
          <w:sz w:val="20"/>
          <w:szCs w:val="20"/>
          <w:lang w:val="en-US" w:eastAsia="zh-CN"/>
        </w:rPr>
      </w:pPr>
      <w:r w:rsidRPr="00ED5023">
        <w:rPr>
          <w:rFonts w:ascii="Book Antiqua" w:eastAsia="Times New Roman" w:hAnsi="Book Antiqua" w:cs="Times New Roman"/>
          <w:position w:val="-72"/>
          <w:sz w:val="20"/>
          <w:szCs w:val="20"/>
          <w:lang w:val="en-US" w:eastAsia="zh-CN"/>
        </w:rPr>
        <w:object w:dxaOrig="2625" w:dyaOrig="1545">
          <v:shape id="_x0000_i1280" type="#_x0000_t75" style="width:116.25pt;height:1in" o:ole="" fillcolor="window">
            <v:imagedata r:id="rId142" o:title=""/>
          </v:shape>
          <o:OLEObject Type="Embed" ProgID="Equation.3" ShapeID="_x0000_i1280" DrawAspect="Content" ObjectID="_1603010295" r:id="rId143"/>
        </w:object>
      </w:r>
      <w:r w:rsidRPr="00ED5023">
        <w:rPr>
          <w:rFonts w:ascii="Book Antiqua" w:eastAsia="Times New Roman" w:hAnsi="Book Antiqua" w:cs="Times New Roman"/>
          <w:sz w:val="20"/>
          <w:szCs w:val="20"/>
          <w:lang w:val="en-US" w:eastAsia="zh-CN"/>
        </w:rPr>
        <w:t xml:space="preserve">; </w:t>
      </w:r>
      <w:r w:rsidRPr="00ED5023">
        <w:rPr>
          <w:rFonts w:ascii="Book Antiqua" w:eastAsia="Times New Roman" w:hAnsi="Book Antiqua" w:cs="Times New Roman"/>
          <w:position w:val="-66"/>
          <w:sz w:val="20"/>
          <w:szCs w:val="20"/>
          <w:lang w:val="en-US" w:eastAsia="zh-CN"/>
        </w:rPr>
        <w:object w:dxaOrig="2700" w:dyaOrig="1420">
          <v:shape id="_x0000_i1281" type="#_x0000_t75" style="width:150.75pt;height:1in" o:ole="" fillcolor="window">
            <v:imagedata r:id="rId144" o:title=""/>
          </v:shape>
          <o:OLEObject Type="Embed" ProgID="Equation.3" ShapeID="_x0000_i1281" DrawAspect="Content" ObjectID="_1603010296" r:id="rId145"/>
        </w:object>
      </w:r>
    </w:p>
    <w:p w:rsidR="00451729" w:rsidRPr="00ED5023" w:rsidRDefault="00451729" w:rsidP="00451729">
      <w:pPr>
        <w:keepNext/>
        <w:keepLines/>
        <w:widowControl w:val="0"/>
        <w:tabs>
          <w:tab w:val="num" w:pos="284"/>
        </w:tabs>
        <w:autoSpaceDE w:val="0"/>
        <w:autoSpaceDN w:val="0"/>
        <w:adjustRightInd w:val="0"/>
        <w:spacing w:line="300" w:lineRule="atLeast"/>
        <w:ind w:left="284" w:hanging="284"/>
        <w:jc w:val="both"/>
        <w:rPr>
          <w:rFonts w:ascii="Book Antiqua" w:eastAsia="Times New Roman" w:hAnsi="Book Antiqua" w:cs="Times New Roman"/>
          <w:sz w:val="20"/>
          <w:szCs w:val="20"/>
          <w:lang w:val="en-US" w:eastAsia="zh-CN"/>
        </w:rPr>
      </w:pPr>
      <w:r w:rsidRPr="00ED5023">
        <w:rPr>
          <w:rFonts w:ascii="Book Antiqua" w:eastAsia="Times New Roman" w:hAnsi="Book Antiqua" w:cs="Times New Roman"/>
          <w:sz w:val="20"/>
          <w:szCs w:val="20"/>
          <w:lang w:val="en-US" w:eastAsia="zh-CN"/>
        </w:rPr>
        <w:t>con k = 0,….M-1</w:t>
      </w:r>
    </w:p>
    <w:p w:rsidR="00451729" w:rsidRPr="00ED5023" w:rsidRDefault="00451729" w:rsidP="00451729">
      <w:pPr>
        <w:keepNext/>
        <w:keepLines/>
        <w:widowControl w:val="0"/>
        <w:tabs>
          <w:tab w:val="num" w:pos="284"/>
        </w:tabs>
        <w:autoSpaceDE w:val="0"/>
        <w:autoSpaceDN w:val="0"/>
        <w:adjustRightInd w:val="0"/>
        <w:spacing w:line="300" w:lineRule="atLeast"/>
        <w:ind w:left="284" w:hanging="284"/>
        <w:jc w:val="both"/>
        <w:rPr>
          <w:rFonts w:ascii="Book Antiqua" w:eastAsia="Times New Roman" w:hAnsi="Book Antiqua" w:cs="Times New Roman"/>
          <w:sz w:val="20"/>
          <w:szCs w:val="20"/>
          <w:lang w:val="en-US" w:eastAsia="zh-CN"/>
        </w:rPr>
      </w:pPr>
      <w:r w:rsidRPr="00ED5023">
        <w:rPr>
          <w:rFonts w:ascii="Book Antiqua" w:eastAsia="Times New Roman" w:hAnsi="Book Antiqua" w:cs="Times New Roman"/>
          <w:sz w:val="20"/>
          <w:szCs w:val="20"/>
          <w:lang w:val="en-US" w:eastAsia="zh-CN"/>
        </w:rPr>
        <w:tab/>
      </w:r>
    </w:p>
    <w:p w:rsidR="00451729" w:rsidRPr="00ED5023" w:rsidRDefault="00451729" w:rsidP="00451729">
      <w:pPr>
        <w:keepNext/>
        <w:keepLines/>
        <w:widowControl w:val="0"/>
        <w:numPr>
          <w:ilvl w:val="0"/>
          <w:numId w:val="18"/>
        </w:numPr>
        <w:tabs>
          <w:tab w:val="num" w:pos="284"/>
        </w:tabs>
        <w:autoSpaceDE w:val="0"/>
        <w:autoSpaceDN w:val="0"/>
        <w:adjustRightInd w:val="0"/>
        <w:spacing w:line="300" w:lineRule="atLeast"/>
        <w:ind w:left="284" w:hanging="284"/>
        <w:jc w:val="both"/>
        <w:rPr>
          <w:rFonts w:ascii="Book Antiqua" w:eastAsia="Times New Roman" w:hAnsi="Book Antiqua" w:cs="Times New Roman"/>
          <w:sz w:val="20"/>
          <w:szCs w:val="20"/>
          <w:lang w:eastAsia="zh-CN"/>
        </w:rPr>
      </w:pPr>
      <w:r w:rsidRPr="00ED5023">
        <w:rPr>
          <w:rFonts w:ascii="Book Antiqua" w:eastAsia="Times New Roman" w:hAnsi="Book Antiqua" w:cs="dcr10"/>
          <w:b/>
          <w:sz w:val="20"/>
          <w:szCs w:val="20"/>
          <w:lang w:eastAsia="it-IT"/>
        </w:rPr>
        <w:t>D</w:t>
      </w:r>
      <w:r w:rsidRPr="00ED5023">
        <w:rPr>
          <w:rFonts w:ascii="Book Antiqua" w:eastAsia="Times New Roman" w:hAnsi="Book Antiqua" w:cs="dcr10"/>
          <w:sz w:val="20"/>
          <w:szCs w:val="20"/>
          <w:lang w:eastAsia="it-IT"/>
        </w:rPr>
        <w:t xml:space="preserve"> è la matrice diagonale degli autovalori di </w:t>
      </w:r>
      <w:r w:rsidRPr="00ED5023">
        <w:rPr>
          <w:rFonts w:ascii="Book Antiqua" w:eastAsia="Times New Roman" w:hAnsi="Book Antiqua" w:cs="dcr10"/>
          <w:b/>
          <w:sz w:val="20"/>
          <w:szCs w:val="20"/>
          <w:lang w:eastAsia="it-IT"/>
        </w:rPr>
        <w:t>H</w:t>
      </w:r>
      <w:r w:rsidRPr="00ED5023">
        <w:rPr>
          <w:rFonts w:ascii="Book Antiqua" w:eastAsia="Times New Roman" w:hAnsi="Book Antiqua" w:cs="dcr10"/>
          <w:sz w:val="20"/>
          <w:szCs w:val="20"/>
          <w:lang w:eastAsia="it-IT"/>
        </w:rPr>
        <w:t xml:space="preserve"> e, nel caso di matrice circolante, coincide con la trasformata discreta di fourier della risposta temporale </w:t>
      </w:r>
      <w:r w:rsidRPr="00ED5023">
        <w:rPr>
          <w:rFonts w:ascii="Book Antiqua" w:eastAsia="Times New Roman" w:hAnsi="Book Antiqua" w:cs="Times New Roman"/>
          <w:position w:val="-12"/>
          <w:sz w:val="20"/>
          <w:szCs w:val="20"/>
          <w:lang w:eastAsia="ar-SA"/>
        </w:rPr>
        <w:object w:dxaOrig="520" w:dyaOrig="360">
          <v:shape id="_x0000_i1282" type="#_x0000_t75" style="width:15pt;height:15pt" o:ole="">
            <v:imagedata r:id="rId112" o:title=""/>
          </v:shape>
          <o:OLEObject Type="Embed" ProgID="Equation.3" ShapeID="_x0000_i1282" DrawAspect="Content" ObjectID="_1603010297" r:id="rId146"/>
        </w:object>
      </w:r>
      <w:r w:rsidRPr="00ED5023">
        <w:rPr>
          <w:rFonts w:ascii="Book Antiqua" w:eastAsia="Times New Roman" w:hAnsi="Book Antiqua" w:cs="Times New Roman"/>
          <w:sz w:val="20"/>
          <w:szCs w:val="20"/>
          <w:lang w:eastAsia="ar-SA"/>
        </w:rPr>
        <w:t xml:space="preserve"> </w:t>
      </w:r>
      <w:r w:rsidRPr="00ED5023">
        <w:rPr>
          <w:rFonts w:ascii="Book Antiqua" w:eastAsia="Times New Roman" w:hAnsi="Book Antiqua" w:cs="dcr10"/>
          <w:sz w:val="20"/>
          <w:szCs w:val="20"/>
          <w:lang w:eastAsia="it-IT"/>
        </w:rPr>
        <w:t xml:space="preserve">del sistema; quindi </w:t>
      </w:r>
      <w:r w:rsidRPr="00ED5023">
        <w:rPr>
          <w:rFonts w:ascii="Book Antiqua" w:eastAsia="Times New Roman" w:hAnsi="Book Antiqua" w:cs="dcr10"/>
          <w:b/>
          <w:sz w:val="20"/>
          <w:szCs w:val="20"/>
          <w:lang w:eastAsia="it-IT"/>
        </w:rPr>
        <w:t>D</w:t>
      </w:r>
      <w:r w:rsidRPr="00ED5023">
        <w:rPr>
          <w:rFonts w:ascii="Book Antiqua" w:eastAsia="Times New Roman" w:hAnsi="Book Antiqua" w:cs="dcr10"/>
          <w:sz w:val="20"/>
          <w:szCs w:val="20"/>
          <w:lang w:eastAsia="it-IT"/>
        </w:rPr>
        <w:t xml:space="preserve"> è la matrice dei coefficienti di fourier, tale che: </w:t>
      </w:r>
      <w:r w:rsidRPr="00ED5023">
        <w:rPr>
          <w:rFonts w:ascii="Book Antiqua" w:eastAsia="Times New Roman" w:hAnsi="Book Antiqua" w:cs="Times New Roman"/>
          <w:position w:val="-10"/>
          <w:sz w:val="20"/>
          <w:szCs w:val="20"/>
          <w:lang w:val="en-US" w:eastAsia="zh-CN"/>
        </w:rPr>
        <w:object w:dxaOrig="1960" w:dyaOrig="300">
          <v:shape id="_x0000_i1283" type="#_x0000_t75" style="width:136.5pt;height:15pt" o:ole="" fillcolor="window">
            <v:imagedata r:id="rId147" o:title=""/>
          </v:shape>
          <o:OLEObject Type="Embed" ProgID="Equation.3" ShapeID="_x0000_i1283" DrawAspect="Content" ObjectID="_1603010298" r:id="rId148"/>
        </w:object>
      </w:r>
      <w:r w:rsidRPr="00ED5023">
        <w:rPr>
          <w:rFonts w:ascii="Book Antiqua" w:eastAsia="Times New Roman" w:hAnsi="Book Antiqua" w:cs="dcr10"/>
          <w:sz w:val="20"/>
          <w:szCs w:val="20"/>
          <w:lang w:eastAsia="it-IT"/>
        </w:rPr>
        <w:t>:</w:t>
      </w:r>
    </w:p>
    <w:p w:rsidR="00451729" w:rsidRPr="00ED5023" w:rsidRDefault="00451729" w:rsidP="00451729">
      <w:pPr>
        <w:keepNext/>
        <w:keepLines/>
        <w:widowControl w:val="0"/>
        <w:autoSpaceDE w:val="0"/>
        <w:autoSpaceDN w:val="0"/>
        <w:adjustRightInd w:val="0"/>
        <w:spacing w:line="300" w:lineRule="atLeast"/>
        <w:ind w:left="284"/>
        <w:jc w:val="both"/>
        <w:rPr>
          <w:rFonts w:ascii="Book Antiqua" w:eastAsia="Times New Roman" w:hAnsi="Book Antiqua" w:cs="Times New Roman"/>
          <w:sz w:val="20"/>
          <w:szCs w:val="20"/>
          <w:lang w:eastAsia="zh-CN"/>
        </w:rPr>
      </w:pPr>
    </w:p>
    <w:p w:rsidR="00451729" w:rsidRPr="00ED5023" w:rsidRDefault="00451729" w:rsidP="00451729">
      <w:pPr>
        <w:keepNext/>
        <w:keepLines/>
        <w:widowControl w:val="0"/>
        <w:autoSpaceDE w:val="0"/>
        <w:autoSpaceDN w:val="0"/>
        <w:adjustRightInd w:val="0"/>
        <w:spacing w:line="300" w:lineRule="atLeast"/>
        <w:ind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62"/>
          <w:sz w:val="20"/>
          <w:szCs w:val="20"/>
          <w:lang w:eastAsia="ar-SA"/>
        </w:rPr>
        <w:object w:dxaOrig="3019" w:dyaOrig="1340">
          <v:shape id="_x0000_i1284" type="#_x0000_t75" style="width:2in;height:64.5pt" o:ole="" fillcolor="window">
            <v:imagedata r:id="rId149" o:title=""/>
          </v:shape>
          <o:OLEObject Type="Embed" ProgID="Equation.3" ShapeID="_x0000_i1284" DrawAspect="Content" ObjectID="_1603010299" r:id="rId150"/>
        </w:object>
      </w:r>
    </w:p>
    <w:p w:rsidR="00451729" w:rsidRPr="00ED5023" w:rsidRDefault="00451729" w:rsidP="00451729">
      <w:pPr>
        <w:keepNext/>
        <w:keepLines/>
        <w:widowControl w:val="0"/>
        <w:autoSpaceDE w:val="0"/>
        <w:autoSpaceDN w:val="0"/>
        <w:adjustRightInd w:val="0"/>
        <w:spacing w:line="300" w:lineRule="atLeast"/>
        <w:ind w:firstLine="284"/>
        <w:jc w:val="center"/>
        <w:rPr>
          <w:rFonts w:ascii="Book Antiqua" w:eastAsia="Times New Roman" w:hAnsi="Book Antiqua" w:cs="Times New Roman"/>
          <w:sz w:val="20"/>
          <w:szCs w:val="20"/>
          <w:lang w:eastAsia="ar-SA"/>
        </w:rPr>
      </w:pP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dcr10"/>
          <w:sz w:val="20"/>
          <w:szCs w:val="20"/>
          <w:lang w:eastAsia="it-IT"/>
        </w:rPr>
      </w:pPr>
      <w:r w:rsidRPr="00ED5023">
        <w:rPr>
          <w:rFonts w:ascii="Book Antiqua" w:eastAsia="Times New Roman" w:hAnsi="Book Antiqua" w:cs="dcr10"/>
          <w:sz w:val="20"/>
          <w:szCs w:val="20"/>
          <w:lang w:eastAsia="it-IT"/>
        </w:rPr>
        <w:t xml:space="preserve">Si ricorda che la matrice di fourier è una matrice simmetrica. Inoltre: </w:t>
      </w:r>
      <w:r w:rsidRPr="00ED5023">
        <w:rPr>
          <w:rFonts w:ascii="Book Antiqua" w:eastAsia="Times New Roman" w:hAnsi="Book Antiqua" w:cs="Times New Roman"/>
          <w:position w:val="-6"/>
          <w:sz w:val="20"/>
          <w:szCs w:val="20"/>
          <w:lang w:eastAsia="ar-SA"/>
        </w:rPr>
        <w:object w:dxaOrig="2000" w:dyaOrig="320">
          <v:shape id="_x0000_i1285" type="#_x0000_t75" style="width:87pt;height:15pt" o:ole="" fillcolor="window">
            <v:imagedata r:id="rId151" o:title=""/>
          </v:shape>
          <o:OLEObject Type="Embed" ProgID="Equation.3" ShapeID="_x0000_i1285" DrawAspect="Content" ObjectID="_1603010300" r:id="rId152"/>
        </w:object>
      </w:r>
      <w:r w:rsidRPr="00ED5023">
        <w:rPr>
          <w:rFonts w:ascii="Book Antiqua" w:eastAsia="Times New Roman" w:hAnsi="Book Antiqua" w:cs="Times New Roman"/>
          <w:sz w:val="20"/>
          <w:szCs w:val="20"/>
          <w:lang w:eastAsia="ar-SA"/>
        </w:rPr>
        <w:t xml:space="preserve"> in quanto le colonne di W sono linearmente indipendenti. </w:t>
      </w:r>
      <w:r w:rsidRPr="00ED5023">
        <w:rPr>
          <w:rFonts w:ascii="Book Antiqua" w:eastAsia="Times New Roman" w:hAnsi="Book Antiqua" w:cs="dcr10"/>
          <w:sz w:val="20"/>
          <w:szCs w:val="20"/>
          <w:lang w:eastAsia="it-IT"/>
        </w:rPr>
        <w:t>Un esempio di matrice di fourier con dimensione 4x4 è il seguente:</w:t>
      </w: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dcr10"/>
          <w:sz w:val="20"/>
          <w:szCs w:val="20"/>
          <w:lang w:eastAsia="it-IT"/>
        </w:rPr>
      </w:pPr>
    </w:p>
    <w:p w:rsidR="00451729" w:rsidRPr="00ED5023" w:rsidRDefault="00451729" w:rsidP="00451729">
      <w:pPr>
        <w:keepNext/>
        <w:keepLines/>
        <w:widowControl w:val="0"/>
        <w:autoSpaceDE w:val="0"/>
        <w:autoSpaceDN w:val="0"/>
        <w:adjustRightInd w:val="0"/>
        <w:spacing w:line="300" w:lineRule="atLeast"/>
        <w:ind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noProof/>
          <w:sz w:val="20"/>
          <w:szCs w:val="20"/>
          <w:lang w:val="en-US"/>
        </w:rPr>
        <w:drawing>
          <wp:inline distT="0" distB="0" distL="0" distR="0" wp14:anchorId="1E0D5ED9" wp14:editId="01FC7B4F">
            <wp:extent cx="2318178" cy="930275"/>
            <wp:effectExtent l="0" t="0" r="6350" b="3175"/>
            <wp:docPr id="433" name="Immagine 119" descr="W_N=\left| \begin{array}{cccc} 1 &amp; 1 &amp; 1 &amp; 1 \\ 1 &amp; e^{j\frac {2\pi}4} &amp; e^{j\frac {4\pi}4} &amp; e^{j\frac {6\pi}4}\\ 1 &amp; e^{j\frac {4\pi}4} &amp; e^{j\frac {8\pi}4} &amp; e^{j\frac {12\pi}4} \\ 1 &amp; e^{j\frac {6\pi}4} &amp; e^{j\frac {12\pi}4} &amp; e^{j\frac {18\pi}4}\end{arra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9" descr="W_N=\left| \begin{array}{cccc} 1 &amp; 1 &amp; 1 &amp; 1 \\ 1 &amp; e^{j\frac {2\pi}4} &amp; e^{j\frac {4\pi}4} &amp; e^{j\frac {6\pi}4}\\ 1 &amp; e^{j\frac {4\pi}4} &amp; e^{j\frac {8\pi}4} &amp; e^{j\frac {12\pi}4} \\ 1 &amp; e^{j\frac {6\pi}4} &amp; e^{j\frac {12\pi}4} &amp; e^{j\frac {18\pi}4}\end{array}\righ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37360" cy="937972"/>
                    </a:xfrm>
                    <a:prstGeom prst="rect">
                      <a:avLst/>
                    </a:prstGeom>
                    <a:noFill/>
                    <a:ln>
                      <a:noFill/>
                    </a:ln>
                  </pic:spPr>
                </pic:pic>
              </a:graphicData>
            </a:graphic>
          </wp:inline>
        </w:drawing>
      </w:r>
    </w:p>
    <w:p w:rsidR="00451729" w:rsidRPr="00ED5023" w:rsidRDefault="00451729" w:rsidP="00451729">
      <w:pPr>
        <w:keepNext/>
        <w:keepLines/>
        <w:widowControl w:val="0"/>
        <w:autoSpaceDE w:val="0"/>
        <w:autoSpaceDN w:val="0"/>
        <w:adjustRightInd w:val="0"/>
        <w:spacing w:line="300" w:lineRule="atLeast"/>
        <w:ind w:firstLine="284"/>
        <w:jc w:val="center"/>
        <w:rPr>
          <w:rFonts w:ascii="Book Antiqua" w:eastAsia="Times New Roman" w:hAnsi="Book Antiqua" w:cs="Times New Roman"/>
          <w:sz w:val="20"/>
          <w:szCs w:val="20"/>
          <w:lang w:eastAsia="ar-SA"/>
        </w:rPr>
      </w:pP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dcr10"/>
          <w:sz w:val="20"/>
          <w:szCs w:val="20"/>
          <w:lang w:eastAsia="it-IT"/>
        </w:rPr>
      </w:pPr>
      <w:r w:rsidRPr="00ED5023">
        <w:rPr>
          <w:rFonts w:ascii="Book Antiqua" w:eastAsia="Times New Roman" w:hAnsi="Book Antiqua" w:cs="dcr10"/>
          <w:sz w:val="20"/>
          <w:szCs w:val="20"/>
          <w:lang w:eastAsia="it-IT"/>
        </w:rPr>
        <w:t xml:space="preserve">Quindi la matrice circolante </w:t>
      </w:r>
      <w:r w:rsidRPr="00ED5023">
        <w:rPr>
          <w:rFonts w:ascii="Book Antiqua" w:eastAsia="Times New Roman" w:hAnsi="Book Antiqua" w:cs="dcr10"/>
          <w:b/>
          <w:sz w:val="20"/>
          <w:szCs w:val="20"/>
          <w:lang w:eastAsia="it-IT"/>
        </w:rPr>
        <w:t>H</w:t>
      </w:r>
      <w:r w:rsidRPr="00ED5023">
        <w:rPr>
          <w:rFonts w:ascii="Book Antiqua" w:eastAsia="Times New Roman" w:hAnsi="Book Antiqua" w:cs="dcr10"/>
          <w:sz w:val="20"/>
          <w:szCs w:val="20"/>
          <w:lang w:eastAsia="it-IT"/>
        </w:rPr>
        <w:t xml:space="preserve"> ha come base di autovettori la matrice di fourier e come autovalori la trasformata di fourier del sistema </w:t>
      </w:r>
      <w:r w:rsidRPr="00ED5023">
        <w:rPr>
          <w:rFonts w:ascii="Book Antiqua" w:eastAsia="Times New Roman" w:hAnsi="Book Antiqua" w:cs="dcr10"/>
          <w:b/>
          <w:sz w:val="20"/>
          <w:szCs w:val="20"/>
          <w:lang w:eastAsia="it-IT"/>
        </w:rPr>
        <w:t>h</w:t>
      </w:r>
      <w:r w:rsidRPr="00ED5023">
        <w:rPr>
          <w:rFonts w:ascii="Book Antiqua" w:eastAsia="Times New Roman" w:hAnsi="Book Antiqua" w:cs="dcr10"/>
          <w:b/>
          <w:sz w:val="20"/>
          <w:szCs w:val="20"/>
          <w:vertAlign w:val="subscript"/>
          <w:lang w:eastAsia="it-IT"/>
        </w:rPr>
        <w:t>e</w:t>
      </w:r>
      <w:r w:rsidRPr="00ED5023">
        <w:rPr>
          <w:rFonts w:ascii="Book Antiqua" w:eastAsia="Times New Roman" w:hAnsi="Book Antiqua" w:cs="dcr10"/>
          <w:sz w:val="20"/>
          <w:szCs w:val="20"/>
          <w:lang w:eastAsia="it-IT"/>
        </w:rPr>
        <w:t>.</w:t>
      </w: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dcr10"/>
          <w:sz w:val="20"/>
          <w:szCs w:val="20"/>
          <w:lang w:eastAsia="it-IT"/>
        </w:rPr>
      </w:pP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dcr10"/>
          <w:i/>
          <w:sz w:val="20"/>
          <w:szCs w:val="20"/>
          <w:lang w:eastAsia="it-IT"/>
        </w:rPr>
      </w:pPr>
      <w:r w:rsidRPr="00ED5023">
        <w:rPr>
          <w:rFonts w:ascii="Book Antiqua" w:eastAsia="Times New Roman" w:hAnsi="Book Antiqua" w:cs="dcr10"/>
          <w:i/>
          <w:sz w:val="20"/>
          <w:szCs w:val="20"/>
          <w:lang w:eastAsia="it-IT"/>
        </w:rPr>
        <w:lastRenderedPageBreak/>
        <w:t>Esempio di applicazione della matrice di fourier</w:t>
      </w: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dcr10"/>
          <w:sz w:val="20"/>
          <w:szCs w:val="20"/>
          <w:lang w:eastAsia="it-IT"/>
        </w:rPr>
      </w:pPr>
      <w:r w:rsidRPr="00ED5023">
        <w:rPr>
          <w:rFonts w:ascii="Book Antiqua" w:eastAsia="Times New Roman" w:hAnsi="Book Antiqua" w:cs="dcr10"/>
          <w:sz w:val="20"/>
          <w:szCs w:val="20"/>
          <w:lang w:eastAsia="it-IT"/>
        </w:rPr>
        <w:t xml:space="preserve">Ovviamente la matrice di fourier </w:t>
      </w:r>
      <w:r w:rsidRPr="00ED5023">
        <w:rPr>
          <w:rFonts w:ascii="Book Antiqua" w:eastAsia="Times New Roman" w:hAnsi="Book Antiqua" w:cs="dcr10"/>
          <w:b/>
          <w:sz w:val="20"/>
          <w:szCs w:val="20"/>
          <w:lang w:eastAsia="it-IT"/>
        </w:rPr>
        <w:t>W</w:t>
      </w:r>
      <w:r w:rsidRPr="00ED5023">
        <w:rPr>
          <w:rFonts w:ascii="Book Antiqua" w:eastAsia="Times New Roman" w:hAnsi="Book Antiqua" w:cs="dcr10"/>
          <w:sz w:val="20"/>
          <w:szCs w:val="20"/>
          <w:lang w:eastAsia="it-IT"/>
        </w:rPr>
        <w:t xml:space="preserve"> può essere utilizzata per calcolare la TDF di un qualunque vettore. Infatti, dato un vettore </w:t>
      </w:r>
      <w:r w:rsidRPr="00ED5023">
        <w:rPr>
          <w:rFonts w:ascii="Book Antiqua" w:eastAsia="Times New Roman" w:hAnsi="Book Antiqua" w:cs="dcr10"/>
          <w:b/>
          <w:sz w:val="20"/>
          <w:szCs w:val="20"/>
          <w:lang w:eastAsia="it-IT"/>
        </w:rPr>
        <w:t>x,</w:t>
      </w:r>
      <w:r w:rsidRPr="00ED5023">
        <w:rPr>
          <w:rFonts w:ascii="Book Antiqua" w:eastAsia="Times New Roman" w:hAnsi="Book Antiqua" w:cs="dcr10"/>
          <w:sz w:val="20"/>
          <w:szCs w:val="20"/>
          <w:lang w:eastAsia="it-IT"/>
        </w:rPr>
        <w:t xml:space="preserve"> i coefficienti di fourier </w:t>
      </w:r>
      <w:r w:rsidRPr="00ED5023">
        <w:rPr>
          <w:rFonts w:ascii="Book Antiqua" w:eastAsia="Times New Roman" w:hAnsi="Book Antiqua" w:cs="dcr10"/>
          <w:b/>
          <w:sz w:val="20"/>
          <w:szCs w:val="20"/>
          <w:lang w:eastAsia="it-IT"/>
        </w:rPr>
        <w:t>X</w:t>
      </w:r>
      <w:r w:rsidRPr="00ED5023">
        <w:rPr>
          <w:rFonts w:ascii="Book Antiqua" w:eastAsia="Times New Roman" w:hAnsi="Book Antiqua" w:cs="dcr10"/>
          <w:sz w:val="20"/>
          <w:szCs w:val="20"/>
          <w:lang w:eastAsia="it-IT"/>
        </w:rPr>
        <w:t xml:space="preserve"> sono dati da:</w:t>
      </w: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dcr10"/>
          <w:sz w:val="20"/>
          <w:szCs w:val="20"/>
          <w:lang w:eastAsia="it-IT"/>
        </w:rPr>
      </w:pPr>
    </w:p>
    <w:p w:rsidR="00451729" w:rsidRPr="00ED5023" w:rsidRDefault="00451729" w:rsidP="00451729">
      <w:pPr>
        <w:keepNext/>
        <w:keepLines/>
        <w:widowControl w:val="0"/>
        <w:tabs>
          <w:tab w:val="num" w:pos="0"/>
        </w:tabs>
        <w:spacing w:line="300" w:lineRule="atLeast"/>
        <w:ind w:firstLine="181"/>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6"/>
          <w:sz w:val="20"/>
          <w:szCs w:val="20"/>
          <w:lang w:eastAsia="ar-SA"/>
        </w:rPr>
        <w:object w:dxaOrig="920" w:dyaOrig="320">
          <v:shape id="_x0000_i1286" type="#_x0000_t75" style="width:44.25pt;height:15pt" o:ole="" fillcolor="window">
            <v:imagedata r:id="rId154" o:title=""/>
          </v:shape>
          <o:OLEObject Type="Embed" ProgID="Equation.3" ShapeID="_x0000_i1286" DrawAspect="Content" ObjectID="_1603010301" r:id="rId155"/>
        </w:object>
      </w:r>
      <w:r w:rsidRPr="00ED5023">
        <w:rPr>
          <w:rFonts w:ascii="Book Antiqua" w:eastAsia="Times New Roman" w:hAnsi="Book Antiqua" w:cs="Times New Roman"/>
          <w:sz w:val="20"/>
          <w:szCs w:val="20"/>
          <w:lang w:eastAsia="ar-SA"/>
        </w:rPr>
        <w:t>, la cui relazione inversa è:</w:t>
      </w:r>
      <w:r w:rsidRPr="00ED5023">
        <w:rPr>
          <w:rFonts w:ascii="Book Antiqua" w:eastAsia="Times New Roman" w:hAnsi="Book Antiqua" w:cs="Times New Roman"/>
          <w:b/>
          <w:sz w:val="20"/>
          <w:szCs w:val="20"/>
          <w:lang w:eastAsia="ar-SA"/>
        </w:rPr>
        <w:t xml:space="preserve"> </w:t>
      </w:r>
      <w:r w:rsidRPr="00ED5023">
        <w:rPr>
          <w:rFonts w:ascii="Book Antiqua" w:eastAsia="Times New Roman" w:hAnsi="Book Antiqua" w:cs="Times New Roman"/>
          <w:position w:val="-6"/>
          <w:sz w:val="20"/>
          <w:szCs w:val="20"/>
          <w:lang w:eastAsia="ar-SA"/>
        </w:rPr>
        <w:object w:dxaOrig="740" w:dyaOrig="240">
          <v:shape id="_x0000_i1287" type="#_x0000_t75" style="width:44.25pt;height:15pt" o:ole="" fillcolor="window">
            <v:imagedata r:id="rId156" o:title=""/>
          </v:shape>
          <o:OLEObject Type="Embed" ProgID="Equation.3" ShapeID="_x0000_i1287" DrawAspect="Content" ObjectID="_1603010302" r:id="rId157"/>
        </w:object>
      </w:r>
    </w:p>
    <w:p w:rsidR="00451729" w:rsidRPr="00ED5023" w:rsidRDefault="00451729" w:rsidP="00451729">
      <w:pPr>
        <w:keepNext/>
        <w:keepLines/>
        <w:widowControl w:val="0"/>
        <w:tabs>
          <w:tab w:val="num" w:pos="0"/>
        </w:tabs>
        <w:spacing w:line="300" w:lineRule="atLeast"/>
        <w:ind w:firstLine="181"/>
        <w:jc w:val="center"/>
        <w:rPr>
          <w:rFonts w:ascii="Book Antiqua" w:eastAsia="Times New Roman" w:hAnsi="Book Antiqua" w:cs="Times New Roman"/>
          <w:b/>
          <w:sz w:val="20"/>
          <w:szCs w:val="20"/>
          <w:lang w:eastAsia="ar-SA"/>
        </w:rPr>
      </w:pPr>
    </w:p>
    <w:p w:rsidR="00451729"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dcr10"/>
          <w:sz w:val="20"/>
          <w:szCs w:val="20"/>
          <w:lang w:eastAsia="it-IT"/>
        </w:rPr>
      </w:pPr>
      <w:r w:rsidRPr="00ED5023">
        <w:rPr>
          <w:rFonts w:ascii="Book Antiqua" w:eastAsia="Times New Roman" w:hAnsi="Book Antiqua" w:cs="dcr10"/>
          <w:sz w:val="20"/>
          <w:szCs w:val="20"/>
          <w:lang w:eastAsia="it-IT"/>
        </w:rPr>
        <w:t>Applicando le precedenti relazioni al seguente modello:</w:t>
      </w: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dcr10"/>
          <w:sz w:val="20"/>
          <w:szCs w:val="20"/>
          <w:lang w:eastAsia="it-IT"/>
        </w:rPr>
      </w:pPr>
      <w:r w:rsidRPr="00ED5023">
        <w:rPr>
          <w:rFonts w:ascii="Book Antiqua" w:eastAsia="Times New Roman" w:hAnsi="Book Antiqua" w:cs="dcr10"/>
          <w:sz w:val="20"/>
          <w:szCs w:val="20"/>
          <w:lang w:eastAsia="it-IT"/>
        </w:rPr>
        <w:t xml:space="preserve"> </w:t>
      </w: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Times New Roman"/>
          <w:sz w:val="20"/>
          <w:szCs w:val="20"/>
          <w:lang w:eastAsia="ar-SA"/>
        </w:rPr>
      </w:pPr>
      <w:r>
        <w:rPr>
          <w:rFonts w:ascii="Book Antiqua" w:eastAsia="Times New Roman" w:hAnsi="Book Antiqua" w:cs="Times New Roman"/>
          <w:noProof/>
          <w:sz w:val="20"/>
          <w:szCs w:val="20"/>
        </w:rPr>
        <w:pict>
          <v:shape id="_x0000_s1122" type="#_x0000_t75" style="position:absolute;left:0;text-align:left;margin-left:222.25pt;margin-top:.45pt;width:63.8pt;height:24pt;z-index:251659264" o:allowoverlap="f" fillcolor="window">
            <v:imagedata r:id="rId158" o:title=""/>
            <w10:wrap type="topAndBottom"/>
          </v:shape>
          <o:OLEObject Type="Embed" ProgID="Equation.3" ShapeID="_x0000_s1122" DrawAspect="Content" ObjectID="_1603010327" r:id="rId159"/>
        </w:pict>
      </w:r>
      <w:r w:rsidRPr="00ED5023">
        <w:rPr>
          <w:rFonts w:ascii="Book Antiqua" w:eastAsia="Times New Roman" w:hAnsi="Book Antiqua" w:cs="Times New Roman"/>
          <w:sz w:val="20"/>
          <w:szCs w:val="20"/>
          <w:lang w:eastAsia="ar-SA"/>
        </w:rPr>
        <w:t>possiamo scrivere la corrispondente relazione frequenziale:</w:t>
      </w: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keepNext/>
        <w:keepLines/>
        <w:widowControl w:val="0"/>
        <w:autoSpaceDE w:val="0"/>
        <w:autoSpaceDN w:val="0"/>
        <w:adjustRightInd w:val="0"/>
        <w:spacing w:line="300" w:lineRule="atLeast"/>
        <w:ind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10"/>
          <w:sz w:val="20"/>
          <w:szCs w:val="20"/>
          <w:lang w:eastAsia="ar-SA"/>
        </w:rPr>
        <w:object w:dxaOrig="3560" w:dyaOrig="400">
          <v:shape id="_x0000_i1288" type="#_x0000_t75" style="width:206.25pt;height:22.5pt" o:ole="" fillcolor="window">
            <v:imagedata r:id="rId160" o:title=""/>
          </v:shape>
          <o:OLEObject Type="Embed" ProgID="Equation.3" ShapeID="_x0000_i1288" DrawAspect="Content" ObjectID="_1603010303" r:id="rId161"/>
        </w:object>
      </w:r>
    </w:p>
    <w:p w:rsidR="00451729" w:rsidRPr="00ED5023" w:rsidRDefault="00451729" w:rsidP="00451729">
      <w:pPr>
        <w:keepNext/>
        <w:keepLines/>
        <w:widowControl w:val="0"/>
        <w:autoSpaceDE w:val="0"/>
        <w:autoSpaceDN w:val="0"/>
        <w:adjustRightInd w:val="0"/>
        <w:spacing w:line="300" w:lineRule="atLeast"/>
        <w:ind w:firstLine="284"/>
        <w:jc w:val="center"/>
        <w:rPr>
          <w:rFonts w:ascii="Book Antiqua" w:eastAsia="Times New Roman" w:hAnsi="Book Antiqua" w:cs="Times New Roman"/>
          <w:sz w:val="20"/>
          <w:szCs w:val="20"/>
          <w:lang w:eastAsia="ar-SA"/>
        </w:rPr>
      </w:pP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Poiché: </w:t>
      </w:r>
      <w:r w:rsidRPr="00ED5023">
        <w:rPr>
          <w:rFonts w:ascii="Book Antiqua" w:eastAsia="Times New Roman" w:hAnsi="Book Antiqua" w:cs="Times New Roman"/>
          <w:position w:val="-10"/>
          <w:sz w:val="20"/>
          <w:szCs w:val="20"/>
          <w:lang w:eastAsia="ar-SA"/>
        </w:rPr>
        <w:object w:dxaOrig="1160" w:dyaOrig="400">
          <v:shape id="_x0000_i1289" type="#_x0000_t75" style="width:64.5pt;height:22.5pt" o:ole="" fillcolor="window">
            <v:imagedata r:id="rId162" o:title=""/>
          </v:shape>
          <o:OLEObject Type="Embed" ProgID="Equation.3" ShapeID="_x0000_i1289" DrawAspect="Content" ObjectID="_1603010304" r:id="rId163"/>
        </w:object>
      </w:r>
      <w:r w:rsidRPr="00ED5023">
        <w:rPr>
          <w:rFonts w:ascii="Book Antiqua" w:eastAsia="Times New Roman" w:hAnsi="Book Antiqua" w:cs="Times New Roman"/>
          <w:sz w:val="20"/>
          <w:szCs w:val="20"/>
          <w:lang w:eastAsia="ar-SA"/>
        </w:rPr>
        <w:t xml:space="preserve">, </w:t>
      </w:r>
      <w:r w:rsidRPr="00ED5023">
        <w:rPr>
          <w:rFonts w:ascii="Book Antiqua" w:eastAsia="Times New Roman" w:hAnsi="Book Antiqua" w:cs="Times New Roman"/>
          <w:position w:val="-10"/>
          <w:sz w:val="20"/>
          <w:szCs w:val="20"/>
          <w:lang w:eastAsia="ar-SA"/>
        </w:rPr>
        <w:object w:dxaOrig="1080" w:dyaOrig="400">
          <v:shape id="_x0000_i1290" type="#_x0000_t75" style="width:64.5pt;height:22.5pt" o:ole="" fillcolor="window">
            <v:imagedata r:id="rId164" o:title=""/>
          </v:shape>
          <o:OLEObject Type="Embed" ProgID="Equation.3" ShapeID="_x0000_i1290" DrawAspect="Content" ObjectID="_1603010305" r:id="rId165"/>
        </w:object>
      </w:r>
      <w:r w:rsidRPr="00ED5023">
        <w:rPr>
          <w:rFonts w:ascii="Book Antiqua" w:eastAsia="Times New Roman" w:hAnsi="Book Antiqua" w:cs="Times New Roman"/>
          <w:sz w:val="20"/>
          <w:szCs w:val="20"/>
          <w:lang w:eastAsia="ar-SA"/>
        </w:rPr>
        <w:t xml:space="preserve"> e </w:t>
      </w:r>
      <w:r w:rsidRPr="00ED5023">
        <w:rPr>
          <w:rFonts w:ascii="Book Antiqua" w:eastAsia="Times New Roman" w:hAnsi="Book Antiqua" w:cs="Times New Roman"/>
          <w:position w:val="-10"/>
          <w:sz w:val="20"/>
          <w:szCs w:val="20"/>
          <w:lang w:val="en-US" w:eastAsia="zh-CN"/>
        </w:rPr>
        <w:object w:dxaOrig="1300" w:dyaOrig="279">
          <v:shape id="_x0000_i1311" type="#_x0000_t75" style="width:94.5pt;height:15pt" o:ole="" fillcolor="window">
            <v:imagedata r:id="rId166" o:title=""/>
          </v:shape>
          <o:OLEObject Type="Embed" ProgID="Equation.3" ShapeID="_x0000_i1311" DrawAspect="Content" ObjectID="_1603010306" r:id="rId167"/>
        </w:object>
      </w:r>
      <w:r w:rsidRPr="00ED5023">
        <w:rPr>
          <w:rFonts w:ascii="Book Antiqua" w:eastAsia="Times New Roman" w:hAnsi="Book Antiqua" w:cs="Times New Roman"/>
          <w:sz w:val="20"/>
          <w:szCs w:val="20"/>
          <w:lang w:eastAsia="ar-SA"/>
        </w:rPr>
        <w:t>sfruttando alcune proprietà della matrice circolante, si può ricavare la seguente rappresentazione nel dominio delle frequenze:</w:t>
      </w:r>
    </w:p>
    <w:p w:rsidR="00451729" w:rsidRPr="00ED5023" w:rsidRDefault="00451729" w:rsidP="00451729">
      <w:pPr>
        <w:keepNext/>
        <w:keepLines/>
        <w:widowControl w:val="0"/>
        <w:autoSpaceDE w:val="0"/>
        <w:autoSpaceDN w:val="0"/>
        <w:adjustRightInd w:val="0"/>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keepNext/>
        <w:keepLines/>
        <w:widowControl w:val="0"/>
        <w:autoSpaceDE w:val="0"/>
        <w:autoSpaceDN w:val="0"/>
        <w:adjustRightInd w:val="0"/>
        <w:spacing w:line="300" w:lineRule="atLeast"/>
        <w:ind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10"/>
          <w:sz w:val="20"/>
          <w:szCs w:val="20"/>
          <w:lang w:eastAsia="ar-SA"/>
        </w:rPr>
        <w:object w:dxaOrig="3000" w:dyaOrig="300">
          <v:shape id="_x0000_i1291" type="#_x0000_t75" style="width:180.75pt;height:22.5pt" o:ole="" fillcolor="window">
            <v:imagedata r:id="rId168" o:title=""/>
          </v:shape>
          <o:OLEObject Type="Embed" ProgID="Equation.3" ShapeID="_x0000_i1291" DrawAspect="Content" ObjectID="_1603010307" r:id="rId169"/>
        </w:object>
      </w:r>
    </w:p>
    <w:p w:rsidR="00451729" w:rsidRPr="00ED5023" w:rsidRDefault="00451729" w:rsidP="00451729">
      <w:pPr>
        <w:keepNext/>
        <w:keepLines/>
        <w:widowControl w:val="0"/>
        <w:autoSpaceDE w:val="0"/>
        <w:autoSpaceDN w:val="0"/>
        <w:adjustRightInd w:val="0"/>
        <w:spacing w:line="300" w:lineRule="atLeast"/>
        <w:ind w:firstLine="284"/>
        <w:jc w:val="center"/>
        <w:rPr>
          <w:rFonts w:ascii="Book Antiqua" w:eastAsia="Times New Roman" w:hAnsi="Book Antiqua" w:cs="Times New Roman"/>
          <w:sz w:val="20"/>
          <w:szCs w:val="20"/>
          <w:lang w:eastAsia="ar-SA"/>
        </w:rPr>
      </w:pP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essendo </w:t>
      </w:r>
      <w:r w:rsidRPr="00ED5023">
        <w:rPr>
          <w:rFonts w:ascii="Book Antiqua" w:eastAsia="Times New Roman" w:hAnsi="Book Antiqua" w:cs="Times New Roman"/>
          <w:position w:val="-10"/>
          <w:sz w:val="20"/>
          <w:szCs w:val="20"/>
          <w:lang w:val="en-US" w:eastAsia="zh-CN"/>
        </w:rPr>
        <w:object w:dxaOrig="3045" w:dyaOrig="300">
          <v:shape id="_x0000_i1292" type="#_x0000_t75" style="width:180pt;height:15pt" o:ole="" fillcolor="window">
            <v:imagedata r:id="rId170" o:title=""/>
          </v:shape>
          <o:OLEObject Type="Embed" ProgID="Equation.3" ShapeID="_x0000_i1292" DrawAspect="Content" ObjectID="_1603010308" r:id="rId171"/>
        </w:object>
      </w:r>
      <w:r w:rsidRPr="00ED5023">
        <w:rPr>
          <w:rFonts w:ascii="Book Antiqua" w:eastAsia="Times New Roman" w:hAnsi="Book Antiqua" w:cs="Times New Roman"/>
          <w:sz w:val="20"/>
          <w:szCs w:val="20"/>
          <w:lang w:eastAsia="ar-SA"/>
        </w:rPr>
        <w:t xml:space="preserve"> vettori di </w:t>
      </w:r>
      <w:r w:rsidRPr="00ED5023">
        <w:rPr>
          <w:rFonts w:ascii="Book Antiqua" w:eastAsia="Times New Roman" w:hAnsi="Book Antiqua" w:cs="Times New Roman"/>
          <w:sz w:val="20"/>
          <w:szCs w:val="20"/>
          <w:lang w:eastAsia="zh-CN"/>
        </w:rPr>
        <w:t xml:space="preserve">M </w:t>
      </w:r>
      <w:r w:rsidRPr="00ED5023">
        <w:rPr>
          <w:rFonts w:ascii="Book Antiqua" w:eastAsia="Times New Roman" w:hAnsi="Book Antiqua" w:cs="Times New Roman"/>
          <w:sz w:val="20"/>
          <w:szCs w:val="20"/>
          <w:lang w:eastAsia="ar-SA"/>
        </w:rPr>
        <w:t xml:space="preserve">campioni della TDF di </w:t>
      </w:r>
      <w:r w:rsidRPr="00ED5023">
        <w:rPr>
          <w:rFonts w:ascii="Book Antiqua" w:eastAsia="Times New Roman" w:hAnsi="Book Antiqua" w:cs="Times New Roman"/>
          <w:position w:val="-10"/>
          <w:sz w:val="20"/>
          <w:szCs w:val="20"/>
          <w:lang w:val="en-US" w:eastAsia="zh-CN"/>
        </w:rPr>
        <w:object w:dxaOrig="1365" w:dyaOrig="300">
          <v:shape id="_x0000_i1293" type="#_x0000_t75" style="width:87pt;height:15pt" o:ole="" fillcolor="window">
            <v:imagedata r:id="rId172" o:title=""/>
          </v:shape>
          <o:OLEObject Type="Embed" ProgID="Equation.3" ShapeID="_x0000_i1293" DrawAspect="Content" ObjectID="_1603010309" r:id="rId173"/>
        </w:object>
      </w:r>
      <w:r w:rsidRPr="00ED5023">
        <w:rPr>
          <w:rFonts w:ascii="Book Antiqua" w:eastAsia="Times New Roman" w:hAnsi="Book Antiqua" w:cs="Times New Roman"/>
          <w:sz w:val="20"/>
          <w:szCs w:val="20"/>
          <w:lang w:eastAsia="ar-SA"/>
        </w:rPr>
        <w:t xml:space="preserve"> rispettivamente. La precedente formula è la diretta conseguenza del fatto che il modello di degradazione è convolutivo.</w:t>
      </w: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pStyle w:val="Titolo3"/>
        <w:keepLines/>
        <w:widowControl w:val="0"/>
        <w:numPr>
          <w:ilvl w:val="2"/>
          <w:numId w:val="3"/>
        </w:numPr>
      </w:pPr>
      <w:bookmarkStart w:id="20" w:name="_Toc457490369"/>
      <w:bookmarkStart w:id="21" w:name="_Toc460961849"/>
      <w:bookmarkStart w:id="22" w:name="_Toc461307551"/>
      <w:bookmarkStart w:id="23" w:name="_Toc462173438"/>
      <w:bookmarkStart w:id="24" w:name="_Toc529266667"/>
      <w:r w:rsidRPr="00ED5023">
        <w:t>Deconvoluzione per matrici diagonalizzabili</w:t>
      </w:r>
      <w:bookmarkEnd w:id="20"/>
      <w:bookmarkEnd w:id="21"/>
      <w:bookmarkEnd w:id="22"/>
      <w:bookmarkEnd w:id="23"/>
      <w:bookmarkEnd w:id="24"/>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Si richiamano le seguenti formule utili per comprendere i passaggi che portano alla forma del filtro di deconvoluzione:</w:t>
      </w:r>
    </w:p>
    <w:p w:rsidR="00451729" w:rsidRPr="00ED5023" w:rsidRDefault="00451729" w:rsidP="00451729">
      <w:pPr>
        <w:keepNext/>
        <w:keepLines/>
        <w:widowControl w:val="0"/>
        <w:spacing w:line="300" w:lineRule="atLeast"/>
        <w:ind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66"/>
          <w:sz w:val="20"/>
          <w:szCs w:val="20"/>
          <w:lang w:eastAsia="ar-SA"/>
        </w:rPr>
        <w:object w:dxaOrig="1160" w:dyaOrig="1440">
          <v:shape id="_x0000_i1294" type="#_x0000_t75" style="width:97.5pt;height:115.5pt" o:ole="" fillcolor="window">
            <v:imagedata r:id="rId174" o:title=""/>
          </v:shape>
          <o:OLEObject Type="Embed" ProgID="Equation.3" ShapeID="_x0000_i1294" DrawAspect="Content" ObjectID="_1603010310" r:id="rId175"/>
        </w:object>
      </w:r>
    </w:p>
    <w:p w:rsidR="00451729" w:rsidRPr="00ED5023" w:rsidRDefault="00451729" w:rsidP="00451729">
      <w:pPr>
        <w:keepNext/>
        <w:keepLines/>
        <w:widowControl w:val="0"/>
        <w:spacing w:line="300" w:lineRule="atLeast"/>
        <w:ind w:firstLine="284"/>
        <w:jc w:val="center"/>
        <w:rPr>
          <w:rFonts w:ascii="Book Antiqua" w:eastAsia="Times New Roman" w:hAnsi="Book Antiqua" w:cs="Times New Roman"/>
          <w:sz w:val="20"/>
          <w:szCs w:val="20"/>
          <w:lang w:eastAsia="ar-SA"/>
        </w:rPr>
      </w:pP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ottenute sfruttando la simmetria della matrice </w:t>
      </w:r>
      <w:r w:rsidRPr="00ED5023">
        <w:rPr>
          <w:rFonts w:ascii="Book Antiqua" w:eastAsia="Times New Roman" w:hAnsi="Book Antiqua" w:cs="Times New Roman"/>
          <w:position w:val="-6"/>
          <w:sz w:val="20"/>
          <w:szCs w:val="20"/>
          <w:lang w:eastAsia="ar-SA"/>
        </w:rPr>
        <w:object w:dxaOrig="220" w:dyaOrig="200">
          <v:shape id="_x0000_i1295" type="#_x0000_t75" style="width:15pt;height:15pt" o:ole="" fillcolor="window">
            <v:imagedata r:id="rId176" o:title=""/>
          </v:shape>
          <o:OLEObject Type="Embed" ProgID="Equation.3" ShapeID="_x0000_i1295" DrawAspect="Content" ObjectID="_1603010311" r:id="rId177"/>
        </w:object>
      </w:r>
      <w:r w:rsidRPr="00ED5023">
        <w:rPr>
          <w:rFonts w:ascii="Book Antiqua" w:eastAsia="Times New Roman" w:hAnsi="Book Antiqua" w:cs="Times New Roman"/>
          <w:sz w:val="20"/>
          <w:szCs w:val="20"/>
          <w:lang w:eastAsia="ar-SA"/>
        </w:rPr>
        <w:t xml:space="preserve"> e della matrice </w:t>
      </w:r>
      <w:r w:rsidRPr="00ED5023">
        <w:rPr>
          <w:rFonts w:ascii="Book Antiqua" w:eastAsia="Times New Roman" w:hAnsi="Book Antiqua" w:cs="Times New Roman"/>
          <w:position w:val="-6"/>
          <w:sz w:val="20"/>
          <w:szCs w:val="20"/>
          <w:lang w:eastAsia="ar-SA"/>
        </w:rPr>
        <w:object w:dxaOrig="380" w:dyaOrig="320">
          <v:shape id="_x0000_i1296" type="#_x0000_t75" style="width:27.75pt;height:22.5pt" o:ole="" fillcolor="window">
            <v:imagedata r:id="rId178" o:title=""/>
          </v:shape>
          <o:OLEObject Type="Embed" ProgID="Equation.3" ShapeID="_x0000_i1296" DrawAspect="Content" ObjectID="_1603010312" r:id="rId179"/>
        </w:object>
      </w:r>
      <w:r w:rsidRPr="00ED5023">
        <w:rPr>
          <w:rFonts w:ascii="Book Antiqua" w:eastAsia="Times New Roman" w:hAnsi="Book Antiqua" w:cs="Times New Roman"/>
          <w:sz w:val="20"/>
          <w:szCs w:val="20"/>
          <w:lang w:eastAsia="ar-SA"/>
        </w:rPr>
        <w:t>.</w:t>
      </w: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Pr>
          <w:rFonts w:ascii="Book Antiqua" w:eastAsia="Times New Roman" w:hAnsi="Book Antiqua" w:cs="Times New Roman"/>
          <w:sz w:val="20"/>
          <w:szCs w:val="20"/>
          <w:lang w:eastAsia="ar-SA"/>
        </w:rPr>
        <w:t xml:space="preserve">Partendo dalla formula di </w:t>
      </w:r>
      <w:r w:rsidRPr="00ED5023">
        <w:rPr>
          <w:rFonts w:ascii="Book Antiqua" w:eastAsia="Times New Roman" w:hAnsi="Book Antiqua" w:cs="Times New Roman"/>
          <w:sz w:val="20"/>
          <w:szCs w:val="20"/>
          <w:lang w:eastAsia="ar-SA"/>
        </w:rPr>
        <w:t>Moore-</w:t>
      </w:r>
      <w:proofErr w:type="spellStart"/>
      <w:r w:rsidRPr="00ED5023">
        <w:rPr>
          <w:rFonts w:ascii="Book Antiqua" w:eastAsia="Times New Roman" w:hAnsi="Book Antiqua" w:cs="Times New Roman"/>
          <w:sz w:val="20"/>
          <w:szCs w:val="20"/>
          <w:lang w:eastAsia="ar-SA"/>
        </w:rPr>
        <w:t>Penrose</w:t>
      </w:r>
      <w:proofErr w:type="spellEnd"/>
      <w:r w:rsidRPr="00ED5023">
        <w:rPr>
          <w:rFonts w:ascii="Book Antiqua" w:eastAsia="Times New Roman" w:hAnsi="Book Antiqua" w:cs="Times New Roman"/>
          <w:sz w:val="20"/>
          <w:szCs w:val="20"/>
          <w:lang w:eastAsia="ar-SA"/>
        </w:rPr>
        <w:t xml:space="preserve"> </w:t>
      </w:r>
      <w:r>
        <w:rPr>
          <w:rFonts w:ascii="Book Antiqua" w:eastAsia="Times New Roman" w:hAnsi="Book Antiqua" w:cs="Times New Roman"/>
          <w:sz w:val="20"/>
          <w:szCs w:val="20"/>
          <w:lang w:eastAsia="ar-SA"/>
        </w:rPr>
        <w:t>l</w:t>
      </w:r>
      <w:r w:rsidRPr="00ED5023">
        <w:rPr>
          <w:rFonts w:ascii="Book Antiqua" w:eastAsia="Times New Roman" w:hAnsi="Book Antiqua" w:cs="Times New Roman"/>
          <w:sz w:val="20"/>
          <w:szCs w:val="20"/>
          <w:lang w:eastAsia="ar-SA"/>
        </w:rPr>
        <w:t>a forma del filtro di deconvoluzione</w:t>
      </w:r>
      <w:r>
        <w:rPr>
          <w:rFonts w:ascii="Book Antiqua" w:eastAsia="Times New Roman" w:hAnsi="Book Antiqua" w:cs="Times New Roman"/>
          <w:sz w:val="20"/>
          <w:szCs w:val="20"/>
          <w:lang w:eastAsia="ar-SA"/>
        </w:rPr>
        <w:t xml:space="preserve"> </w:t>
      </w:r>
      <w:r w:rsidRPr="00ED5023">
        <w:rPr>
          <w:rFonts w:ascii="Book Antiqua" w:eastAsia="Times New Roman" w:hAnsi="Book Antiqua" w:cs="Times New Roman"/>
          <w:sz w:val="20"/>
          <w:szCs w:val="20"/>
          <w:lang w:eastAsia="ar-SA"/>
        </w:rPr>
        <w:t>nel caso di matrici diagonalizzabili diventa:</w:t>
      </w: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keepNext/>
        <w:keepLines/>
        <w:widowControl w:val="0"/>
        <w:spacing w:line="300" w:lineRule="atLeast"/>
        <w:ind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46"/>
          <w:sz w:val="20"/>
          <w:szCs w:val="20"/>
          <w:lang w:eastAsia="ar-SA"/>
        </w:rPr>
        <w:object w:dxaOrig="3159" w:dyaOrig="880">
          <v:shape id="_x0000_i1297" type="#_x0000_t75" style="width:158.25pt;height:44.25pt" o:ole="" fillcolor="window">
            <v:imagedata r:id="rId180" o:title=""/>
          </v:shape>
          <o:OLEObject Type="Embed" ProgID="Equation.3" ShapeID="_x0000_i1297" DrawAspect="Content" ObjectID="_1603010313" r:id="rId181"/>
        </w:object>
      </w: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da cui segue:</w:t>
      </w:r>
    </w:p>
    <w:p w:rsidR="00451729" w:rsidRPr="00ED5023" w:rsidRDefault="00451729" w:rsidP="00451729">
      <w:pPr>
        <w:keepNext/>
        <w:keepLines/>
        <w:widowControl w:val="0"/>
        <w:spacing w:line="300" w:lineRule="atLeast"/>
        <w:ind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32"/>
          <w:sz w:val="20"/>
          <w:szCs w:val="20"/>
          <w:lang w:eastAsia="ar-SA"/>
        </w:rPr>
        <w:object w:dxaOrig="780" w:dyaOrig="700">
          <v:shape id="_x0000_i1298" type="#_x0000_t75" style="width:57pt;height:49.5pt" o:ole="" fillcolor="window">
            <v:imagedata r:id="rId182" o:title=""/>
          </v:shape>
          <o:OLEObject Type="Embed" ProgID="Equation.3" ShapeID="_x0000_i1298" DrawAspect="Content" ObjectID="_1603010314" r:id="rId183"/>
        </w:object>
      </w: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dove </w:t>
      </w:r>
      <w:r w:rsidRPr="00ED5023">
        <w:rPr>
          <w:rFonts w:ascii="Book Antiqua" w:eastAsia="Times New Roman" w:hAnsi="Book Antiqua" w:cs="Times New Roman"/>
          <w:b/>
          <w:sz w:val="20"/>
          <w:szCs w:val="20"/>
          <w:lang w:eastAsia="ar-SA"/>
        </w:rPr>
        <w:t>X</w:t>
      </w:r>
      <w:r w:rsidRPr="00ED5023">
        <w:rPr>
          <w:rFonts w:ascii="Book Antiqua" w:eastAsia="Times New Roman" w:hAnsi="Book Antiqua" w:cs="Times New Roman"/>
          <w:sz w:val="20"/>
          <w:szCs w:val="20"/>
          <w:lang w:eastAsia="ar-SA"/>
        </w:rPr>
        <w:t xml:space="preserve"> e </w:t>
      </w:r>
      <w:r w:rsidRPr="00ED5023">
        <w:rPr>
          <w:rFonts w:ascii="Book Antiqua" w:eastAsia="Times New Roman" w:hAnsi="Book Antiqua" w:cs="Times New Roman"/>
          <w:b/>
          <w:sz w:val="20"/>
          <w:szCs w:val="20"/>
          <w:lang w:eastAsia="ar-SA"/>
        </w:rPr>
        <w:t>Y</w:t>
      </w:r>
      <w:r w:rsidRPr="00ED5023">
        <w:rPr>
          <w:rFonts w:ascii="Book Antiqua" w:eastAsia="Times New Roman" w:hAnsi="Book Antiqua" w:cs="Times New Roman"/>
          <w:sz w:val="20"/>
          <w:szCs w:val="20"/>
          <w:lang w:eastAsia="ar-SA"/>
        </w:rPr>
        <w:t xml:space="preserve"> sono le trasformate di Fourier di </w:t>
      </w:r>
      <w:r w:rsidRPr="00ED5023">
        <w:rPr>
          <w:rFonts w:ascii="Book Antiqua" w:eastAsia="Times New Roman" w:hAnsi="Book Antiqua" w:cs="Times New Roman"/>
          <w:b/>
          <w:sz w:val="20"/>
          <w:szCs w:val="20"/>
          <w:lang w:eastAsia="ar-SA"/>
        </w:rPr>
        <w:t>x</w:t>
      </w:r>
      <w:r w:rsidRPr="00ED5023">
        <w:rPr>
          <w:rFonts w:ascii="Book Antiqua" w:eastAsia="Times New Roman" w:hAnsi="Book Antiqua" w:cs="Times New Roman"/>
          <w:sz w:val="20"/>
          <w:szCs w:val="20"/>
          <w:lang w:eastAsia="ar-SA"/>
        </w:rPr>
        <w:t xml:space="preserve"> e </w:t>
      </w:r>
      <w:r w:rsidRPr="00ED5023">
        <w:rPr>
          <w:rFonts w:ascii="Book Antiqua" w:eastAsia="Times New Roman" w:hAnsi="Book Antiqua" w:cs="Times New Roman"/>
          <w:b/>
          <w:sz w:val="20"/>
          <w:szCs w:val="20"/>
          <w:lang w:eastAsia="ar-SA"/>
        </w:rPr>
        <w:t>y</w:t>
      </w:r>
      <w:r w:rsidRPr="00ED5023">
        <w:rPr>
          <w:rFonts w:ascii="Book Antiqua" w:eastAsia="Times New Roman" w:hAnsi="Book Antiqua" w:cs="Times New Roman"/>
          <w:sz w:val="20"/>
          <w:szCs w:val="20"/>
          <w:lang w:eastAsia="ar-SA"/>
        </w:rPr>
        <w:t xml:space="preserve"> rispettivamente, essendo </w:t>
      </w:r>
      <w:r w:rsidRPr="00ED5023">
        <w:rPr>
          <w:rFonts w:ascii="Book Antiqua" w:eastAsia="Times New Roman" w:hAnsi="Book Antiqua" w:cs="Times New Roman"/>
          <w:b/>
          <w:sz w:val="20"/>
          <w:szCs w:val="20"/>
          <w:lang w:eastAsia="ar-SA"/>
        </w:rPr>
        <w:t>W</w:t>
      </w:r>
      <w:r w:rsidRPr="00ED5023">
        <w:rPr>
          <w:rFonts w:ascii="Book Antiqua" w:eastAsia="Times New Roman" w:hAnsi="Book Antiqua" w:cs="Times New Roman"/>
          <w:b/>
          <w:sz w:val="24"/>
          <w:szCs w:val="20"/>
          <w:vertAlign w:val="superscript"/>
          <w:lang w:eastAsia="ar-SA"/>
        </w:rPr>
        <w:t>-1</w:t>
      </w:r>
      <w:r w:rsidRPr="00ED5023">
        <w:rPr>
          <w:rFonts w:ascii="Book Antiqua" w:eastAsia="Times New Roman" w:hAnsi="Book Antiqua" w:cs="Times New Roman"/>
          <w:sz w:val="24"/>
          <w:szCs w:val="20"/>
          <w:lang w:eastAsia="ar-SA"/>
        </w:rPr>
        <w:t xml:space="preserve"> </w:t>
      </w:r>
      <w:r w:rsidRPr="00ED5023">
        <w:rPr>
          <w:rFonts w:ascii="Book Antiqua" w:eastAsia="Times New Roman" w:hAnsi="Book Antiqua" w:cs="Times New Roman"/>
          <w:sz w:val="20"/>
          <w:szCs w:val="20"/>
          <w:lang w:eastAsia="ar-SA"/>
        </w:rPr>
        <w:t xml:space="preserve">la matrice di Fourier. Ricordiamo che nel caso di immagini, </w:t>
      </w:r>
      <w:r w:rsidRPr="00ED5023">
        <w:rPr>
          <w:rFonts w:ascii="Book Antiqua" w:eastAsia="Times New Roman" w:hAnsi="Book Antiqua" w:cs="Times New Roman"/>
          <w:b/>
          <w:sz w:val="20"/>
          <w:szCs w:val="20"/>
          <w:lang w:eastAsia="ar-SA"/>
        </w:rPr>
        <w:t>x</w:t>
      </w:r>
      <w:r w:rsidRPr="00ED5023">
        <w:rPr>
          <w:rFonts w:ascii="Book Antiqua" w:eastAsia="Times New Roman" w:hAnsi="Book Antiqua" w:cs="Times New Roman"/>
          <w:sz w:val="20"/>
          <w:szCs w:val="20"/>
          <w:lang w:eastAsia="ar-SA"/>
        </w:rPr>
        <w:t xml:space="preserve"> e </w:t>
      </w:r>
      <w:r w:rsidRPr="00ED5023">
        <w:rPr>
          <w:rFonts w:ascii="Book Antiqua" w:eastAsia="Times New Roman" w:hAnsi="Book Antiqua" w:cs="Times New Roman"/>
          <w:b/>
          <w:sz w:val="20"/>
          <w:szCs w:val="20"/>
          <w:lang w:eastAsia="ar-SA"/>
        </w:rPr>
        <w:t>y</w:t>
      </w:r>
      <w:r w:rsidRPr="00ED5023">
        <w:rPr>
          <w:rFonts w:ascii="Book Antiqua" w:eastAsia="Times New Roman" w:hAnsi="Book Antiqua" w:cs="Times New Roman"/>
          <w:sz w:val="20"/>
          <w:szCs w:val="20"/>
          <w:lang w:eastAsia="ar-SA"/>
        </w:rPr>
        <w:t xml:space="preserve"> sono immagini vettorizzate.</w:t>
      </w: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236AED">
        <w:rPr>
          <w:rFonts w:ascii="Book Antiqua" w:eastAsia="Times New Roman" w:hAnsi="Book Antiqua" w:cs="Times New Roman"/>
          <w:b/>
          <w:sz w:val="20"/>
          <w:szCs w:val="20"/>
          <w:lang w:eastAsia="ar-SA"/>
        </w:rPr>
        <w:t xml:space="preserve">Una matrice diagonale che moltiplica il vettore Y corrisponde ad una moltiplicazione punto per punto. </w:t>
      </w:r>
      <w:r w:rsidRPr="00ED5023">
        <w:rPr>
          <w:rFonts w:ascii="Book Antiqua" w:eastAsia="Times New Roman" w:hAnsi="Book Antiqua" w:cs="Times New Roman"/>
          <w:sz w:val="20"/>
          <w:szCs w:val="20"/>
          <w:lang w:eastAsia="ar-SA"/>
        </w:rPr>
        <w:t xml:space="preserve">Quindi il costo computazionale complessivo </w:t>
      </w:r>
      <w:r>
        <w:rPr>
          <w:rFonts w:ascii="Book Antiqua" w:eastAsia="Times New Roman" w:hAnsi="Book Antiqua" w:cs="Times New Roman"/>
          <w:sz w:val="20"/>
          <w:szCs w:val="20"/>
          <w:lang w:eastAsia="ar-SA"/>
        </w:rPr>
        <w:t xml:space="preserve">nel caso di deconvoluzione mediante matrici diagonalizzabili </w:t>
      </w:r>
      <w:r w:rsidRPr="00ED5023">
        <w:rPr>
          <w:rFonts w:ascii="Book Antiqua" w:eastAsia="Times New Roman" w:hAnsi="Book Antiqua" w:cs="Times New Roman"/>
          <w:sz w:val="20"/>
          <w:szCs w:val="20"/>
          <w:lang w:eastAsia="ar-SA"/>
        </w:rPr>
        <w:t>si riduce essenzi</w:t>
      </w:r>
      <w:r>
        <w:rPr>
          <w:rFonts w:ascii="Book Antiqua" w:eastAsia="Times New Roman" w:hAnsi="Book Antiqua" w:cs="Times New Roman"/>
          <w:sz w:val="20"/>
          <w:szCs w:val="20"/>
          <w:lang w:eastAsia="ar-SA"/>
        </w:rPr>
        <w:t>almente al costo del passaggio a</w:t>
      </w:r>
      <w:r w:rsidRPr="00ED5023">
        <w:rPr>
          <w:rFonts w:ascii="Book Antiqua" w:eastAsia="Times New Roman" w:hAnsi="Book Antiqua" w:cs="Times New Roman"/>
          <w:sz w:val="20"/>
          <w:szCs w:val="20"/>
          <w:lang w:eastAsia="ar-SA"/>
        </w:rPr>
        <w:t>l dominio delle frequenze.</w:t>
      </w: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pStyle w:val="Titolo2"/>
        <w:keepNext/>
        <w:keepLines/>
        <w:numPr>
          <w:ilvl w:val="1"/>
          <w:numId w:val="3"/>
        </w:numPr>
        <w:suppressAutoHyphens w:val="0"/>
        <w:spacing w:after="0"/>
        <w:rPr>
          <w:rFonts w:eastAsiaTheme="minorEastAsia"/>
        </w:rPr>
      </w:pPr>
      <w:bookmarkStart w:id="25" w:name="_Toc457490370"/>
      <w:bookmarkStart w:id="26" w:name="_Toc460961850"/>
      <w:bookmarkStart w:id="27" w:name="_Toc461307552"/>
      <w:bookmarkStart w:id="28" w:name="_Toc462173439"/>
      <w:bookmarkStart w:id="29" w:name="_Toc529266668"/>
      <w:r w:rsidRPr="00ED5023">
        <w:rPr>
          <w:rFonts w:eastAsiaTheme="minorEastAsia"/>
        </w:rPr>
        <w:t>Approccio algebrico alla deconvoluzione con regolarizzazione</w:t>
      </w:r>
      <w:bookmarkEnd w:id="25"/>
      <w:bookmarkEnd w:id="26"/>
      <w:bookmarkEnd w:id="27"/>
      <w:bookmarkEnd w:id="28"/>
      <w:r w:rsidRPr="00ED5023">
        <w:rPr>
          <w:rFonts w:eastAsiaTheme="minorEastAsia"/>
        </w:rPr>
        <w:t>: caso 1D</w:t>
      </w:r>
      <w:bookmarkEnd w:id="29"/>
    </w:p>
    <w:p w:rsidR="00451729" w:rsidRDefault="00451729" w:rsidP="00451729">
      <w:pPr>
        <w:keepNext/>
        <w:keepLines/>
        <w:widowControl w:val="0"/>
        <w:tabs>
          <w:tab w:val="left" w:pos="1080"/>
        </w:tabs>
        <w:spacing w:line="300" w:lineRule="atLeast"/>
        <w:ind w:firstLine="284"/>
        <w:jc w:val="both"/>
        <w:rPr>
          <w:rFonts w:ascii="Book Antiqua" w:eastAsia="Times New Roman" w:hAnsi="Book Antiqua" w:cs="Arial"/>
          <w:sz w:val="20"/>
          <w:szCs w:val="20"/>
          <w:lang w:eastAsia="it-IT"/>
        </w:rPr>
      </w:pPr>
      <w:r>
        <w:rPr>
          <w:rFonts w:ascii="Book Antiqua" w:eastAsia="Times New Roman" w:hAnsi="Book Antiqua" w:cs="Arial"/>
          <w:sz w:val="20"/>
          <w:szCs w:val="20"/>
          <w:lang w:eastAsia="it-IT"/>
        </w:rPr>
        <w:t>Come abbiamo già accennato, i</w:t>
      </w:r>
      <w:r w:rsidRPr="00ED5023">
        <w:rPr>
          <w:rFonts w:ascii="Book Antiqua" w:eastAsia="Times New Roman" w:hAnsi="Book Antiqua" w:cs="Arial"/>
          <w:sz w:val="20"/>
          <w:szCs w:val="20"/>
          <w:lang w:eastAsia="it-IT"/>
        </w:rPr>
        <w:t xml:space="preserve">n un problema di minimizzazione mediante i minimi quadrati si può porre il problema della non unicità del minimo, oppure della sua instabilità rispetto al rumore. </w:t>
      </w:r>
      <w:r>
        <w:rPr>
          <w:rFonts w:ascii="Book Antiqua" w:eastAsia="Times New Roman" w:hAnsi="Book Antiqua" w:cs="Arial"/>
          <w:sz w:val="20"/>
          <w:szCs w:val="20"/>
          <w:lang w:eastAsia="it-IT"/>
        </w:rPr>
        <w:t xml:space="preserve">In questi casi si utilizza l’approccio basato sulla regolarizzazione. La </w:t>
      </w:r>
      <w:r w:rsidRPr="00ED5023">
        <w:rPr>
          <w:rFonts w:ascii="Book Antiqua" w:eastAsia="Times New Roman" w:hAnsi="Book Antiqua" w:cs="Arial"/>
          <w:sz w:val="20"/>
          <w:szCs w:val="20"/>
          <w:lang w:eastAsia="it-IT"/>
        </w:rPr>
        <w:t xml:space="preserve">regolarizzazione </w:t>
      </w:r>
      <w:r>
        <w:rPr>
          <w:rFonts w:ascii="Book Antiqua" w:eastAsia="Times New Roman" w:hAnsi="Book Antiqua" w:cs="Arial"/>
          <w:sz w:val="20"/>
          <w:szCs w:val="20"/>
          <w:lang w:eastAsia="it-IT"/>
        </w:rPr>
        <w:t xml:space="preserve">ha le sue basi nel lavoro del matematico russo A. </w:t>
      </w:r>
      <w:proofErr w:type="spellStart"/>
      <w:r>
        <w:rPr>
          <w:rFonts w:ascii="Book Antiqua" w:eastAsia="Times New Roman" w:hAnsi="Book Antiqua" w:cs="Arial"/>
          <w:sz w:val="20"/>
          <w:szCs w:val="20"/>
          <w:lang w:eastAsia="it-IT"/>
        </w:rPr>
        <w:t>Tikhonov</w:t>
      </w:r>
      <w:proofErr w:type="spellEnd"/>
      <w:r>
        <w:rPr>
          <w:rFonts w:ascii="Book Antiqua" w:eastAsia="Times New Roman" w:hAnsi="Book Antiqua" w:cs="Arial"/>
          <w:sz w:val="20"/>
          <w:szCs w:val="20"/>
          <w:lang w:eastAsia="it-IT"/>
        </w:rPr>
        <w:t>.</w:t>
      </w:r>
    </w:p>
    <w:p w:rsidR="00451729" w:rsidRPr="007F3892" w:rsidRDefault="00451729" w:rsidP="00451729">
      <w:pPr>
        <w:keepNext/>
        <w:keepLines/>
        <w:widowControl w:val="0"/>
        <w:tabs>
          <w:tab w:val="left" w:pos="1080"/>
        </w:tabs>
        <w:spacing w:line="300" w:lineRule="atLeast"/>
        <w:ind w:firstLine="284"/>
        <w:jc w:val="both"/>
        <w:rPr>
          <w:rFonts w:ascii="Book Antiqua" w:eastAsia="Times New Roman" w:hAnsi="Book Antiqua" w:cs="Arial"/>
          <w:sz w:val="20"/>
          <w:szCs w:val="20"/>
          <w:lang w:eastAsia="it-IT"/>
        </w:rPr>
      </w:pPr>
      <w:r w:rsidRPr="00ED5023">
        <w:rPr>
          <w:rFonts w:ascii="Book Antiqua" w:eastAsia="Times New Roman" w:hAnsi="Book Antiqua" w:cs="Times New Roman"/>
          <w:sz w:val="20"/>
          <w:szCs w:val="20"/>
          <w:lang w:eastAsia="ar-SA"/>
        </w:rPr>
        <w:t>Il problema del ripristino media</w:t>
      </w:r>
      <w:r>
        <w:rPr>
          <w:rFonts w:ascii="Book Antiqua" w:eastAsia="Times New Roman" w:hAnsi="Book Antiqua" w:cs="Times New Roman"/>
          <w:sz w:val="20"/>
          <w:szCs w:val="20"/>
          <w:lang w:eastAsia="ar-SA"/>
        </w:rPr>
        <w:t>nte la regolarizzazione a norma-</w:t>
      </w:r>
      <w:r w:rsidRPr="00ED5023">
        <w:rPr>
          <w:rFonts w:ascii="Book Antiqua" w:eastAsia="Times New Roman" w:hAnsi="Book Antiqua" w:cs="Times New Roman"/>
          <w:sz w:val="20"/>
          <w:szCs w:val="20"/>
          <w:lang w:eastAsia="ar-SA"/>
        </w:rPr>
        <w:t>2 è formulato minimizzando la seguente quantità:</w:t>
      </w:r>
    </w:p>
    <w:p w:rsidR="00451729" w:rsidRPr="00ED5023" w:rsidRDefault="00451729" w:rsidP="00451729">
      <w:pPr>
        <w:keepNext/>
        <w:keepLines/>
        <w:widowControl w:val="0"/>
        <w:tabs>
          <w:tab w:val="left" w:pos="1080"/>
        </w:tabs>
        <w:spacing w:line="300" w:lineRule="atLeast"/>
        <w:ind w:left="720"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14"/>
          <w:sz w:val="20"/>
          <w:szCs w:val="20"/>
          <w:lang w:eastAsia="ar-SA"/>
        </w:rPr>
        <w:object w:dxaOrig="960" w:dyaOrig="400">
          <v:shape id="_x0000_i1299" type="#_x0000_t75" style="width:49.5pt;height:22.5pt" o:ole="" fillcolor="window">
            <v:imagedata r:id="rId184" o:title=""/>
          </v:shape>
          <o:OLEObject Type="Embed" ProgID="Equation.3" ShapeID="_x0000_i1299" DrawAspect="Content" ObjectID="_1603010315" r:id="rId185"/>
        </w:object>
      </w:r>
    </w:p>
    <w:p w:rsidR="00451729" w:rsidRPr="00ED5023" w:rsidRDefault="00451729" w:rsidP="00451729">
      <w:pPr>
        <w:keepNext/>
        <w:keepLines/>
        <w:widowControl w:val="0"/>
        <w:tabs>
          <w:tab w:val="left" w:pos="1080"/>
        </w:tabs>
        <w:spacing w:line="300" w:lineRule="atLeast"/>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con il seguen</w:t>
      </w:r>
      <w:r>
        <w:rPr>
          <w:rFonts w:ascii="Book Antiqua" w:eastAsia="Times New Roman" w:hAnsi="Book Antiqua" w:cs="Times New Roman"/>
          <w:sz w:val="20"/>
          <w:szCs w:val="20"/>
          <w:lang w:eastAsia="ar-SA"/>
        </w:rPr>
        <w:t>te vincolo aggiuntivo</w:t>
      </w:r>
      <w:r w:rsidRPr="00ED5023">
        <w:rPr>
          <w:rFonts w:ascii="Book Antiqua" w:eastAsia="Times New Roman" w:hAnsi="Book Antiqua" w:cs="Times New Roman"/>
          <w:sz w:val="20"/>
          <w:szCs w:val="20"/>
          <w:lang w:eastAsia="ar-SA"/>
        </w:rPr>
        <w:t>:</w:t>
      </w:r>
    </w:p>
    <w:p w:rsidR="00451729" w:rsidRPr="00ED5023" w:rsidRDefault="00451729" w:rsidP="00451729">
      <w:pPr>
        <w:keepNext/>
        <w:keepLines/>
        <w:widowControl w:val="0"/>
        <w:tabs>
          <w:tab w:val="left" w:pos="1080"/>
        </w:tabs>
        <w:spacing w:line="300" w:lineRule="atLeast"/>
        <w:ind w:left="720"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14"/>
          <w:sz w:val="20"/>
          <w:szCs w:val="20"/>
          <w:lang w:eastAsia="ar-SA"/>
        </w:rPr>
        <w:object w:dxaOrig="960" w:dyaOrig="400">
          <v:shape id="_x0000_i1300" type="#_x0000_t75" style="width:49.5pt;height:22.5pt" o:ole="" fillcolor="window">
            <v:imagedata r:id="rId186" o:title=""/>
          </v:shape>
          <o:OLEObject Type="Embed" ProgID="Equation.3" ShapeID="_x0000_i1300" DrawAspect="Content" ObjectID="_1603010316" r:id="rId187"/>
        </w:object>
      </w:r>
    </w:p>
    <w:p w:rsidR="00451729" w:rsidRPr="00ED5023" w:rsidRDefault="00451729" w:rsidP="00451729">
      <w:pPr>
        <w:keepNext/>
        <w:keepLines/>
        <w:widowControl w:val="0"/>
        <w:tabs>
          <w:tab w:val="left" w:pos="1080"/>
        </w:tabs>
        <w:spacing w:line="300" w:lineRule="atLeast"/>
        <w:ind w:left="720" w:firstLine="284"/>
        <w:jc w:val="center"/>
        <w:rPr>
          <w:rFonts w:ascii="Book Antiqua" w:eastAsia="Times New Roman" w:hAnsi="Book Antiqua" w:cs="Times New Roman"/>
          <w:sz w:val="20"/>
          <w:szCs w:val="20"/>
          <w:lang w:eastAsia="ar-SA"/>
        </w:rPr>
      </w:pPr>
    </w:p>
    <w:p w:rsidR="00451729" w:rsidRPr="00ED5023" w:rsidRDefault="00451729" w:rsidP="00451729">
      <w:pPr>
        <w:keepNext/>
        <w:keepLines/>
        <w:widowControl w:val="0"/>
        <w:tabs>
          <w:tab w:val="left" w:pos="1080"/>
        </w:tabs>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dove </w:t>
      </w:r>
      <w:r w:rsidRPr="00ED5023">
        <w:rPr>
          <w:rFonts w:ascii="Book Antiqua" w:eastAsia="Times New Roman" w:hAnsi="Book Antiqua" w:cs="Times New Roman"/>
          <w:b/>
          <w:sz w:val="20"/>
          <w:szCs w:val="20"/>
          <w:lang w:eastAsia="ar-SA"/>
        </w:rPr>
        <w:t xml:space="preserve">C </w:t>
      </w:r>
      <w:r w:rsidRPr="00ED5023">
        <w:rPr>
          <w:rFonts w:ascii="Book Antiqua" w:eastAsia="Times New Roman" w:hAnsi="Book Antiqua" w:cs="Times New Roman"/>
          <w:sz w:val="20"/>
          <w:szCs w:val="20"/>
          <w:lang w:eastAsia="ar-SA"/>
        </w:rPr>
        <w:t xml:space="preserve">è un operatore. Nel caso si voglia introdurre come funzionale di penalizzazione il rumore alle alte frequenze, l’operatore </w:t>
      </w:r>
      <w:r w:rsidRPr="00ED5023">
        <w:rPr>
          <w:rFonts w:ascii="Book Antiqua" w:eastAsia="Times New Roman" w:hAnsi="Book Antiqua" w:cs="Times New Roman"/>
          <w:b/>
          <w:sz w:val="20"/>
          <w:szCs w:val="20"/>
          <w:lang w:eastAsia="ar-SA"/>
        </w:rPr>
        <w:t>C</w:t>
      </w:r>
      <w:r w:rsidRPr="00ED5023">
        <w:rPr>
          <w:rFonts w:ascii="Book Antiqua" w:eastAsia="Times New Roman" w:hAnsi="Book Antiqua" w:cs="Times New Roman"/>
          <w:sz w:val="20"/>
          <w:szCs w:val="20"/>
          <w:lang w:eastAsia="ar-SA"/>
        </w:rPr>
        <w:t xml:space="preserve"> agirà come filtro passa-alto. In questo caso la quantità da minimizzare è il rumore alle alte frequenze.</w:t>
      </w:r>
    </w:p>
    <w:p w:rsidR="00451729" w:rsidRPr="00ED5023" w:rsidRDefault="00451729" w:rsidP="00451729">
      <w:pPr>
        <w:keepNext/>
        <w:keepLines/>
        <w:widowControl w:val="0"/>
        <w:tabs>
          <w:tab w:val="left" w:pos="1080"/>
        </w:tabs>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Le due precedenti condizioni possono essere applicate </w:t>
      </w:r>
      <w:r>
        <w:rPr>
          <w:rFonts w:ascii="Book Antiqua" w:eastAsia="Times New Roman" w:hAnsi="Book Antiqua" w:cs="Times New Roman"/>
          <w:sz w:val="20"/>
          <w:szCs w:val="20"/>
          <w:lang w:eastAsia="ar-SA"/>
        </w:rPr>
        <w:t xml:space="preserve">introducendo </w:t>
      </w:r>
      <w:r w:rsidRPr="00ED5023">
        <w:rPr>
          <w:rFonts w:ascii="Book Antiqua" w:eastAsia="Times New Roman" w:hAnsi="Book Antiqua" w:cs="Times New Roman"/>
          <w:sz w:val="20"/>
          <w:szCs w:val="20"/>
          <w:lang w:eastAsia="ar-SA"/>
        </w:rPr>
        <w:t>la seguente minimizzazione:</w:t>
      </w:r>
    </w:p>
    <w:p w:rsidR="00451729" w:rsidRPr="00ED5023" w:rsidRDefault="00451729" w:rsidP="00451729">
      <w:pPr>
        <w:keepNext/>
        <w:keepLines/>
        <w:widowControl w:val="0"/>
        <w:tabs>
          <w:tab w:val="left" w:pos="1080"/>
        </w:tabs>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keepNext/>
        <w:keepLines/>
        <w:widowControl w:val="0"/>
        <w:tabs>
          <w:tab w:val="left" w:pos="1080"/>
        </w:tabs>
        <w:spacing w:line="300" w:lineRule="atLeast"/>
        <w:ind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14"/>
          <w:sz w:val="20"/>
          <w:szCs w:val="20"/>
          <w:lang w:eastAsia="ar-SA"/>
        </w:rPr>
        <w:object w:dxaOrig="2400" w:dyaOrig="400">
          <v:shape id="_x0000_i1301" type="#_x0000_t75" style="width:129pt;height:22.5pt" o:ole="" fillcolor="window">
            <v:imagedata r:id="rId188" o:title=""/>
          </v:shape>
          <o:OLEObject Type="Embed" ProgID="Equation.3" ShapeID="_x0000_i1301" DrawAspect="Content" ObjectID="_1603010317" r:id="rId189"/>
        </w:object>
      </w:r>
    </w:p>
    <w:p w:rsidR="00451729" w:rsidRPr="00ED5023" w:rsidRDefault="00451729" w:rsidP="00451729">
      <w:pPr>
        <w:keepNext/>
        <w:keepLines/>
        <w:widowControl w:val="0"/>
        <w:tabs>
          <w:tab w:val="left" w:pos="1080"/>
        </w:tabs>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dove </w:t>
      </w:r>
      <w:r w:rsidRPr="00ED5023">
        <w:rPr>
          <w:rFonts w:ascii="Book Antiqua" w:eastAsia="Times New Roman" w:hAnsi="Book Antiqua" w:cs="Times New Roman"/>
          <w:position w:val="-6"/>
          <w:sz w:val="20"/>
          <w:szCs w:val="20"/>
          <w:lang w:eastAsia="ar-SA"/>
        </w:rPr>
        <w:object w:dxaOrig="220" w:dyaOrig="220">
          <v:shape id="_x0000_i1302" type="#_x0000_t75" style="width:12.75pt;height:12.75pt" o:ole="" fillcolor="window">
            <v:imagedata r:id="rId190" o:title=""/>
          </v:shape>
          <o:OLEObject Type="Embed" ProgID="Equation.3" ShapeID="_x0000_i1302" DrawAspect="Content" ObjectID="_1603010318" r:id="rId191"/>
        </w:object>
      </w:r>
      <w:r w:rsidRPr="00ED5023">
        <w:rPr>
          <w:rFonts w:ascii="Book Antiqua" w:eastAsia="Times New Roman" w:hAnsi="Book Antiqua" w:cs="Times New Roman"/>
          <w:sz w:val="20"/>
          <w:szCs w:val="20"/>
          <w:lang w:eastAsia="ar-SA"/>
        </w:rPr>
        <w:t xml:space="preserve"> rappresenta un parametro che dosa il contributo del vincolo nell’operazione di minimizzazione, ed è conosciuto come parametro di regolarizzazione.</w:t>
      </w:r>
    </w:p>
    <w:p w:rsidR="00451729" w:rsidRPr="00ED5023" w:rsidRDefault="00451729" w:rsidP="00451729">
      <w:pPr>
        <w:keepNext/>
        <w:keepLines/>
        <w:widowControl w:val="0"/>
        <w:tabs>
          <w:tab w:val="left" w:pos="1080"/>
        </w:tabs>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L’applicazione della regolarizzazione porta un beneficio che dovrà essere v</w:t>
      </w:r>
      <w:r>
        <w:rPr>
          <w:rFonts w:ascii="Book Antiqua" w:eastAsia="Times New Roman" w:hAnsi="Book Antiqua" w:cs="Times New Roman"/>
          <w:sz w:val="20"/>
          <w:szCs w:val="20"/>
          <w:lang w:eastAsia="ar-SA"/>
        </w:rPr>
        <w:t xml:space="preserve">alutato tenendo conto del grado di riduzione </w:t>
      </w:r>
      <w:r w:rsidRPr="00ED5023">
        <w:rPr>
          <w:rFonts w:ascii="Book Antiqua" w:eastAsia="Times New Roman" w:hAnsi="Book Antiqua" w:cs="Times New Roman"/>
          <w:sz w:val="20"/>
          <w:szCs w:val="20"/>
          <w:lang w:eastAsia="ar-SA"/>
        </w:rPr>
        <w:t>del rumore</w:t>
      </w:r>
      <w:r>
        <w:rPr>
          <w:rFonts w:ascii="Book Antiqua" w:eastAsia="Times New Roman" w:hAnsi="Book Antiqua" w:cs="Times New Roman"/>
          <w:sz w:val="20"/>
          <w:szCs w:val="20"/>
          <w:lang w:eastAsia="ar-SA"/>
        </w:rPr>
        <w:t xml:space="preserve"> da una parte e di allontanamento dalla s</w:t>
      </w:r>
      <w:r w:rsidRPr="00ED5023">
        <w:rPr>
          <w:rFonts w:ascii="Book Antiqua" w:eastAsia="Times New Roman" w:hAnsi="Book Antiqua" w:cs="Times New Roman"/>
          <w:sz w:val="20"/>
          <w:szCs w:val="20"/>
          <w:lang w:eastAsia="ar-SA"/>
        </w:rPr>
        <w:t>oluzione ideale</w:t>
      </w:r>
      <w:r>
        <w:rPr>
          <w:rFonts w:ascii="Book Antiqua" w:eastAsia="Times New Roman" w:hAnsi="Book Antiqua" w:cs="Times New Roman"/>
          <w:sz w:val="20"/>
          <w:szCs w:val="20"/>
          <w:lang w:eastAsia="ar-SA"/>
        </w:rPr>
        <w:t xml:space="preserve"> dall’altra</w:t>
      </w:r>
      <w:r w:rsidRPr="00ED5023">
        <w:rPr>
          <w:rFonts w:ascii="Book Antiqua" w:eastAsia="Times New Roman" w:hAnsi="Book Antiqua" w:cs="Times New Roman"/>
          <w:sz w:val="20"/>
          <w:szCs w:val="20"/>
          <w:lang w:eastAsia="ar-SA"/>
        </w:rPr>
        <w:t>.</w:t>
      </w:r>
    </w:p>
    <w:p w:rsidR="00451729" w:rsidRDefault="00451729" w:rsidP="00451729">
      <w:pPr>
        <w:keepNext/>
        <w:keepLines/>
        <w:widowControl w:val="0"/>
        <w:spacing w:line="300" w:lineRule="atLeast"/>
        <w:ind w:firstLine="284"/>
        <w:jc w:val="both"/>
        <w:rPr>
          <w:rFonts w:ascii="Book Antiqua" w:eastAsia="Times New Roman" w:hAnsi="Book Antiqua" w:cs="Arial"/>
          <w:sz w:val="20"/>
          <w:szCs w:val="20"/>
          <w:lang w:eastAsia="it-IT"/>
        </w:rPr>
      </w:pPr>
      <w:r>
        <w:rPr>
          <w:rFonts w:ascii="Book Antiqua" w:eastAsia="Times New Roman" w:hAnsi="Book Antiqua" w:cs="Arial"/>
          <w:sz w:val="20"/>
          <w:szCs w:val="20"/>
          <w:lang w:eastAsia="it-IT"/>
        </w:rPr>
        <w:t>In particolare i</w:t>
      </w:r>
      <w:r w:rsidRPr="00ED5023">
        <w:rPr>
          <w:rFonts w:ascii="Book Antiqua" w:eastAsia="Times New Roman" w:hAnsi="Book Antiqua" w:cs="Arial"/>
          <w:sz w:val="20"/>
          <w:szCs w:val="20"/>
          <w:lang w:eastAsia="it-IT"/>
        </w:rPr>
        <w:t>l parametro di regolarizz</w:t>
      </w:r>
      <w:r>
        <w:rPr>
          <w:rFonts w:ascii="Book Antiqua" w:eastAsia="Times New Roman" w:hAnsi="Book Antiqua" w:cs="Arial"/>
          <w:sz w:val="20"/>
          <w:szCs w:val="20"/>
          <w:lang w:eastAsia="it-IT"/>
        </w:rPr>
        <w:t>azione opera nel seguente modo:</w:t>
      </w:r>
    </w:p>
    <w:p w:rsidR="00451729" w:rsidRPr="00C97067" w:rsidRDefault="00451729" w:rsidP="00451729">
      <w:pPr>
        <w:pStyle w:val="Paragrafoelenco"/>
        <w:keepNext/>
        <w:keepLines/>
        <w:widowControl w:val="0"/>
        <w:numPr>
          <w:ilvl w:val="0"/>
          <w:numId w:val="18"/>
        </w:numPr>
        <w:spacing w:line="300" w:lineRule="atLeast"/>
        <w:jc w:val="both"/>
        <w:rPr>
          <w:rFonts w:ascii="Book Antiqua" w:eastAsia="Times New Roman" w:hAnsi="Book Antiqua"/>
          <w:sz w:val="20"/>
          <w:szCs w:val="20"/>
        </w:rPr>
      </w:pPr>
      <w:r w:rsidRPr="00C97067">
        <w:rPr>
          <w:rFonts w:ascii="Book Antiqua" w:eastAsia="Times New Roman" w:hAnsi="Book Antiqua" w:cs="Arial"/>
          <w:sz w:val="20"/>
          <w:szCs w:val="20"/>
          <w:lang w:eastAsia="it-IT"/>
        </w:rPr>
        <w:t xml:space="preserve">per bassi valori di </w:t>
      </w:r>
      <w:r w:rsidRPr="00ED5023">
        <w:rPr>
          <w:position w:val="-6"/>
        </w:rPr>
        <w:object w:dxaOrig="220" w:dyaOrig="220">
          <v:shape id="_x0000_i1303" type="#_x0000_t75" style="width:15pt;height:15pt" o:ole="" fillcolor="window">
            <v:imagedata r:id="rId190" o:title=""/>
          </v:shape>
          <o:OLEObject Type="Embed" ProgID="Equation.3" ShapeID="_x0000_i1303" DrawAspect="Content" ObjectID="_1603010319" r:id="rId192"/>
        </w:object>
      </w:r>
      <w:r w:rsidRPr="00C97067">
        <w:rPr>
          <w:rFonts w:ascii="Book Antiqua" w:eastAsia="Times New Roman" w:hAnsi="Book Antiqua"/>
          <w:sz w:val="20"/>
          <w:szCs w:val="20"/>
        </w:rPr>
        <w:t xml:space="preserve"> </w:t>
      </w:r>
      <w:r w:rsidRPr="00C97067">
        <w:rPr>
          <w:rFonts w:ascii="Book Antiqua" w:eastAsia="Times New Roman" w:hAnsi="Book Antiqua" w:cs="Arial"/>
          <w:sz w:val="20"/>
          <w:szCs w:val="20"/>
          <w:lang w:eastAsia="it-IT"/>
        </w:rPr>
        <w:t>si ha una soluzione che è molto sensibile al r</w:t>
      </w:r>
      <w:r>
        <w:rPr>
          <w:rFonts w:ascii="Book Antiqua" w:eastAsia="Times New Roman" w:hAnsi="Book Antiqua" w:cs="Arial"/>
          <w:sz w:val="20"/>
          <w:szCs w:val="20"/>
          <w:lang w:eastAsia="it-IT"/>
        </w:rPr>
        <w:t>umore, ma ben riproduce i dati;</w:t>
      </w:r>
    </w:p>
    <w:p w:rsidR="00451729" w:rsidRPr="00C97067" w:rsidRDefault="00451729" w:rsidP="00451729">
      <w:pPr>
        <w:pStyle w:val="Paragrafoelenco"/>
        <w:keepNext/>
        <w:keepLines/>
        <w:widowControl w:val="0"/>
        <w:numPr>
          <w:ilvl w:val="0"/>
          <w:numId w:val="18"/>
        </w:numPr>
        <w:spacing w:line="300" w:lineRule="atLeast"/>
        <w:jc w:val="both"/>
        <w:rPr>
          <w:rFonts w:ascii="Book Antiqua" w:eastAsia="Times New Roman" w:hAnsi="Book Antiqua"/>
          <w:sz w:val="20"/>
          <w:szCs w:val="20"/>
        </w:rPr>
      </w:pPr>
      <w:r>
        <w:rPr>
          <w:rFonts w:ascii="Book Antiqua" w:eastAsia="Times New Roman" w:hAnsi="Book Antiqua" w:cs="Arial"/>
          <w:sz w:val="20"/>
          <w:szCs w:val="20"/>
          <w:lang w:eastAsia="it-IT"/>
        </w:rPr>
        <w:t>per v</w:t>
      </w:r>
      <w:r w:rsidRPr="00C97067">
        <w:rPr>
          <w:rFonts w:ascii="Book Antiqua" w:eastAsia="Times New Roman" w:hAnsi="Book Antiqua" w:cs="Arial"/>
          <w:sz w:val="20"/>
          <w:szCs w:val="20"/>
          <w:lang w:eastAsia="it-IT"/>
        </w:rPr>
        <w:t>alori</w:t>
      </w:r>
      <w:r>
        <w:rPr>
          <w:rFonts w:ascii="Book Antiqua" w:eastAsia="Times New Roman" w:hAnsi="Book Antiqua" w:cs="Arial"/>
          <w:sz w:val="20"/>
          <w:szCs w:val="20"/>
          <w:lang w:eastAsia="it-IT"/>
        </w:rPr>
        <w:t xml:space="preserve"> elevati</w:t>
      </w:r>
      <w:r w:rsidRPr="00C97067">
        <w:rPr>
          <w:rFonts w:ascii="Book Antiqua" w:eastAsia="Times New Roman" w:hAnsi="Book Antiqua" w:cs="Arial"/>
          <w:sz w:val="20"/>
          <w:szCs w:val="20"/>
          <w:lang w:eastAsia="it-IT"/>
        </w:rPr>
        <w:t xml:space="preserve"> di </w:t>
      </w:r>
      <w:r w:rsidRPr="00ED5023">
        <w:rPr>
          <w:position w:val="-6"/>
        </w:rPr>
        <w:object w:dxaOrig="220" w:dyaOrig="220">
          <v:shape id="_x0000_i1304" type="#_x0000_t75" style="width:15pt;height:15pt" o:ole="" fillcolor="window">
            <v:imagedata r:id="rId190" o:title=""/>
          </v:shape>
          <o:OLEObject Type="Embed" ProgID="Equation.3" ShapeID="_x0000_i1304" DrawAspect="Content" ObjectID="_1603010320" r:id="rId193"/>
        </w:object>
      </w:r>
      <w:r w:rsidRPr="00C97067">
        <w:rPr>
          <w:rFonts w:ascii="Book Antiqua" w:eastAsia="Times New Roman" w:hAnsi="Book Antiqua"/>
          <w:sz w:val="20"/>
          <w:szCs w:val="20"/>
        </w:rPr>
        <w:t xml:space="preserve"> </w:t>
      </w:r>
      <w:r w:rsidRPr="00C97067">
        <w:rPr>
          <w:rFonts w:ascii="Book Antiqua" w:eastAsia="Times New Roman" w:hAnsi="Book Antiqua" w:cs="Arial"/>
          <w:sz w:val="20"/>
          <w:szCs w:val="20"/>
          <w:lang w:eastAsia="it-IT"/>
        </w:rPr>
        <w:t>si ha una soluzione stabile, ma che riprod</w:t>
      </w:r>
      <w:r>
        <w:rPr>
          <w:rFonts w:ascii="Book Antiqua" w:eastAsia="Times New Roman" w:hAnsi="Book Antiqua" w:cs="Arial"/>
          <w:sz w:val="20"/>
          <w:szCs w:val="20"/>
          <w:lang w:eastAsia="it-IT"/>
        </w:rPr>
        <w:t>uce in modo meno fedele i dati.</w:t>
      </w:r>
    </w:p>
    <w:p w:rsidR="00451729" w:rsidRPr="00C97067" w:rsidRDefault="00451729" w:rsidP="00451729">
      <w:pPr>
        <w:keepNext/>
        <w:keepLines/>
        <w:widowControl w:val="0"/>
        <w:spacing w:line="300" w:lineRule="atLeast"/>
        <w:ind w:left="360"/>
        <w:jc w:val="both"/>
        <w:rPr>
          <w:rFonts w:ascii="Book Antiqua" w:eastAsia="Times New Roman" w:hAnsi="Book Antiqua" w:cs="Times New Roman"/>
          <w:sz w:val="20"/>
          <w:szCs w:val="20"/>
          <w:lang w:eastAsia="ar-SA"/>
        </w:rPr>
      </w:pPr>
      <w:r w:rsidRPr="00C97067">
        <w:rPr>
          <w:rFonts w:ascii="Book Antiqua" w:eastAsia="Times New Roman" w:hAnsi="Book Antiqua" w:cs="Arial"/>
          <w:sz w:val="20"/>
          <w:szCs w:val="20"/>
          <w:lang w:eastAsia="it-IT"/>
        </w:rPr>
        <w:t>Si comprende come sia strategico trovare il giusto compromesso per il parametro di regolarizzazione.</w:t>
      </w:r>
    </w:p>
    <w:p w:rsidR="00451729"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p>
    <w:p w:rsidR="00451729"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lastRenderedPageBreak/>
        <w:t xml:space="preserve">Si può dimostrare che l’operazione di minimizzazione dell’errore quadratico medio </w:t>
      </w:r>
      <w:r>
        <w:rPr>
          <w:rFonts w:ascii="Book Antiqua" w:eastAsia="Times New Roman" w:hAnsi="Book Antiqua" w:cs="Times New Roman"/>
          <w:sz w:val="20"/>
          <w:szCs w:val="20"/>
          <w:lang w:eastAsia="ar-SA"/>
        </w:rPr>
        <w:t xml:space="preserve">della precedente espressione </w:t>
      </w:r>
      <w:r w:rsidRPr="00ED5023">
        <w:rPr>
          <w:rFonts w:ascii="Book Antiqua" w:eastAsia="Times New Roman" w:hAnsi="Book Antiqua" w:cs="Times New Roman"/>
          <w:sz w:val="20"/>
          <w:szCs w:val="20"/>
          <w:lang w:eastAsia="ar-SA"/>
        </w:rPr>
        <w:t>porta alla seguente relazione:</w:t>
      </w: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keepNext/>
        <w:keepLines/>
        <w:widowControl w:val="0"/>
        <w:spacing w:line="300" w:lineRule="atLeast"/>
        <w:ind w:firstLine="284"/>
        <w:jc w:val="center"/>
        <w:rPr>
          <w:rFonts w:ascii="Book Antiqua" w:eastAsia="Times New Roman" w:hAnsi="Book Antiqua" w:cs="Times New Roman"/>
          <w:sz w:val="20"/>
          <w:szCs w:val="20"/>
          <w:lang w:eastAsia="ar-SA"/>
        </w:rPr>
      </w:pPr>
      <w:r w:rsidRPr="00ED5023">
        <w:rPr>
          <w:rFonts w:ascii="Book Antiqua" w:eastAsia="Times New Roman" w:hAnsi="Book Antiqua" w:cs="Times New Roman"/>
          <w:position w:val="-10"/>
          <w:sz w:val="20"/>
          <w:szCs w:val="20"/>
          <w:lang w:eastAsia="ar-SA"/>
        </w:rPr>
        <w:object w:dxaOrig="2560" w:dyaOrig="420">
          <v:shape id="_x0000_i1305" type="#_x0000_t75" style="width:2in;height:27.75pt" o:ole="" fillcolor="window">
            <v:imagedata r:id="rId194" o:title=""/>
          </v:shape>
          <o:OLEObject Type="Embed" ProgID="Equation.3" ShapeID="_x0000_i1305" DrawAspect="Content" ObjectID="_1603010321" r:id="rId195"/>
        </w:object>
      </w:r>
    </w:p>
    <w:p w:rsidR="00451729" w:rsidRPr="00ED5023" w:rsidRDefault="00451729" w:rsidP="00451729">
      <w:pPr>
        <w:keepNext/>
        <w:keepLines/>
        <w:widowControl w:val="0"/>
        <w:spacing w:line="300" w:lineRule="atLeast"/>
        <w:ind w:firstLine="284"/>
        <w:jc w:val="center"/>
        <w:rPr>
          <w:rFonts w:ascii="Book Antiqua" w:eastAsia="Times New Roman" w:hAnsi="Book Antiqua" w:cs="Times New Roman"/>
          <w:sz w:val="20"/>
          <w:szCs w:val="20"/>
          <w:lang w:eastAsia="ar-SA"/>
        </w:rPr>
      </w:pP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r w:rsidRPr="00ED5023">
        <w:rPr>
          <w:rFonts w:ascii="Book Antiqua" w:eastAsia="Times New Roman" w:hAnsi="Book Antiqua" w:cs="Times New Roman"/>
          <w:sz w:val="20"/>
          <w:szCs w:val="20"/>
          <w:lang w:eastAsia="ar-SA"/>
        </w:rPr>
        <w:t xml:space="preserve">che rappresenta una stima </w:t>
      </w:r>
      <w:r w:rsidRPr="00ED5023">
        <w:rPr>
          <w:rFonts w:ascii="Book Antiqua" w:eastAsia="Times New Roman" w:hAnsi="Book Antiqua" w:cs="Times New Roman"/>
          <w:position w:val="-4"/>
          <w:sz w:val="20"/>
          <w:szCs w:val="20"/>
          <w:lang w:eastAsia="ar-SA"/>
        </w:rPr>
        <w:object w:dxaOrig="200" w:dyaOrig="260">
          <v:shape id="_x0000_i1306" type="#_x0000_t75" style="width:7.5pt;height:15pt" o:ole="" fillcolor="window">
            <v:imagedata r:id="rId196" o:title=""/>
          </v:shape>
          <o:OLEObject Type="Embed" ProgID="Equation.3" ShapeID="_x0000_i1306" DrawAspect="Content" ObjectID="_1603010322" r:id="rId197"/>
        </w:object>
      </w:r>
      <w:r w:rsidRPr="00ED5023">
        <w:rPr>
          <w:rFonts w:ascii="Book Antiqua" w:eastAsia="Times New Roman" w:hAnsi="Book Antiqua" w:cs="Times New Roman"/>
          <w:sz w:val="20"/>
          <w:szCs w:val="20"/>
          <w:lang w:eastAsia="ar-SA"/>
        </w:rPr>
        <w:t xml:space="preserve"> con regolarizzazione dell’immagine </w:t>
      </w:r>
      <w:r w:rsidRPr="00ED5023">
        <w:rPr>
          <w:rFonts w:ascii="Book Antiqua" w:eastAsia="Times New Roman" w:hAnsi="Book Antiqua" w:cs="Times New Roman"/>
          <w:b/>
          <w:sz w:val="20"/>
          <w:szCs w:val="20"/>
          <w:lang w:eastAsia="ar-SA"/>
        </w:rPr>
        <w:t>x</w:t>
      </w:r>
      <w:r w:rsidRPr="00ED5023">
        <w:rPr>
          <w:rFonts w:ascii="Book Antiqua" w:eastAsia="Times New Roman" w:hAnsi="Book Antiqua" w:cs="Times New Roman"/>
          <w:sz w:val="20"/>
          <w:szCs w:val="20"/>
          <w:lang w:eastAsia="ar-SA"/>
        </w:rPr>
        <w:t>.</w:t>
      </w:r>
      <w:r>
        <w:rPr>
          <w:rFonts w:ascii="Book Antiqua" w:eastAsia="Times New Roman" w:hAnsi="Book Antiqua" w:cs="Times New Roman"/>
          <w:sz w:val="20"/>
          <w:szCs w:val="20"/>
          <w:lang w:eastAsia="ar-SA"/>
        </w:rPr>
        <w:t xml:space="preserve"> Essa è modificata rispetto alla pseudo inversa di Moore-</w:t>
      </w:r>
      <w:proofErr w:type="spellStart"/>
      <w:r>
        <w:rPr>
          <w:rFonts w:ascii="Book Antiqua" w:eastAsia="Times New Roman" w:hAnsi="Book Antiqua" w:cs="Times New Roman"/>
          <w:sz w:val="20"/>
          <w:szCs w:val="20"/>
          <w:lang w:eastAsia="ar-SA"/>
        </w:rPr>
        <w:t>Penrose</w:t>
      </w:r>
      <w:proofErr w:type="spellEnd"/>
      <w:r>
        <w:rPr>
          <w:rFonts w:ascii="Book Antiqua" w:eastAsia="Times New Roman" w:hAnsi="Book Antiqua" w:cs="Times New Roman"/>
          <w:sz w:val="20"/>
          <w:szCs w:val="20"/>
          <w:lang w:eastAsia="ar-SA"/>
        </w:rPr>
        <w:t xml:space="preserve"> per l’aggiunta del termine di regolarizzazione.</w:t>
      </w:r>
    </w:p>
    <w:p w:rsidR="00451729" w:rsidRPr="00ED5023" w:rsidRDefault="00451729" w:rsidP="00451729">
      <w:pPr>
        <w:keepNext/>
        <w:keepLines/>
        <w:widowControl w:val="0"/>
        <w:spacing w:line="300" w:lineRule="atLeast"/>
        <w:ind w:firstLine="284"/>
        <w:jc w:val="both"/>
        <w:rPr>
          <w:rFonts w:ascii="Book Antiqua" w:eastAsia="Times New Roman" w:hAnsi="Book Antiqua" w:cs="Times New Roman"/>
          <w:sz w:val="20"/>
          <w:szCs w:val="20"/>
          <w:lang w:eastAsia="ar-SA"/>
        </w:rPr>
      </w:pPr>
    </w:p>
    <w:p w:rsidR="00451729" w:rsidRPr="00ED5023" w:rsidRDefault="00451729" w:rsidP="00451729">
      <w:pPr>
        <w:pStyle w:val="Titolo5"/>
        <w:keepNext/>
        <w:keepLines/>
        <w:widowControl w:val="0"/>
        <w:numPr>
          <w:ilvl w:val="4"/>
          <w:numId w:val="3"/>
        </w:numPr>
        <w:tabs>
          <w:tab w:val="clear" w:pos="567"/>
          <w:tab w:val="clear" w:pos="1134"/>
        </w:tabs>
        <w:suppressAutoHyphens w:val="0"/>
        <w:spacing w:after="0"/>
        <w:ind w:left="1009" w:hanging="1009"/>
      </w:pPr>
      <w:bookmarkStart w:id="30" w:name="_Toc457490371"/>
      <w:bookmarkStart w:id="31" w:name="_Toc460961851"/>
      <w:bookmarkStart w:id="32" w:name="_Toc461307553"/>
      <w:bookmarkStart w:id="33" w:name="_Toc462173440"/>
      <w:bookmarkStart w:id="34" w:name="_Toc529266669"/>
      <w:r w:rsidRPr="00ED5023">
        <w:t>Esercitazione n. 2.1: Problema inverso monodimensionale</w:t>
      </w:r>
      <w:bookmarkEnd w:id="30"/>
      <w:bookmarkEnd w:id="31"/>
      <w:bookmarkEnd w:id="32"/>
      <w:bookmarkEnd w:id="33"/>
      <w:bookmarkEnd w:id="34"/>
    </w:p>
    <w:p w:rsidR="00451729" w:rsidRPr="00ED5023" w:rsidRDefault="00451729" w:rsidP="00451729">
      <w:pPr>
        <w:keepNext/>
        <w:keepLines/>
        <w:widowControl w:val="0"/>
        <w:numPr>
          <w:ilvl w:val="0"/>
          <w:numId w:val="25"/>
        </w:numPr>
        <w:autoSpaceDE w:val="0"/>
        <w:spacing w:line="300" w:lineRule="atLeast"/>
        <w:ind w:left="284" w:hanging="284"/>
        <w:jc w:val="both"/>
        <w:rPr>
          <w:rFonts w:ascii="Book Antiqua" w:eastAsia="Times New Roman" w:hAnsi="Book Antiqua" w:cs="Times New Roman"/>
          <w:b/>
          <w:sz w:val="20"/>
          <w:szCs w:val="20"/>
          <w:lang w:eastAsia="ar-SA"/>
        </w:rPr>
      </w:pPr>
      <w:r w:rsidRPr="00ED5023">
        <w:rPr>
          <w:rFonts w:ascii="Book Antiqua" w:eastAsia="Times New Roman" w:hAnsi="Book Antiqua" w:cs="Times New Roman"/>
          <w:sz w:val="20"/>
          <w:szCs w:val="20"/>
          <w:lang w:eastAsia="ar-SA"/>
        </w:rPr>
        <w:t xml:space="preserve">Simulare un processo di degradazione monodimensionale in cui l’ingresso, la risposta del sistema, il termine di rumore e l’uscita sono vettori, utilizzando il seguente programma in matlab: </w:t>
      </w:r>
    </w:p>
    <w:p w:rsidR="00451729" w:rsidRPr="007F3892"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color w:val="000000"/>
          <w:sz w:val="16"/>
          <w:szCs w:val="20"/>
          <w:lang w:eastAsia="it-IT"/>
        </w:rPr>
      </w:pP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 xml:space="preserve">close </w:t>
      </w:r>
      <w:r w:rsidRPr="00ED5023">
        <w:rPr>
          <w:rFonts w:ascii="Book Antiqua" w:eastAsia="Times New Roman" w:hAnsi="Book Antiqua" w:cs="Courier New"/>
          <w:color w:val="A020F0"/>
          <w:sz w:val="16"/>
          <w:szCs w:val="20"/>
          <w:lang w:val="en-GB" w:eastAsia="it-IT"/>
        </w:rPr>
        <w:t>all</w:t>
      </w:r>
      <w:r w:rsidRPr="00ED5023">
        <w:rPr>
          <w:rFonts w:ascii="Book Antiqua" w:eastAsia="Times New Roman" w:hAnsi="Book Antiqua" w:cs="Courier New"/>
          <w:color w:val="000000"/>
          <w:sz w:val="16"/>
          <w:szCs w:val="20"/>
          <w:lang w:val="en-GB" w:eastAsia="it-IT"/>
        </w:rPr>
        <w:t>;</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 xml:space="preserve">clear </w:t>
      </w:r>
      <w:r w:rsidRPr="00ED5023">
        <w:rPr>
          <w:rFonts w:ascii="Book Antiqua" w:eastAsia="Times New Roman" w:hAnsi="Book Antiqua" w:cs="Courier New"/>
          <w:color w:val="A020F0"/>
          <w:sz w:val="16"/>
          <w:szCs w:val="20"/>
          <w:lang w:val="en-GB" w:eastAsia="it-IT"/>
        </w:rPr>
        <w:t>all</w:t>
      </w:r>
      <w:r w:rsidRPr="00ED5023">
        <w:rPr>
          <w:rFonts w:ascii="Book Antiqua" w:eastAsia="Times New Roman" w:hAnsi="Book Antiqua" w:cs="Courier New"/>
          <w:color w:val="000000"/>
          <w:sz w:val="16"/>
          <w:szCs w:val="20"/>
          <w:lang w:val="en-GB" w:eastAsia="it-IT"/>
        </w:rPr>
        <w:t>;</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proofErr w:type="spellStart"/>
      <w:r w:rsidRPr="00ED5023">
        <w:rPr>
          <w:rFonts w:ascii="Book Antiqua" w:eastAsia="Times New Roman" w:hAnsi="Book Antiqua" w:cs="Courier New"/>
          <w:color w:val="000000"/>
          <w:sz w:val="16"/>
          <w:szCs w:val="20"/>
          <w:lang w:val="en-GB" w:eastAsia="it-IT"/>
        </w:rPr>
        <w:t>clc</w:t>
      </w:r>
      <w:proofErr w:type="spellEnd"/>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 xml:space="preserve"> N=512;</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n = 0 : N-1;</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n1 = 70;</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n2 = 130;</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w=5;</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 xml:space="preserve">x = 2.1 * </w:t>
      </w:r>
      <w:proofErr w:type="spellStart"/>
      <w:r w:rsidRPr="00ED5023">
        <w:rPr>
          <w:rFonts w:ascii="Book Antiqua" w:eastAsia="Times New Roman" w:hAnsi="Book Antiqua" w:cs="Courier New"/>
          <w:color w:val="000000"/>
          <w:sz w:val="16"/>
          <w:szCs w:val="20"/>
          <w:lang w:val="en-GB" w:eastAsia="it-IT"/>
        </w:rPr>
        <w:t>exp</w:t>
      </w:r>
      <w:proofErr w:type="spellEnd"/>
      <w:r w:rsidRPr="00ED5023">
        <w:rPr>
          <w:rFonts w:ascii="Book Antiqua" w:eastAsia="Times New Roman" w:hAnsi="Book Antiqua" w:cs="Courier New"/>
          <w:color w:val="000000"/>
          <w:sz w:val="16"/>
          <w:szCs w:val="20"/>
          <w:lang w:val="en-GB" w:eastAsia="it-IT"/>
        </w:rPr>
        <w:t>(-0.5*((n-n1)/w).^2) - 0.5*</w:t>
      </w:r>
      <w:proofErr w:type="spellStart"/>
      <w:r w:rsidRPr="00ED5023">
        <w:rPr>
          <w:rFonts w:ascii="Book Antiqua" w:eastAsia="Times New Roman" w:hAnsi="Book Antiqua" w:cs="Courier New"/>
          <w:color w:val="000000"/>
          <w:sz w:val="16"/>
          <w:szCs w:val="20"/>
          <w:lang w:val="en-GB" w:eastAsia="it-IT"/>
        </w:rPr>
        <w:t>exp</w:t>
      </w:r>
      <w:proofErr w:type="spellEnd"/>
      <w:r w:rsidRPr="00ED5023">
        <w:rPr>
          <w:rFonts w:ascii="Book Antiqua" w:eastAsia="Times New Roman" w:hAnsi="Book Antiqua" w:cs="Courier New"/>
          <w:color w:val="000000"/>
          <w:sz w:val="16"/>
          <w:szCs w:val="20"/>
          <w:lang w:val="en-GB" w:eastAsia="it-IT"/>
        </w:rPr>
        <w:t xml:space="preserve">(-0.5*((n-n2)/w).^2).*(n2 - n);  </w:t>
      </w:r>
      <w:r w:rsidRPr="00ED5023">
        <w:rPr>
          <w:rFonts w:ascii="Book Antiqua" w:eastAsia="Times New Roman" w:hAnsi="Book Antiqua" w:cs="Courier New"/>
          <w:color w:val="228B22"/>
          <w:sz w:val="16"/>
          <w:szCs w:val="20"/>
          <w:lang w:val="en-GB" w:eastAsia="it-IT"/>
        </w:rPr>
        <w:t>% x : input signal</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 xml:space="preserve">h = n .* (0.9 .^n) .* sin(0.2*pi*n);        </w:t>
      </w:r>
      <w:r w:rsidRPr="00ED5023">
        <w:rPr>
          <w:rFonts w:ascii="Book Antiqua" w:eastAsia="Times New Roman" w:hAnsi="Book Antiqua" w:cs="Courier New"/>
          <w:color w:val="228B22"/>
          <w:sz w:val="16"/>
          <w:szCs w:val="20"/>
          <w:lang w:val="en-GB" w:eastAsia="it-IT"/>
        </w:rPr>
        <w:t>% h : impulse response</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figure</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plot(x)</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y1=conv(</w:t>
      </w:r>
      <w:proofErr w:type="spellStart"/>
      <w:r w:rsidRPr="00ED5023">
        <w:rPr>
          <w:rFonts w:ascii="Book Antiqua" w:eastAsia="Times New Roman" w:hAnsi="Book Antiqua" w:cs="Courier New"/>
          <w:color w:val="000000"/>
          <w:sz w:val="16"/>
          <w:szCs w:val="20"/>
          <w:lang w:val="en-GB" w:eastAsia="it-IT"/>
        </w:rPr>
        <w:t>x,h</w:t>
      </w:r>
      <w:proofErr w:type="spellEnd"/>
      <w:r w:rsidRPr="00ED5023">
        <w:rPr>
          <w:rFonts w:ascii="Book Antiqua" w:eastAsia="Times New Roman" w:hAnsi="Book Antiqua" w:cs="Courier New"/>
          <w:color w:val="000000"/>
          <w:sz w:val="16"/>
          <w:szCs w:val="20"/>
          <w:lang w:val="en-GB" w:eastAsia="it-IT"/>
        </w:rPr>
        <w:t>);</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y=y1(1:300);</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figure</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plot(y)</w:t>
      </w:r>
    </w:p>
    <w:p w:rsidR="00451729" w:rsidRPr="00ED5023"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val="en-GB" w:eastAsia="it-IT"/>
        </w:rPr>
      </w:pPr>
      <w:r w:rsidRPr="00ED5023">
        <w:rPr>
          <w:rFonts w:ascii="Book Antiqua" w:eastAsia="Times New Roman" w:hAnsi="Book Antiqua" w:cs="Courier New"/>
          <w:color w:val="000000"/>
          <w:sz w:val="16"/>
          <w:szCs w:val="20"/>
          <w:lang w:val="en-GB" w:eastAsia="it-IT"/>
        </w:rPr>
        <w:t>y=</w:t>
      </w:r>
      <w:proofErr w:type="spellStart"/>
      <w:r w:rsidRPr="00ED5023">
        <w:rPr>
          <w:rFonts w:ascii="Book Antiqua" w:eastAsia="Times New Roman" w:hAnsi="Book Antiqua" w:cs="Courier New"/>
          <w:color w:val="000000"/>
          <w:sz w:val="16"/>
          <w:szCs w:val="20"/>
          <w:lang w:val="en-GB" w:eastAsia="it-IT"/>
        </w:rPr>
        <w:t>y+randn</w:t>
      </w:r>
      <w:proofErr w:type="spellEnd"/>
      <w:r w:rsidRPr="00ED5023">
        <w:rPr>
          <w:rFonts w:ascii="Book Antiqua" w:eastAsia="Times New Roman" w:hAnsi="Book Antiqua" w:cs="Courier New"/>
          <w:color w:val="000000"/>
          <w:sz w:val="16"/>
          <w:szCs w:val="20"/>
          <w:lang w:val="en-GB" w:eastAsia="it-IT"/>
        </w:rPr>
        <w:t>(1,300);</w:t>
      </w:r>
    </w:p>
    <w:p w:rsidR="00451729" w:rsidRPr="00940998"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eastAsia="it-IT"/>
        </w:rPr>
      </w:pPr>
      <w:r w:rsidRPr="00940998">
        <w:rPr>
          <w:rFonts w:ascii="Book Antiqua" w:eastAsia="Times New Roman" w:hAnsi="Book Antiqua" w:cs="Courier New"/>
          <w:color w:val="000000"/>
          <w:sz w:val="16"/>
          <w:szCs w:val="20"/>
          <w:lang w:eastAsia="it-IT"/>
        </w:rPr>
        <w:t>figure</w:t>
      </w:r>
    </w:p>
    <w:p w:rsidR="00451729" w:rsidRPr="00940998" w:rsidRDefault="00451729" w:rsidP="00451729">
      <w:pPr>
        <w:keepNext/>
        <w:keepLines/>
        <w:widowControl w:val="0"/>
        <w:autoSpaceDE w:val="0"/>
        <w:autoSpaceDN w:val="0"/>
        <w:adjustRightInd w:val="0"/>
        <w:spacing w:line="240" w:lineRule="auto"/>
        <w:ind w:left="360"/>
        <w:jc w:val="both"/>
        <w:rPr>
          <w:rFonts w:ascii="Book Antiqua" w:eastAsia="Times New Roman" w:hAnsi="Book Antiqua" w:cs="Courier New"/>
          <w:sz w:val="20"/>
          <w:szCs w:val="24"/>
          <w:lang w:eastAsia="it-IT"/>
        </w:rPr>
      </w:pPr>
      <w:r w:rsidRPr="00940998">
        <w:rPr>
          <w:rFonts w:ascii="Book Antiqua" w:eastAsia="Times New Roman" w:hAnsi="Book Antiqua" w:cs="Courier New"/>
          <w:color w:val="000000"/>
          <w:sz w:val="16"/>
          <w:szCs w:val="20"/>
          <w:lang w:eastAsia="it-IT"/>
        </w:rPr>
        <w:t>plot(y)</w:t>
      </w:r>
    </w:p>
    <w:p w:rsidR="00451729" w:rsidRPr="00940998" w:rsidRDefault="00451729" w:rsidP="00451729">
      <w:pPr>
        <w:keepNext/>
        <w:keepLines/>
        <w:widowControl w:val="0"/>
        <w:autoSpaceDE w:val="0"/>
        <w:autoSpaceDN w:val="0"/>
        <w:adjustRightInd w:val="0"/>
        <w:spacing w:line="240" w:lineRule="auto"/>
        <w:rPr>
          <w:rFonts w:ascii="Courier New" w:hAnsi="Courier New" w:cs="Courier New"/>
          <w:color w:val="228B22"/>
          <w:sz w:val="20"/>
          <w:szCs w:val="20"/>
        </w:rPr>
      </w:pPr>
    </w:p>
    <w:p w:rsidR="00451729" w:rsidRPr="00ED5023" w:rsidRDefault="00451729" w:rsidP="00451729">
      <w:pPr>
        <w:keepNext/>
        <w:keepLines/>
        <w:widowControl w:val="0"/>
        <w:autoSpaceDE w:val="0"/>
        <w:autoSpaceDN w:val="0"/>
        <w:adjustRightInd w:val="0"/>
        <w:spacing w:line="240" w:lineRule="auto"/>
        <w:rPr>
          <w:rFonts w:ascii="Book Antiqua" w:hAnsi="Book Antiqua" w:cs="Courier New"/>
          <w:sz w:val="20"/>
          <w:szCs w:val="20"/>
        </w:rPr>
      </w:pPr>
      <w:r w:rsidRPr="00ED5023">
        <w:rPr>
          <w:rFonts w:ascii="Book Antiqua" w:hAnsi="Book Antiqua" w:cs="Courier New"/>
          <w:sz w:val="20"/>
          <w:szCs w:val="20"/>
        </w:rPr>
        <w:t>per creare la matrice di convoluzione usare la seguente istruzione:</w:t>
      </w:r>
    </w:p>
    <w:p w:rsidR="00451729" w:rsidRPr="00ED5023" w:rsidRDefault="00451729" w:rsidP="00451729">
      <w:pPr>
        <w:keepNext/>
        <w:keepLines/>
        <w:widowControl w:val="0"/>
        <w:autoSpaceDE w:val="0"/>
        <w:autoSpaceDN w:val="0"/>
        <w:adjustRightInd w:val="0"/>
        <w:spacing w:line="240" w:lineRule="auto"/>
        <w:rPr>
          <w:rFonts w:ascii="Courier New" w:hAnsi="Courier New" w:cs="Courier New"/>
          <w:sz w:val="24"/>
          <w:szCs w:val="24"/>
        </w:rPr>
      </w:pPr>
      <w:r w:rsidRPr="00ED5023">
        <w:rPr>
          <w:rFonts w:ascii="Courier New" w:hAnsi="Courier New" w:cs="Courier New"/>
          <w:color w:val="000000"/>
          <w:sz w:val="20"/>
          <w:szCs w:val="20"/>
        </w:rPr>
        <w:t xml:space="preserve">H = </w:t>
      </w:r>
      <w:proofErr w:type="spellStart"/>
      <w:r w:rsidRPr="00ED5023">
        <w:rPr>
          <w:rFonts w:ascii="Courier New" w:hAnsi="Courier New" w:cs="Courier New"/>
          <w:color w:val="000000"/>
          <w:sz w:val="20"/>
          <w:szCs w:val="20"/>
        </w:rPr>
        <w:t>convmtx</w:t>
      </w:r>
      <w:proofErr w:type="spellEnd"/>
      <w:r w:rsidRPr="00ED5023">
        <w:rPr>
          <w:rFonts w:ascii="Courier New" w:hAnsi="Courier New" w:cs="Courier New"/>
          <w:color w:val="000000"/>
          <w:sz w:val="20"/>
          <w:szCs w:val="20"/>
        </w:rPr>
        <w:t>(h, N);</w:t>
      </w:r>
    </w:p>
    <w:p w:rsidR="00451729" w:rsidRPr="00ED5023" w:rsidRDefault="00451729" w:rsidP="00451729">
      <w:pPr>
        <w:keepNext/>
        <w:keepLines/>
        <w:widowControl w:val="0"/>
        <w:autoSpaceDE w:val="0"/>
        <w:autoSpaceDN w:val="0"/>
        <w:adjustRightInd w:val="0"/>
        <w:spacing w:line="240" w:lineRule="auto"/>
        <w:rPr>
          <w:rFonts w:ascii="Courier New" w:hAnsi="Courier New" w:cs="Courier New"/>
          <w:color w:val="228B22"/>
          <w:sz w:val="20"/>
          <w:szCs w:val="20"/>
        </w:rPr>
      </w:pPr>
    </w:p>
    <w:p w:rsidR="00451729" w:rsidRPr="00ED5023" w:rsidRDefault="00451729" w:rsidP="00451729">
      <w:pPr>
        <w:keepNext/>
        <w:keepLines/>
        <w:widowControl w:val="0"/>
        <w:autoSpaceDE w:val="0"/>
        <w:autoSpaceDN w:val="0"/>
        <w:adjustRightInd w:val="0"/>
        <w:spacing w:line="240" w:lineRule="auto"/>
        <w:rPr>
          <w:rFonts w:ascii="Courier New" w:hAnsi="Courier New" w:cs="Courier New"/>
          <w:color w:val="228B22"/>
          <w:sz w:val="20"/>
          <w:szCs w:val="20"/>
        </w:rPr>
      </w:pPr>
    </w:p>
    <w:p w:rsidR="00451729" w:rsidRPr="00ED5023" w:rsidRDefault="00451729" w:rsidP="00451729">
      <w:pPr>
        <w:keepNext/>
        <w:keepLines/>
        <w:widowControl w:val="0"/>
        <w:autoSpaceDE w:val="0"/>
        <w:autoSpaceDN w:val="0"/>
        <w:adjustRightInd w:val="0"/>
        <w:spacing w:line="240" w:lineRule="auto"/>
        <w:rPr>
          <w:rFonts w:ascii="Book Antiqua" w:hAnsi="Book Antiqua" w:cs="Courier New"/>
          <w:sz w:val="20"/>
          <w:szCs w:val="20"/>
        </w:rPr>
      </w:pPr>
      <w:r w:rsidRPr="00ED5023">
        <w:rPr>
          <w:rFonts w:ascii="Book Antiqua" w:hAnsi="Book Antiqua" w:cs="Courier New"/>
          <w:sz w:val="20"/>
          <w:szCs w:val="20"/>
        </w:rPr>
        <w:t>Procedere come segue:</w:t>
      </w:r>
    </w:p>
    <w:p w:rsidR="00451729" w:rsidRPr="00ED5023" w:rsidRDefault="00451729" w:rsidP="00451729">
      <w:pPr>
        <w:keepNext/>
        <w:keepLines/>
        <w:widowControl w:val="0"/>
        <w:autoSpaceDE w:val="0"/>
        <w:autoSpaceDN w:val="0"/>
        <w:adjustRightInd w:val="0"/>
        <w:spacing w:line="240" w:lineRule="auto"/>
        <w:rPr>
          <w:rFonts w:ascii="Book Antiqua" w:eastAsia="Calibri" w:hAnsi="Book Antiqua" w:cs="Courier New"/>
          <w:sz w:val="20"/>
          <w:szCs w:val="20"/>
          <w:lang w:eastAsia="ar-SA"/>
        </w:rPr>
      </w:pPr>
      <w:r w:rsidRPr="00ED5023">
        <w:rPr>
          <w:rFonts w:ascii="Book Antiqua" w:hAnsi="Book Antiqua" w:cs="Courier New"/>
          <w:sz w:val="20"/>
          <w:szCs w:val="20"/>
        </w:rPr>
        <w:t>1)</w:t>
      </w:r>
      <w:r w:rsidRPr="00ED5023">
        <w:rPr>
          <w:rFonts w:ascii="Courier New" w:hAnsi="Courier New" w:cs="Courier New"/>
          <w:sz w:val="20"/>
          <w:szCs w:val="20"/>
        </w:rPr>
        <w:t xml:space="preserve"> </w:t>
      </w:r>
      <w:r w:rsidRPr="00ED5023">
        <w:rPr>
          <w:rFonts w:ascii="Book Antiqua" w:eastAsia="Calibri" w:hAnsi="Book Antiqua" w:cs="Courier New"/>
          <w:sz w:val="20"/>
          <w:szCs w:val="20"/>
          <w:lang w:eastAsia="ar-SA"/>
        </w:rPr>
        <w:t xml:space="preserve">Utilizzando l’approccio algebrico risolvere il problema inverso per trovare la stima di </w:t>
      </w:r>
      <w:r w:rsidRPr="00ED5023">
        <w:rPr>
          <w:rFonts w:ascii="Book Antiqua" w:eastAsia="Calibri" w:hAnsi="Book Antiqua" w:cs="Courier New"/>
          <w:b/>
          <w:sz w:val="20"/>
          <w:szCs w:val="20"/>
          <w:lang w:eastAsia="ar-SA"/>
        </w:rPr>
        <w:t>x</w:t>
      </w:r>
      <w:r w:rsidRPr="00ED5023">
        <w:rPr>
          <w:rFonts w:ascii="Book Antiqua" w:eastAsia="Calibri" w:hAnsi="Book Antiqua" w:cs="Courier New"/>
          <w:sz w:val="20"/>
          <w:szCs w:val="20"/>
          <w:lang w:eastAsia="ar-SA"/>
        </w:rPr>
        <w:t>:</w:t>
      </w:r>
    </w:p>
    <w:p w:rsidR="00451729" w:rsidRPr="00ED5023" w:rsidRDefault="00451729" w:rsidP="00451729">
      <w:pPr>
        <w:pStyle w:val="Paragrafoelenco"/>
        <w:keepNext/>
        <w:keepLines/>
        <w:widowControl w:val="0"/>
        <w:numPr>
          <w:ilvl w:val="0"/>
          <w:numId w:val="25"/>
        </w:numPr>
        <w:autoSpaceDE w:val="0"/>
        <w:autoSpaceDN w:val="0"/>
        <w:adjustRightInd w:val="0"/>
        <w:spacing w:line="240" w:lineRule="auto"/>
        <w:ind w:left="709" w:hanging="283"/>
        <w:rPr>
          <w:rFonts w:ascii="Book Antiqua" w:hAnsi="Book Antiqua" w:cs="Courier New"/>
          <w:sz w:val="20"/>
          <w:szCs w:val="20"/>
        </w:rPr>
      </w:pPr>
      <w:r w:rsidRPr="00ED5023">
        <w:rPr>
          <w:rFonts w:ascii="Book Antiqua" w:hAnsi="Book Antiqua" w:cs="Courier New"/>
          <w:sz w:val="20"/>
          <w:szCs w:val="20"/>
        </w:rPr>
        <w:t>in assenza di regolarizzazione (in questo caso ridurre notevolmente il rumore sul segnale simulato, per evitare che il problema inverso risulti mal posto). Confrontare i risultati stimati con l’ingresso non distorto.</w:t>
      </w:r>
    </w:p>
    <w:p w:rsidR="00451729" w:rsidRPr="00ED5023" w:rsidRDefault="00451729" w:rsidP="00451729">
      <w:pPr>
        <w:keepNext/>
        <w:keepLines/>
        <w:widowControl w:val="0"/>
        <w:autoSpaceDE w:val="0"/>
        <w:autoSpaceDN w:val="0"/>
        <w:adjustRightInd w:val="0"/>
        <w:spacing w:line="240" w:lineRule="auto"/>
        <w:rPr>
          <w:rFonts w:ascii="Book Antiqua" w:hAnsi="Book Antiqua" w:cs="Courier New"/>
          <w:sz w:val="20"/>
          <w:szCs w:val="20"/>
        </w:rPr>
      </w:pPr>
      <w:r w:rsidRPr="00ED5023">
        <w:rPr>
          <w:rFonts w:ascii="Book Antiqua" w:hAnsi="Book Antiqua" w:cs="Courier New"/>
          <w:sz w:val="20"/>
          <w:szCs w:val="20"/>
        </w:rPr>
        <w:t xml:space="preserve">2)  Sfruttare le proprietà della matrice circolante per risolvere il problema inverso </w:t>
      </w:r>
      <w:r w:rsidRPr="00ED5023">
        <w:rPr>
          <w:rFonts w:ascii="Book Antiqua" w:eastAsia="Times New Roman" w:hAnsi="Book Antiqua" w:cs="Times New Roman"/>
          <w:sz w:val="20"/>
          <w:szCs w:val="20"/>
          <w:lang w:eastAsia="ar-SA"/>
        </w:rPr>
        <w:t>introducendo le seguenti regolarizzazioni:</w:t>
      </w:r>
    </w:p>
    <w:p w:rsidR="00451729" w:rsidRPr="00ED5023" w:rsidRDefault="00451729" w:rsidP="00451729">
      <w:pPr>
        <w:pStyle w:val="Paragrafoelenco"/>
        <w:keepNext/>
        <w:keepLines/>
        <w:widowControl w:val="0"/>
        <w:numPr>
          <w:ilvl w:val="0"/>
          <w:numId w:val="23"/>
        </w:numPr>
        <w:autoSpaceDE w:val="0"/>
        <w:autoSpaceDN w:val="0"/>
        <w:adjustRightInd w:val="0"/>
        <w:spacing w:line="300" w:lineRule="atLeast"/>
        <w:ind w:left="567" w:hanging="283"/>
        <w:jc w:val="both"/>
        <w:rPr>
          <w:rFonts w:ascii="Book Antiqua" w:eastAsia="Times New Roman" w:hAnsi="Book Antiqua"/>
          <w:sz w:val="20"/>
          <w:szCs w:val="20"/>
        </w:rPr>
      </w:pPr>
      <w:r w:rsidRPr="00ED5023">
        <w:rPr>
          <w:position w:val="-6"/>
        </w:rPr>
        <w:object w:dxaOrig="660" w:dyaOrig="320">
          <v:shape id="_x0000_i1307" type="#_x0000_t75" style="width:36.75pt;height:15pt" o:ole="" fillcolor="window">
            <v:imagedata r:id="rId198" o:title=""/>
          </v:shape>
          <o:OLEObject Type="Embed" ProgID="Equation.3" ShapeID="_x0000_i1307" DrawAspect="Content" ObjectID="_1603010323" r:id="rId199"/>
        </w:object>
      </w:r>
      <w:r w:rsidRPr="00ED5023">
        <w:rPr>
          <w:rFonts w:ascii="Book Antiqua" w:eastAsia="Times New Roman" w:hAnsi="Book Antiqua"/>
          <w:i/>
          <w:sz w:val="20"/>
          <w:szCs w:val="20"/>
        </w:rPr>
        <w:t xml:space="preserve"> </w:t>
      </w:r>
      <w:r w:rsidRPr="00ED5023">
        <w:rPr>
          <w:rFonts w:ascii="Book Antiqua" w:eastAsia="Times New Roman" w:hAnsi="Book Antiqua"/>
          <w:sz w:val="20"/>
          <w:szCs w:val="20"/>
        </w:rPr>
        <w:t xml:space="preserve">= </w:t>
      </w:r>
      <w:r w:rsidRPr="00ED5023">
        <w:rPr>
          <w:position w:val="-6"/>
        </w:rPr>
        <w:object w:dxaOrig="240" w:dyaOrig="220">
          <v:shape id="_x0000_i1308" type="#_x0000_t75" style="width:15pt;height:15pt" o:ole="" fillcolor="window">
            <v:imagedata r:id="rId200" o:title=""/>
          </v:shape>
          <o:OLEObject Type="Embed" ProgID="Equation.3" ShapeID="_x0000_i1308" DrawAspect="Content" ObjectID="_1603010324" r:id="rId201"/>
        </w:object>
      </w:r>
      <w:r w:rsidRPr="00ED5023">
        <w:rPr>
          <w:rFonts w:ascii="Book Antiqua" w:eastAsia="Times New Roman" w:hAnsi="Book Antiqua"/>
          <w:sz w:val="20"/>
          <w:szCs w:val="20"/>
        </w:rPr>
        <w:t xml:space="preserve">* </w:t>
      </w:r>
      <w:proofErr w:type="spellStart"/>
      <w:r w:rsidRPr="00ED5023">
        <w:rPr>
          <w:rFonts w:ascii="Book Antiqua" w:eastAsia="Times New Roman" w:hAnsi="Book Antiqua"/>
          <w:sz w:val="20"/>
          <w:szCs w:val="20"/>
        </w:rPr>
        <w:t>eye</w:t>
      </w:r>
      <w:proofErr w:type="spellEnd"/>
      <w:r w:rsidRPr="00ED5023">
        <w:rPr>
          <w:rFonts w:ascii="Book Antiqua" w:eastAsia="Times New Roman" w:hAnsi="Book Antiqua"/>
          <w:sz w:val="20"/>
          <w:szCs w:val="20"/>
        </w:rPr>
        <w:t xml:space="preserve">(N) al variare di </w:t>
      </w:r>
      <w:r w:rsidRPr="00ED5023">
        <w:rPr>
          <w:position w:val="-6"/>
        </w:rPr>
        <w:object w:dxaOrig="240" w:dyaOrig="220">
          <v:shape id="_x0000_i1309" type="#_x0000_t75" style="width:15pt;height:15pt" o:ole="" fillcolor="window">
            <v:imagedata r:id="rId202" o:title=""/>
          </v:shape>
          <o:OLEObject Type="Embed" ProgID="Equation.3" ShapeID="_x0000_i1309" DrawAspect="Content" ObjectID="_1603010325" r:id="rId203"/>
        </w:object>
      </w:r>
      <w:r w:rsidRPr="00ED5023">
        <w:rPr>
          <w:rFonts w:ascii="Book Antiqua" w:eastAsia="Times New Roman" w:hAnsi="Book Antiqua"/>
          <w:sz w:val="20"/>
          <w:szCs w:val="20"/>
        </w:rPr>
        <w:t xml:space="preserve"> (</w:t>
      </w:r>
      <w:proofErr w:type="spellStart"/>
      <w:r w:rsidRPr="00ED5023">
        <w:rPr>
          <w:rFonts w:ascii="Book Antiqua" w:eastAsia="Times New Roman" w:hAnsi="Book Antiqua"/>
          <w:sz w:val="20"/>
          <w:szCs w:val="20"/>
        </w:rPr>
        <w:t>eye</w:t>
      </w:r>
      <w:proofErr w:type="spellEnd"/>
      <w:r w:rsidRPr="00ED5023">
        <w:rPr>
          <w:rFonts w:ascii="Book Antiqua" w:eastAsia="Times New Roman" w:hAnsi="Book Antiqua"/>
          <w:sz w:val="20"/>
          <w:szCs w:val="20"/>
        </w:rPr>
        <w:t xml:space="preserve">(N): matrice </w:t>
      </w:r>
      <w:proofErr w:type="spellStart"/>
      <w:r w:rsidRPr="00ED5023">
        <w:rPr>
          <w:rFonts w:ascii="Book Antiqua" w:eastAsia="Times New Roman" w:hAnsi="Book Antiqua"/>
          <w:sz w:val="20"/>
          <w:szCs w:val="20"/>
        </w:rPr>
        <w:t>identita’</w:t>
      </w:r>
      <w:proofErr w:type="spellEnd"/>
      <w:r w:rsidRPr="00ED5023">
        <w:rPr>
          <w:rFonts w:ascii="Book Antiqua" w:eastAsia="Times New Roman" w:hAnsi="Book Antiqua"/>
          <w:sz w:val="20"/>
          <w:szCs w:val="20"/>
        </w:rPr>
        <w:t xml:space="preserve"> </w:t>
      </w:r>
      <w:proofErr w:type="spellStart"/>
      <w:r w:rsidRPr="00ED5023">
        <w:rPr>
          <w:rFonts w:ascii="Book Antiqua" w:eastAsia="Times New Roman" w:hAnsi="Book Antiqua"/>
          <w:sz w:val="20"/>
          <w:szCs w:val="20"/>
        </w:rPr>
        <w:t>NxN</w:t>
      </w:r>
      <w:proofErr w:type="spellEnd"/>
      <w:r w:rsidRPr="00ED5023">
        <w:rPr>
          <w:rFonts w:ascii="Book Antiqua" w:eastAsia="Times New Roman" w:hAnsi="Book Antiqua"/>
          <w:sz w:val="20"/>
          <w:szCs w:val="20"/>
        </w:rPr>
        <w:t xml:space="preserve">);  regolarizzazione di </w:t>
      </w:r>
      <w:proofErr w:type="spellStart"/>
      <w:r w:rsidRPr="00ED5023">
        <w:rPr>
          <w:rFonts w:ascii="Book Antiqua" w:eastAsia="Times New Roman" w:hAnsi="Book Antiqua"/>
          <w:sz w:val="20"/>
          <w:szCs w:val="20"/>
        </w:rPr>
        <w:t>Tikhonov</w:t>
      </w:r>
      <w:proofErr w:type="spellEnd"/>
      <w:r w:rsidRPr="00ED5023">
        <w:rPr>
          <w:rFonts w:ascii="Book Antiqua" w:eastAsia="Times New Roman" w:hAnsi="Book Antiqua"/>
          <w:sz w:val="20"/>
          <w:szCs w:val="20"/>
        </w:rPr>
        <w:t>, ovvero filtro identità;</w:t>
      </w:r>
    </w:p>
    <w:p w:rsidR="00451729" w:rsidRPr="00ED5023" w:rsidRDefault="00451729" w:rsidP="00451729">
      <w:pPr>
        <w:pStyle w:val="Paragrafoelenco"/>
        <w:keepNext/>
        <w:keepLines/>
        <w:widowControl w:val="0"/>
        <w:numPr>
          <w:ilvl w:val="0"/>
          <w:numId w:val="23"/>
        </w:numPr>
        <w:autoSpaceDE w:val="0"/>
        <w:autoSpaceDN w:val="0"/>
        <w:adjustRightInd w:val="0"/>
        <w:spacing w:line="300" w:lineRule="atLeast"/>
        <w:ind w:left="567" w:hanging="283"/>
        <w:jc w:val="both"/>
        <w:rPr>
          <w:rFonts w:ascii="Book Antiqua" w:eastAsia="Times New Roman" w:hAnsi="Book Antiqua"/>
          <w:sz w:val="20"/>
          <w:szCs w:val="20"/>
        </w:rPr>
      </w:pPr>
      <w:r w:rsidRPr="00ED5023">
        <w:rPr>
          <w:rFonts w:ascii="Book Antiqua" w:eastAsia="Times New Roman" w:hAnsi="Book Antiqua"/>
          <w:sz w:val="20"/>
          <w:szCs w:val="20"/>
        </w:rPr>
        <w:t xml:space="preserve">Filtro passa alto: </w:t>
      </w:r>
      <w:r w:rsidRPr="00ED5023">
        <w:rPr>
          <w:i/>
          <w:position w:val="-6"/>
        </w:rPr>
        <w:object w:dxaOrig="660" w:dyaOrig="320">
          <v:shape id="_x0000_i1310" type="#_x0000_t75" style="width:36.75pt;height:15pt" o:ole="" fillcolor="window">
            <v:imagedata r:id="rId204" o:title=""/>
          </v:shape>
          <o:OLEObject Type="Embed" ProgID="Equation.3" ShapeID="_x0000_i1310" DrawAspect="Content" ObjectID="_1603010326" r:id="rId205"/>
        </w:object>
      </w:r>
      <w:r w:rsidRPr="00ED5023">
        <w:rPr>
          <w:rFonts w:ascii="Book Antiqua" w:eastAsia="Times New Roman" w:hAnsi="Book Antiqua"/>
          <w:i/>
          <w:sz w:val="20"/>
          <w:szCs w:val="20"/>
        </w:rPr>
        <w:t xml:space="preserve"> = </w:t>
      </w:r>
      <w:proofErr w:type="spellStart"/>
      <w:r w:rsidRPr="00ED5023">
        <w:rPr>
          <w:rFonts w:ascii="Book Antiqua" w:eastAsia="Times New Roman" w:hAnsi="Book Antiqua" w:cs="Courier New"/>
          <w:color w:val="228B22"/>
          <w:sz w:val="20"/>
          <w:szCs w:val="20"/>
        </w:rPr>
        <w:t>spdiags</w:t>
      </w:r>
      <w:proofErr w:type="spellEnd"/>
      <w:r w:rsidRPr="00ED5023">
        <w:rPr>
          <w:rFonts w:ascii="Book Antiqua" w:eastAsia="Times New Roman" w:hAnsi="Book Antiqua" w:cs="Courier New"/>
          <w:color w:val="228B22"/>
          <w:sz w:val="20"/>
          <w:szCs w:val="20"/>
        </w:rPr>
        <w:t xml:space="preserve">([e -2*e </w:t>
      </w:r>
      <w:proofErr w:type="spellStart"/>
      <w:r w:rsidRPr="00ED5023">
        <w:rPr>
          <w:rFonts w:ascii="Book Antiqua" w:eastAsia="Times New Roman" w:hAnsi="Book Antiqua" w:cs="Courier New"/>
          <w:color w:val="228B22"/>
          <w:sz w:val="20"/>
          <w:szCs w:val="20"/>
        </w:rPr>
        <w:t>e</w:t>
      </w:r>
      <w:proofErr w:type="spellEnd"/>
      <w:r w:rsidRPr="00ED5023">
        <w:rPr>
          <w:rFonts w:ascii="Book Antiqua" w:eastAsia="Times New Roman" w:hAnsi="Book Antiqua" w:cs="Courier New"/>
          <w:color w:val="228B22"/>
          <w:sz w:val="20"/>
          <w:szCs w:val="20"/>
        </w:rPr>
        <w:t xml:space="preserve">], -1:1, N, N), con </w:t>
      </w:r>
      <w:r w:rsidRPr="00ED5023">
        <w:rPr>
          <w:rFonts w:ascii="Book Antiqua" w:eastAsia="Times New Roman" w:hAnsi="Book Antiqua" w:cs="Courier New"/>
          <w:color w:val="000000"/>
          <w:sz w:val="20"/>
          <w:szCs w:val="20"/>
        </w:rPr>
        <w:t xml:space="preserve">e = </w:t>
      </w:r>
      <w:proofErr w:type="spellStart"/>
      <w:r w:rsidRPr="00ED5023">
        <w:rPr>
          <w:rFonts w:ascii="Book Antiqua" w:eastAsia="Times New Roman" w:hAnsi="Book Antiqua" w:cs="Courier New"/>
          <w:color w:val="000000"/>
          <w:sz w:val="20"/>
          <w:szCs w:val="20"/>
        </w:rPr>
        <w:t>ones</w:t>
      </w:r>
      <w:proofErr w:type="spellEnd"/>
      <w:r w:rsidRPr="00ED5023">
        <w:rPr>
          <w:rFonts w:ascii="Book Antiqua" w:eastAsia="Times New Roman" w:hAnsi="Book Antiqua" w:cs="Courier New"/>
          <w:color w:val="000000"/>
          <w:sz w:val="20"/>
          <w:szCs w:val="20"/>
        </w:rPr>
        <w:t>(N, 1) (è un operatore gradiente o filtro passa alto); ‘</w:t>
      </w:r>
      <w:proofErr w:type="spellStart"/>
      <w:r w:rsidRPr="00ED5023">
        <w:rPr>
          <w:rFonts w:ascii="Book Antiqua" w:eastAsia="Times New Roman" w:hAnsi="Book Antiqua" w:cs="Courier New"/>
          <w:color w:val="000000"/>
          <w:sz w:val="20"/>
          <w:szCs w:val="20"/>
        </w:rPr>
        <w:t>spdiags</w:t>
      </w:r>
      <w:proofErr w:type="spellEnd"/>
      <w:r w:rsidRPr="00ED5023">
        <w:rPr>
          <w:rFonts w:ascii="Book Antiqua" w:eastAsia="Times New Roman" w:hAnsi="Book Antiqua" w:cs="Courier New"/>
          <w:color w:val="000000"/>
          <w:sz w:val="20"/>
          <w:szCs w:val="20"/>
        </w:rPr>
        <w:t>’ crea matrici diagonali i cui valori sono gestibili dall’operatore.</w:t>
      </w:r>
    </w:p>
    <w:p w:rsidR="00451729" w:rsidRPr="00ED5023" w:rsidRDefault="00451729" w:rsidP="00451729">
      <w:pPr>
        <w:keepNext/>
        <w:keepLines/>
        <w:widowControl w:val="0"/>
        <w:tabs>
          <w:tab w:val="num" w:pos="993"/>
        </w:tabs>
        <w:autoSpaceDE w:val="0"/>
        <w:ind w:left="1080"/>
        <w:jc w:val="both"/>
        <w:rPr>
          <w:rFonts w:ascii="Book Antiqua" w:eastAsia="Times New Roman" w:hAnsi="Book Antiqua" w:cs="Courier New"/>
          <w:i/>
          <w:color w:val="000000"/>
          <w:sz w:val="20"/>
          <w:szCs w:val="20"/>
          <w:lang w:eastAsia="ar-SA"/>
        </w:rPr>
      </w:pPr>
    </w:p>
    <w:p w:rsidR="00451729" w:rsidRPr="00ED5023" w:rsidRDefault="00451729" w:rsidP="00451729">
      <w:pPr>
        <w:keepNext/>
        <w:keepLines/>
        <w:widowControl w:val="0"/>
        <w:autoSpaceDE w:val="0"/>
        <w:autoSpaceDN w:val="0"/>
        <w:adjustRightInd w:val="0"/>
        <w:spacing w:line="240" w:lineRule="auto"/>
        <w:rPr>
          <w:rFonts w:ascii="Book Antiqua" w:hAnsi="Book Antiqua" w:cs="Courier New"/>
          <w:sz w:val="24"/>
          <w:szCs w:val="24"/>
        </w:rPr>
      </w:pPr>
      <w:r w:rsidRPr="00ED5023">
        <w:rPr>
          <w:rFonts w:ascii="Book Antiqua" w:hAnsi="Book Antiqua" w:cs="Courier New"/>
          <w:color w:val="228B22"/>
          <w:sz w:val="20"/>
          <w:szCs w:val="20"/>
        </w:rPr>
        <w:t xml:space="preserve">%procedura per creare l’operatore C con </w:t>
      </w:r>
      <w:r w:rsidRPr="00ED5023">
        <w:rPr>
          <w:rFonts w:ascii="Book Antiqua" w:hAnsi="Book Antiqua" w:cs="Courier New"/>
          <w:color w:val="000000"/>
          <w:sz w:val="20"/>
          <w:szCs w:val="20"/>
        </w:rPr>
        <w:t>M=1023=2*N-1:</w:t>
      </w:r>
    </w:p>
    <w:p w:rsidR="00451729" w:rsidRPr="00ED5023" w:rsidRDefault="00451729" w:rsidP="00451729">
      <w:pPr>
        <w:keepNext/>
        <w:keepLines/>
        <w:widowControl w:val="0"/>
        <w:autoSpaceDE w:val="0"/>
        <w:autoSpaceDN w:val="0"/>
        <w:adjustRightInd w:val="0"/>
        <w:spacing w:line="240" w:lineRule="auto"/>
        <w:rPr>
          <w:rFonts w:ascii="Book Antiqua" w:hAnsi="Book Antiqua" w:cs="Courier New"/>
          <w:color w:val="000000"/>
          <w:sz w:val="20"/>
          <w:szCs w:val="20"/>
        </w:rPr>
      </w:pPr>
    </w:p>
    <w:p w:rsidR="00451729" w:rsidRPr="00ED5023" w:rsidRDefault="00451729" w:rsidP="00451729">
      <w:pPr>
        <w:keepNext/>
        <w:keepLines/>
        <w:widowControl w:val="0"/>
        <w:autoSpaceDE w:val="0"/>
        <w:autoSpaceDN w:val="0"/>
        <w:adjustRightInd w:val="0"/>
        <w:spacing w:line="240" w:lineRule="auto"/>
        <w:rPr>
          <w:rFonts w:ascii="Book Antiqua" w:hAnsi="Book Antiqua" w:cs="Courier New"/>
          <w:color w:val="228B22"/>
          <w:sz w:val="20"/>
          <w:szCs w:val="20"/>
        </w:rPr>
      </w:pPr>
      <w:r w:rsidRPr="00ED5023">
        <w:rPr>
          <w:rFonts w:ascii="Book Antiqua" w:hAnsi="Book Antiqua" w:cs="Courier New"/>
          <w:color w:val="000000"/>
          <w:sz w:val="20"/>
          <w:szCs w:val="20"/>
        </w:rPr>
        <w:t xml:space="preserve">c=[-0.25 1 -0.25]; </w:t>
      </w:r>
      <w:r w:rsidRPr="00ED5023">
        <w:rPr>
          <w:rFonts w:ascii="Book Antiqua" w:hAnsi="Book Antiqua" w:cs="Courier New"/>
          <w:color w:val="228B22"/>
          <w:sz w:val="20"/>
          <w:szCs w:val="20"/>
        </w:rPr>
        <w:t>%è la risposta impulsiva di tipo PASSA ALTO</w:t>
      </w:r>
    </w:p>
    <w:p w:rsidR="00451729" w:rsidRPr="00ED5023" w:rsidRDefault="00451729" w:rsidP="00451729">
      <w:pPr>
        <w:keepNext/>
        <w:keepLines/>
        <w:widowControl w:val="0"/>
        <w:autoSpaceDE w:val="0"/>
        <w:autoSpaceDN w:val="0"/>
        <w:adjustRightInd w:val="0"/>
        <w:spacing w:line="240" w:lineRule="auto"/>
        <w:rPr>
          <w:rFonts w:ascii="Book Antiqua" w:hAnsi="Book Antiqua" w:cs="Courier New"/>
          <w:color w:val="228B22"/>
          <w:sz w:val="20"/>
          <w:szCs w:val="20"/>
        </w:rPr>
      </w:pPr>
      <w:r w:rsidRPr="00ED5023">
        <w:rPr>
          <w:rFonts w:ascii="Book Antiqua" w:hAnsi="Book Antiqua" w:cs="Courier New"/>
          <w:color w:val="000000"/>
          <w:sz w:val="20"/>
          <w:szCs w:val="20"/>
        </w:rPr>
        <w:lastRenderedPageBreak/>
        <w:t>C=</w:t>
      </w:r>
      <w:proofErr w:type="spellStart"/>
      <w:r w:rsidRPr="00ED5023">
        <w:rPr>
          <w:rFonts w:ascii="Book Antiqua" w:hAnsi="Book Antiqua" w:cs="Courier New"/>
          <w:color w:val="000000"/>
          <w:sz w:val="20"/>
          <w:szCs w:val="20"/>
        </w:rPr>
        <w:t>toeplitz</w:t>
      </w:r>
      <w:proofErr w:type="spellEnd"/>
      <w:r w:rsidRPr="00ED5023">
        <w:rPr>
          <w:rFonts w:ascii="Book Antiqua" w:hAnsi="Book Antiqua" w:cs="Courier New"/>
          <w:color w:val="000000"/>
          <w:sz w:val="20"/>
          <w:szCs w:val="20"/>
        </w:rPr>
        <w:t xml:space="preserve">([c </w:t>
      </w:r>
      <w:proofErr w:type="spellStart"/>
      <w:r w:rsidRPr="00ED5023">
        <w:rPr>
          <w:rFonts w:ascii="Book Antiqua" w:hAnsi="Book Antiqua" w:cs="Courier New"/>
          <w:color w:val="000000"/>
          <w:sz w:val="20"/>
          <w:szCs w:val="20"/>
        </w:rPr>
        <w:t>zeros</w:t>
      </w:r>
      <w:proofErr w:type="spellEnd"/>
      <w:r w:rsidRPr="00ED5023">
        <w:rPr>
          <w:rFonts w:ascii="Book Antiqua" w:hAnsi="Book Antiqua" w:cs="Courier New"/>
          <w:color w:val="000000"/>
          <w:sz w:val="20"/>
          <w:szCs w:val="20"/>
        </w:rPr>
        <w:t xml:space="preserve">(1,1020)], [c(1) </w:t>
      </w:r>
      <w:proofErr w:type="spellStart"/>
      <w:r w:rsidRPr="00ED5023">
        <w:rPr>
          <w:rFonts w:ascii="Book Antiqua" w:hAnsi="Book Antiqua" w:cs="Courier New"/>
          <w:color w:val="000000"/>
          <w:sz w:val="20"/>
          <w:szCs w:val="20"/>
        </w:rPr>
        <w:t>zeros</w:t>
      </w:r>
      <w:proofErr w:type="spellEnd"/>
      <w:r w:rsidRPr="00ED5023">
        <w:rPr>
          <w:rFonts w:ascii="Book Antiqua" w:hAnsi="Book Antiqua" w:cs="Courier New"/>
          <w:color w:val="000000"/>
          <w:sz w:val="20"/>
          <w:szCs w:val="20"/>
        </w:rPr>
        <w:t>(1,1022)]);</w:t>
      </w:r>
      <w:r w:rsidRPr="00ED5023">
        <w:rPr>
          <w:rFonts w:ascii="Book Antiqua" w:hAnsi="Book Antiqua" w:cs="Courier New"/>
          <w:color w:val="228B22"/>
          <w:sz w:val="20"/>
          <w:szCs w:val="20"/>
        </w:rPr>
        <w:t xml:space="preserve">%TOEPLITZ(C,R) crea una matrice di </w:t>
      </w:r>
      <w:proofErr w:type="spellStart"/>
      <w:r w:rsidRPr="00ED5023">
        <w:rPr>
          <w:rFonts w:ascii="Book Antiqua" w:hAnsi="Book Antiqua" w:cs="Courier New"/>
          <w:color w:val="228B22"/>
          <w:sz w:val="20"/>
          <w:szCs w:val="20"/>
        </w:rPr>
        <w:t>Toeplitz</w:t>
      </w:r>
      <w:proofErr w:type="spellEnd"/>
      <w:r w:rsidRPr="00ED5023">
        <w:rPr>
          <w:rFonts w:ascii="Book Antiqua" w:hAnsi="Book Antiqua" w:cs="Courier New"/>
          <w:color w:val="228B22"/>
          <w:sz w:val="20"/>
          <w:szCs w:val="20"/>
        </w:rPr>
        <w:t xml:space="preserve"> con C come prima colonna e R come prima riga della matrice circolante</w:t>
      </w:r>
    </w:p>
    <w:p w:rsidR="00451729" w:rsidRPr="00ED5023" w:rsidRDefault="00451729" w:rsidP="00451729">
      <w:pPr>
        <w:keepNext/>
        <w:keepLines/>
        <w:widowControl w:val="0"/>
        <w:autoSpaceDE w:val="0"/>
        <w:autoSpaceDN w:val="0"/>
        <w:adjustRightInd w:val="0"/>
        <w:spacing w:line="240" w:lineRule="auto"/>
        <w:rPr>
          <w:rFonts w:ascii="Book Antiqua" w:hAnsi="Book Antiqua" w:cs="Courier New"/>
          <w:sz w:val="24"/>
          <w:szCs w:val="24"/>
        </w:rPr>
      </w:pPr>
    </w:p>
    <w:p w:rsidR="00451729" w:rsidRPr="00ED5023" w:rsidRDefault="00451729" w:rsidP="00451729">
      <w:pPr>
        <w:keepNext/>
        <w:keepLines/>
        <w:widowControl w:val="0"/>
        <w:tabs>
          <w:tab w:val="num" w:pos="993"/>
        </w:tabs>
        <w:autoSpaceDE w:val="0"/>
        <w:jc w:val="both"/>
        <w:rPr>
          <w:rFonts w:ascii="Book Antiqua" w:eastAsia="Times New Roman" w:hAnsi="Book Antiqua" w:cs="Courier New"/>
          <w:i/>
          <w:color w:val="000000"/>
          <w:sz w:val="20"/>
          <w:szCs w:val="20"/>
          <w:lang w:eastAsia="ar-SA"/>
        </w:rPr>
      </w:pPr>
      <w:r w:rsidRPr="00ED5023">
        <w:rPr>
          <w:rFonts w:ascii="Book Antiqua" w:eastAsia="Times New Roman" w:hAnsi="Book Antiqua" w:cs="Courier New"/>
          <w:i/>
          <w:color w:val="000000"/>
          <w:sz w:val="20"/>
          <w:szCs w:val="20"/>
          <w:lang w:eastAsia="ar-SA"/>
        </w:rPr>
        <w:t>Oppure:</w:t>
      </w:r>
    </w:p>
    <w:p w:rsidR="00451729" w:rsidRPr="00ED5023" w:rsidRDefault="00451729" w:rsidP="00451729">
      <w:pPr>
        <w:keepNext/>
        <w:keepLines/>
        <w:widowControl w:val="0"/>
        <w:autoSpaceDE w:val="0"/>
        <w:autoSpaceDN w:val="0"/>
        <w:adjustRightInd w:val="0"/>
        <w:spacing w:line="240" w:lineRule="auto"/>
        <w:rPr>
          <w:rFonts w:ascii="Book Antiqua" w:hAnsi="Book Antiqua" w:cs="Courier New"/>
          <w:sz w:val="24"/>
          <w:szCs w:val="24"/>
        </w:rPr>
      </w:pPr>
      <w:r w:rsidRPr="00ED5023">
        <w:rPr>
          <w:rFonts w:ascii="Book Antiqua" w:hAnsi="Book Antiqua" w:cs="Courier New"/>
          <w:color w:val="000000"/>
          <w:sz w:val="20"/>
          <w:szCs w:val="20"/>
        </w:rPr>
        <w:t xml:space="preserve">e = </w:t>
      </w:r>
      <w:proofErr w:type="spellStart"/>
      <w:r w:rsidRPr="00ED5023">
        <w:rPr>
          <w:rFonts w:ascii="Book Antiqua" w:hAnsi="Book Antiqua" w:cs="Courier New"/>
          <w:color w:val="000000"/>
          <w:sz w:val="20"/>
          <w:szCs w:val="20"/>
        </w:rPr>
        <w:t>ones</w:t>
      </w:r>
      <w:proofErr w:type="spellEnd"/>
      <w:r w:rsidRPr="00ED5023">
        <w:rPr>
          <w:rFonts w:ascii="Book Antiqua" w:hAnsi="Book Antiqua" w:cs="Courier New"/>
          <w:color w:val="000000"/>
          <w:sz w:val="20"/>
          <w:szCs w:val="20"/>
        </w:rPr>
        <w:t>(N, 1);</w:t>
      </w:r>
    </w:p>
    <w:p w:rsidR="00451729" w:rsidRPr="00ED5023" w:rsidRDefault="00451729" w:rsidP="00451729">
      <w:pPr>
        <w:keepNext/>
        <w:keepLines/>
        <w:widowControl w:val="0"/>
        <w:autoSpaceDE w:val="0"/>
        <w:autoSpaceDN w:val="0"/>
        <w:adjustRightInd w:val="0"/>
        <w:spacing w:line="240" w:lineRule="auto"/>
        <w:rPr>
          <w:rFonts w:ascii="Book Antiqua" w:hAnsi="Book Antiqua" w:cs="Courier New"/>
          <w:sz w:val="24"/>
          <w:szCs w:val="24"/>
        </w:rPr>
      </w:pPr>
      <w:r w:rsidRPr="00ED5023">
        <w:rPr>
          <w:rFonts w:ascii="Book Antiqua" w:hAnsi="Book Antiqua" w:cs="Courier New"/>
          <w:color w:val="228B22"/>
          <w:sz w:val="20"/>
          <w:szCs w:val="20"/>
        </w:rPr>
        <w:t xml:space="preserve">% D = </w:t>
      </w:r>
      <w:proofErr w:type="spellStart"/>
      <w:r w:rsidRPr="00ED5023">
        <w:rPr>
          <w:rFonts w:ascii="Book Antiqua" w:hAnsi="Book Antiqua" w:cs="Courier New"/>
          <w:color w:val="228B22"/>
          <w:sz w:val="20"/>
          <w:szCs w:val="20"/>
        </w:rPr>
        <w:t>spdiags</w:t>
      </w:r>
      <w:proofErr w:type="spellEnd"/>
      <w:r w:rsidRPr="00ED5023">
        <w:rPr>
          <w:rFonts w:ascii="Book Antiqua" w:hAnsi="Book Antiqua" w:cs="Courier New"/>
          <w:color w:val="228B22"/>
          <w:sz w:val="20"/>
          <w:szCs w:val="20"/>
        </w:rPr>
        <w:t xml:space="preserve">([e -2*e </w:t>
      </w:r>
      <w:proofErr w:type="spellStart"/>
      <w:r w:rsidRPr="00ED5023">
        <w:rPr>
          <w:rFonts w:ascii="Book Antiqua" w:hAnsi="Book Antiqua" w:cs="Courier New"/>
          <w:color w:val="228B22"/>
          <w:sz w:val="20"/>
          <w:szCs w:val="20"/>
        </w:rPr>
        <w:t>e</w:t>
      </w:r>
      <w:proofErr w:type="spellEnd"/>
      <w:r w:rsidRPr="00ED5023">
        <w:rPr>
          <w:rFonts w:ascii="Book Antiqua" w:hAnsi="Book Antiqua" w:cs="Courier New"/>
          <w:color w:val="228B22"/>
          <w:sz w:val="20"/>
          <w:szCs w:val="20"/>
        </w:rPr>
        <w:t xml:space="preserve">], 0:2, N-2, N);       % </w:t>
      </w:r>
      <w:proofErr w:type="spellStart"/>
      <w:r w:rsidRPr="00ED5023">
        <w:rPr>
          <w:rFonts w:ascii="Book Antiqua" w:hAnsi="Book Antiqua" w:cs="Courier New"/>
          <w:color w:val="228B22"/>
          <w:sz w:val="20"/>
          <w:szCs w:val="20"/>
        </w:rPr>
        <w:t>second-order</w:t>
      </w:r>
      <w:proofErr w:type="spellEnd"/>
      <w:r w:rsidRPr="00ED5023">
        <w:rPr>
          <w:rFonts w:ascii="Book Antiqua" w:hAnsi="Book Antiqua" w:cs="Courier New"/>
          <w:color w:val="228B22"/>
          <w:sz w:val="20"/>
          <w:szCs w:val="20"/>
        </w:rPr>
        <w:t xml:space="preserve"> </w:t>
      </w:r>
      <w:proofErr w:type="spellStart"/>
      <w:r w:rsidRPr="00ED5023">
        <w:rPr>
          <w:rFonts w:ascii="Book Antiqua" w:hAnsi="Book Antiqua" w:cs="Courier New"/>
          <w:color w:val="228B22"/>
          <w:sz w:val="20"/>
          <w:szCs w:val="20"/>
        </w:rPr>
        <w:t>difference</w:t>
      </w:r>
      <w:proofErr w:type="spellEnd"/>
    </w:p>
    <w:p w:rsidR="00451729" w:rsidRPr="00ED5023" w:rsidRDefault="00451729" w:rsidP="00451729">
      <w:pPr>
        <w:keepNext/>
        <w:keepLines/>
        <w:widowControl w:val="0"/>
        <w:autoSpaceDE w:val="0"/>
        <w:autoSpaceDN w:val="0"/>
        <w:adjustRightInd w:val="0"/>
        <w:spacing w:line="240" w:lineRule="auto"/>
        <w:rPr>
          <w:rFonts w:ascii="Book Antiqua" w:hAnsi="Book Antiqua" w:cs="Courier New"/>
          <w:sz w:val="24"/>
          <w:szCs w:val="24"/>
        </w:rPr>
      </w:pPr>
      <w:r w:rsidRPr="00ED5023">
        <w:rPr>
          <w:rFonts w:ascii="Book Antiqua" w:hAnsi="Book Antiqua" w:cs="Courier New"/>
          <w:color w:val="000000"/>
          <w:sz w:val="20"/>
          <w:szCs w:val="20"/>
        </w:rPr>
        <w:t xml:space="preserve">D = </w:t>
      </w:r>
      <w:proofErr w:type="spellStart"/>
      <w:r w:rsidRPr="00ED5023">
        <w:rPr>
          <w:rFonts w:ascii="Book Antiqua" w:hAnsi="Book Antiqua" w:cs="Courier New"/>
          <w:color w:val="000000"/>
          <w:sz w:val="20"/>
          <w:szCs w:val="20"/>
        </w:rPr>
        <w:t>spdiags</w:t>
      </w:r>
      <w:proofErr w:type="spellEnd"/>
      <w:r w:rsidRPr="00ED5023">
        <w:rPr>
          <w:rFonts w:ascii="Book Antiqua" w:hAnsi="Book Antiqua" w:cs="Courier New"/>
          <w:color w:val="000000"/>
          <w:sz w:val="20"/>
          <w:szCs w:val="20"/>
        </w:rPr>
        <w:t xml:space="preserve">([e -2*e </w:t>
      </w:r>
      <w:proofErr w:type="spellStart"/>
      <w:r w:rsidRPr="00ED5023">
        <w:rPr>
          <w:rFonts w:ascii="Book Antiqua" w:hAnsi="Book Antiqua" w:cs="Courier New"/>
          <w:color w:val="000000"/>
          <w:sz w:val="20"/>
          <w:szCs w:val="20"/>
        </w:rPr>
        <w:t>e</w:t>
      </w:r>
      <w:proofErr w:type="spellEnd"/>
      <w:r w:rsidRPr="00ED5023">
        <w:rPr>
          <w:rFonts w:ascii="Book Antiqua" w:hAnsi="Book Antiqua" w:cs="Courier New"/>
          <w:color w:val="000000"/>
          <w:sz w:val="20"/>
          <w:szCs w:val="20"/>
        </w:rPr>
        <w:t xml:space="preserve">], -1:1, N, N);       </w:t>
      </w:r>
      <w:r w:rsidRPr="00ED5023">
        <w:rPr>
          <w:rFonts w:ascii="Book Antiqua" w:hAnsi="Book Antiqua" w:cs="Courier New"/>
          <w:color w:val="228B22"/>
          <w:sz w:val="20"/>
          <w:szCs w:val="20"/>
        </w:rPr>
        <w:t xml:space="preserve">% </w:t>
      </w:r>
      <w:proofErr w:type="spellStart"/>
      <w:r w:rsidRPr="00ED5023">
        <w:rPr>
          <w:rFonts w:ascii="Book Antiqua" w:hAnsi="Book Antiqua" w:cs="Courier New"/>
          <w:color w:val="228B22"/>
          <w:sz w:val="20"/>
          <w:szCs w:val="20"/>
        </w:rPr>
        <w:t>second-order</w:t>
      </w:r>
      <w:proofErr w:type="spellEnd"/>
      <w:r w:rsidRPr="00ED5023">
        <w:rPr>
          <w:rFonts w:ascii="Book Antiqua" w:hAnsi="Book Antiqua" w:cs="Courier New"/>
          <w:color w:val="228B22"/>
          <w:sz w:val="20"/>
          <w:szCs w:val="20"/>
        </w:rPr>
        <w:t xml:space="preserve"> </w:t>
      </w:r>
      <w:proofErr w:type="spellStart"/>
      <w:r w:rsidRPr="00ED5023">
        <w:rPr>
          <w:rFonts w:ascii="Book Antiqua" w:hAnsi="Book Antiqua" w:cs="Courier New"/>
          <w:color w:val="228B22"/>
          <w:sz w:val="20"/>
          <w:szCs w:val="20"/>
        </w:rPr>
        <w:t>difference</w:t>
      </w:r>
      <w:proofErr w:type="spellEnd"/>
    </w:p>
    <w:p w:rsidR="00451729" w:rsidRPr="00ED5023" w:rsidRDefault="00451729" w:rsidP="00451729">
      <w:pPr>
        <w:keepNext/>
        <w:keepLines/>
        <w:widowControl w:val="0"/>
        <w:autoSpaceDE w:val="0"/>
        <w:autoSpaceDN w:val="0"/>
        <w:adjustRightInd w:val="0"/>
        <w:spacing w:line="240" w:lineRule="auto"/>
        <w:rPr>
          <w:rFonts w:ascii="Book Antiqua" w:hAnsi="Book Antiqua" w:cs="Courier New"/>
          <w:sz w:val="24"/>
          <w:szCs w:val="24"/>
          <w:lang w:val="en-US"/>
        </w:rPr>
      </w:pPr>
      <w:r w:rsidRPr="00ED5023">
        <w:rPr>
          <w:rFonts w:ascii="Book Antiqua" w:hAnsi="Book Antiqua" w:cs="Courier New"/>
          <w:color w:val="228B22"/>
          <w:sz w:val="20"/>
          <w:szCs w:val="20"/>
          <w:lang w:val="en-US"/>
        </w:rPr>
        <w:t>% First and last corner of D</w:t>
      </w:r>
    </w:p>
    <w:p w:rsidR="00451729" w:rsidRPr="00ED5023" w:rsidRDefault="00451729" w:rsidP="00451729">
      <w:pPr>
        <w:keepNext/>
        <w:keepLines/>
        <w:widowControl w:val="0"/>
        <w:autoSpaceDE w:val="0"/>
        <w:autoSpaceDN w:val="0"/>
        <w:adjustRightInd w:val="0"/>
        <w:spacing w:line="240" w:lineRule="auto"/>
        <w:rPr>
          <w:rFonts w:ascii="Book Antiqua" w:hAnsi="Book Antiqua" w:cs="Courier New"/>
          <w:sz w:val="24"/>
          <w:szCs w:val="24"/>
          <w:lang w:val="en-US"/>
        </w:rPr>
      </w:pPr>
      <w:r w:rsidRPr="00ED5023">
        <w:rPr>
          <w:rFonts w:ascii="Book Antiqua" w:hAnsi="Book Antiqua" w:cs="Courier New"/>
          <w:color w:val="000000"/>
          <w:sz w:val="20"/>
          <w:szCs w:val="20"/>
          <w:lang w:val="en-US"/>
        </w:rPr>
        <w:t>full(D(1:5, 1:5))</w:t>
      </w:r>
    </w:p>
    <w:p w:rsidR="00451729" w:rsidRPr="00ED5023" w:rsidRDefault="00451729" w:rsidP="00451729">
      <w:pPr>
        <w:keepNext/>
        <w:keepLines/>
        <w:widowControl w:val="0"/>
        <w:autoSpaceDE w:val="0"/>
        <w:autoSpaceDN w:val="0"/>
        <w:adjustRightInd w:val="0"/>
        <w:spacing w:line="240" w:lineRule="auto"/>
        <w:rPr>
          <w:rFonts w:ascii="Book Antiqua" w:hAnsi="Book Antiqua" w:cs="Courier New"/>
          <w:sz w:val="24"/>
          <w:szCs w:val="24"/>
          <w:lang w:val="en-US"/>
        </w:rPr>
      </w:pPr>
      <w:r w:rsidRPr="00ED5023">
        <w:rPr>
          <w:rFonts w:ascii="Book Antiqua" w:hAnsi="Book Antiqua" w:cs="Courier New"/>
          <w:color w:val="000000"/>
          <w:sz w:val="20"/>
          <w:szCs w:val="20"/>
          <w:lang w:val="en-US"/>
        </w:rPr>
        <w:t>full(D(end-4:end, end-4:end))</w:t>
      </w:r>
    </w:p>
    <w:p w:rsidR="00451729" w:rsidRPr="00ED5023" w:rsidRDefault="00451729" w:rsidP="00451729">
      <w:pPr>
        <w:keepNext/>
        <w:keepLines/>
        <w:widowControl w:val="0"/>
        <w:autoSpaceDE w:val="0"/>
        <w:autoSpaceDN w:val="0"/>
        <w:adjustRightInd w:val="0"/>
        <w:spacing w:line="240" w:lineRule="auto"/>
        <w:rPr>
          <w:rFonts w:ascii="Courier New" w:hAnsi="Courier New" w:cs="Courier New"/>
          <w:sz w:val="24"/>
          <w:szCs w:val="24"/>
          <w:lang w:val="en-US"/>
        </w:rPr>
      </w:pPr>
    </w:p>
    <w:p w:rsidR="00451729" w:rsidRPr="00ED5023" w:rsidRDefault="00451729" w:rsidP="00451729">
      <w:pPr>
        <w:keepNext/>
        <w:keepLines/>
        <w:widowControl w:val="0"/>
        <w:tabs>
          <w:tab w:val="num" w:pos="993"/>
        </w:tabs>
        <w:autoSpaceDE w:val="0"/>
        <w:ind w:left="1080"/>
        <w:jc w:val="both"/>
        <w:rPr>
          <w:rFonts w:ascii="Book Antiqua" w:eastAsia="Times New Roman" w:hAnsi="Book Antiqua" w:cs="Courier New"/>
          <w:i/>
          <w:color w:val="000000"/>
          <w:sz w:val="20"/>
          <w:szCs w:val="20"/>
          <w:lang w:val="en-US" w:eastAsia="ar-SA"/>
        </w:rPr>
      </w:pPr>
    </w:p>
    <w:p w:rsidR="00451729" w:rsidRPr="00ED5023" w:rsidRDefault="00451729" w:rsidP="00451729">
      <w:pPr>
        <w:keepNext/>
        <w:keepLines/>
        <w:widowControl w:val="0"/>
        <w:tabs>
          <w:tab w:val="num" w:pos="993"/>
        </w:tabs>
        <w:autoSpaceDE w:val="0"/>
        <w:ind w:left="1080"/>
        <w:jc w:val="both"/>
        <w:rPr>
          <w:rFonts w:ascii="Book Antiqua" w:eastAsia="Times New Roman" w:hAnsi="Book Antiqua" w:cs="Courier New"/>
          <w:i/>
          <w:color w:val="000000"/>
          <w:sz w:val="20"/>
          <w:szCs w:val="20"/>
          <w:lang w:eastAsia="ar-SA"/>
        </w:rPr>
      </w:pPr>
      <w:r w:rsidRPr="00ED5023">
        <w:rPr>
          <w:rFonts w:ascii="Book Antiqua" w:eastAsia="Times New Roman" w:hAnsi="Book Antiqua" w:cs="Courier New"/>
          <w:i/>
          <w:color w:val="000000"/>
          <w:sz w:val="20"/>
          <w:szCs w:val="20"/>
          <w:lang w:eastAsia="ar-SA"/>
        </w:rPr>
        <w:t>Esempio:</w:t>
      </w:r>
    </w:p>
    <w:p w:rsidR="00451729" w:rsidRPr="00ED5023" w:rsidRDefault="00451729" w:rsidP="00451729">
      <w:pPr>
        <w:keepNext/>
        <w:keepLines/>
        <w:widowControl w:val="0"/>
        <w:autoSpaceDE w:val="0"/>
        <w:ind w:left="1080"/>
        <w:jc w:val="both"/>
        <w:rPr>
          <w:rFonts w:ascii="Book Antiqua" w:eastAsia="Times New Roman" w:hAnsi="Book Antiqua" w:cs="Courier New"/>
          <w:i/>
          <w:color w:val="228B22"/>
          <w:sz w:val="20"/>
          <w:szCs w:val="20"/>
          <w:lang w:eastAsia="ar-SA"/>
        </w:rPr>
      </w:pPr>
      <w:r w:rsidRPr="00ED5023">
        <w:rPr>
          <w:rFonts w:ascii="Book Antiqua" w:eastAsia="Times New Roman" w:hAnsi="Book Antiqua" w:cs="Courier New"/>
          <w:i/>
          <w:color w:val="000000"/>
          <w:sz w:val="20"/>
          <w:szCs w:val="20"/>
          <w:lang w:eastAsia="ar-SA"/>
        </w:rPr>
        <w:t xml:space="preserve">D = </w:t>
      </w:r>
      <w:proofErr w:type="spellStart"/>
      <w:r w:rsidRPr="00ED5023">
        <w:rPr>
          <w:rFonts w:ascii="Book Antiqua" w:eastAsia="Times New Roman" w:hAnsi="Book Antiqua" w:cs="Courier New"/>
          <w:i/>
          <w:color w:val="000000"/>
          <w:sz w:val="20"/>
          <w:szCs w:val="20"/>
          <w:lang w:eastAsia="ar-SA"/>
        </w:rPr>
        <w:t>spdiags</w:t>
      </w:r>
      <w:proofErr w:type="spellEnd"/>
      <w:r w:rsidRPr="00ED5023">
        <w:rPr>
          <w:rFonts w:ascii="Book Antiqua" w:eastAsia="Times New Roman" w:hAnsi="Book Antiqua" w:cs="Courier New"/>
          <w:i/>
          <w:color w:val="000000"/>
          <w:sz w:val="20"/>
          <w:szCs w:val="20"/>
          <w:lang w:eastAsia="ar-SA"/>
        </w:rPr>
        <w:t xml:space="preserve">([e -2*e </w:t>
      </w:r>
      <w:proofErr w:type="spellStart"/>
      <w:r w:rsidRPr="00ED5023">
        <w:rPr>
          <w:rFonts w:ascii="Book Antiqua" w:eastAsia="Times New Roman" w:hAnsi="Book Antiqua" w:cs="Courier New"/>
          <w:i/>
          <w:color w:val="000000"/>
          <w:sz w:val="20"/>
          <w:szCs w:val="20"/>
          <w:lang w:eastAsia="ar-SA"/>
        </w:rPr>
        <w:t>e</w:t>
      </w:r>
      <w:proofErr w:type="spellEnd"/>
      <w:r w:rsidRPr="00ED5023">
        <w:rPr>
          <w:rFonts w:ascii="Book Antiqua" w:eastAsia="Times New Roman" w:hAnsi="Book Antiqua" w:cs="Courier New"/>
          <w:i/>
          <w:color w:val="000000"/>
          <w:sz w:val="20"/>
          <w:szCs w:val="20"/>
          <w:lang w:eastAsia="ar-SA"/>
        </w:rPr>
        <w:t xml:space="preserve">], -1:1, N, N);       </w:t>
      </w:r>
      <w:r w:rsidRPr="00ED5023">
        <w:rPr>
          <w:rFonts w:ascii="Book Antiqua" w:eastAsia="Times New Roman" w:hAnsi="Book Antiqua" w:cs="Courier New"/>
          <w:i/>
          <w:color w:val="228B22"/>
          <w:sz w:val="20"/>
          <w:szCs w:val="20"/>
          <w:lang w:eastAsia="ar-SA"/>
        </w:rPr>
        <w:t xml:space="preserve">% </w:t>
      </w:r>
      <w:proofErr w:type="spellStart"/>
      <w:r w:rsidRPr="00ED5023">
        <w:rPr>
          <w:rFonts w:ascii="Book Antiqua" w:eastAsia="Times New Roman" w:hAnsi="Book Antiqua" w:cs="Courier New"/>
          <w:i/>
          <w:color w:val="228B22"/>
          <w:sz w:val="20"/>
          <w:szCs w:val="20"/>
          <w:lang w:eastAsia="ar-SA"/>
        </w:rPr>
        <w:t>second-order</w:t>
      </w:r>
      <w:proofErr w:type="spellEnd"/>
      <w:r w:rsidRPr="00ED5023">
        <w:rPr>
          <w:rFonts w:ascii="Book Antiqua" w:eastAsia="Times New Roman" w:hAnsi="Book Antiqua" w:cs="Courier New"/>
          <w:i/>
          <w:color w:val="228B22"/>
          <w:sz w:val="20"/>
          <w:szCs w:val="20"/>
          <w:lang w:eastAsia="ar-SA"/>
        </w:rPr>
        <w:t xml:space="preserve"> </w:t>
      </w:r>
      <w:proofErr w:type="spellStart"/>
      <w:r w:rsidRPr="00ED5023">
        <w:rPr>
          <w:rFonts w:ascii="Book Antiqua" w:eastAsia="Times New Roman" w:hAnsi="Book Antiqua" w:cs="Courier New"/>
          <w:i/>
          <w:color w:val="228B22"/>
          <w:sz w:val="20"/>
          <w:szCs w:val="20"/>
          <w:lang w:eastAsia="ar-SA"/>
        </w:rPr>
        <w:t>difference</w:t>
      </w:r>
      <w:proofErr w:type="spellEnd"/>
    </w:p>
    <w:p w:rsidR="00451729" w:rsidRPr="00ED5023" w:rsidRDefault="00451729" w:rsidP="00451729">
      <w:pPr>
        <w:keepNext/>
        <w:keepLines/>
        <w:widowControl w:val="0"/>
        <w:autoSpaceDE w:val="0"/>
        <w:ind w:left="1080"/>
        <w:jc w:val="both"/>
        <w:rPr>
          <w:rFonts w:ascii="Book Antiqua" w:eastAsia="Times New Roman" w:hAnsi="Book Antiqua" w:cs="Courier New"/>
          <w:i/>
          <w:color w:val="000000"/>
          <w:sz w:val="20"/>
          <w:szCs w:val="20"/>
          <w:lang w:val="en-US" w:eastAsia="ar-SA"/>
        </w:rPr>
      </w:pPr>
      <w:r w:rsidRPr="00ED5023">
        <w:rPr>
          <w:rFonts w:ascii="Book Antiqua" w:eastAsia="Times New Roman" w:hAnsi="Book Antiqua" w:cs="Courier New"/>
          <w:i/>
          <w:color w:val="000000"/>
          <w:sz w:val="20"/>
          <w:szCs w:val="20"/>
          <w:lang w:val="en-US" w:eastAsia="ar-SA"/>
        </w:rPr>
        <w:t>full(D(1:5, 1:5))</w:t>
      </w:r>
    </w:p>
    <w:p w:rsidR="00451729" w:rsidRPr="00ED5023" w:rsidRDefault="00451729" w:rsidP="00451729">
      <w:pPr>
        <w:keepNext/>
        <w:keepLines/>
        <w:widowControl w:val="0"/>
        <w:autoSpaceDE w:val="0"/>
        <w:ind w:left="1080"/>
        <w:jc w:val="both"/>
        <w:rPr>
          <w:rFonts w:ascii="Book Antiqua" w:eastAsia="Times New Roman" w:hAnsi="Book Antiqua" w:cs="Courier New"/>
          <w:i/>
          <w:color w:val="000000"/>
          <w:sz w:val="20"/>
          <w:szCs w:val="20"/>
          <w:lang w:val="en-US" w:eastAsia="ar-SA"/>
        </w:rPr>
      </w:pPr>
      <w:r w:rsidRPr="00ED5023">
        <w:rPr>
          <w:rFonts w:ascii="Book Antiqua" w:eastAsia="Times New Roman" w:hAnsi="Book Antiqua" w:cs="Courier New"/>
          <w:i/>
          <w:color w:val="000000"/>
          <w:sz w:val="20"/>
          <w:szCs w:val="20"/>
          <w:lang w:val="en-US" w:eastAsia="ar-SA"/>
        </w:rPr>
        <w:t>full(D(end-4:end, end-4:end))</w:t>
      </w:r>
    </w:p>
    <w:p w:rsidR="00451729" w:rsidRPr="00ED5023" w:rsidRDefault="00451729" w:rsidP="00451729">
      <w:pPr>
        <w:keepNext/>
        <w:keepLines/>
        <w:widowControl w:val="0"/>
        <w:autoSpaceDE w:val="0"/>
        <w:ind w:left="1080"/>
        <w:jc w:val="both"/>
        <w:rPr>
          <w:rFonts w:ascii="Book Antiqua" w:eastAsia="Times New Roman" w:hAnsi="Book Antiqua" w:cs="Courier New"/>
          <w:i/>
          <w:color w:val="228B22"/>
          <w:sz w:val="20"/>
          <w:szCs w:val="20"/>
          <w:lang w:val="en-US" w:eastAsia="ar-SA"/>
        </w:rPr>
      </w:pPr>
      <w:r w:rsidRPr="00ED5023">
        <w:rPr>
          <w:rFonts w:ascii="Book Antiqua" w:eastAsia="Times New Roman" w:hAnsi="Book Antiqua" w:cs="Courier New"/>
          <w:i/>
          <w:color w:val="228B22"/>
          <w:sz w:val="20"/>
          <w:szCs w:val="20"/>
          <w:lang w:val="en-US" w:eastAsia="ar-SA"/>
        </w:rPr>
        <w:t>% Solve least squares problem</w:t>
      </w:r>
    </w:p>
    <w:p w:rsidR="00451729" w:rsidRPr="00ED5023" w:rsidRDefault="00451729" w:rsidP="00451729">
      <w:pPr>
        <w:keepNext/>
        <w:keepLines/>
        <w:widowControl w:val="0"/>
        <w:autoSpaceDE w:val="0"/>
        <w:ind w:left="1080"/>
        <w:jc w:val="both"/>
        <w:rPr>
          <w:rFonts w:ascii="Book Antiqua" w:eastAsia="Times New Roman" w:hAnsi="Book Antiqua" w:cs="Courier New"/>
          <w:i/>
          <w:color w:val="000000"/>
          <w:sz w:val="20"/>
          <w:szCs w:val="20"/>
          <w:lang w:val="en-GB" w:eastAsia="ar-SA"/>
        </w:rPr>
      </w:pPr>
      <w:r w:rsidRPr="00ED5023">
        <w:rPr>
          <w:rFonts w:ascii="Book Antiqua" w:eastAsia="Times New Roman" w:hAnsi="Book Antiqua" w:cs="Courier New"/>
          <w:i/>
          <w:color w:val="000000"/>
          <w:sz w:val="20"/>
          <w:szCs w:val="20"/>
          <w:lang w:val="en-GB" w:eastAsia="ar-SA"/>
        </w:rPr>
        <w:t>alpha = 2.0;</w:t>
      </w:r>
    </w:p>
    <w:p w:rsidR="00451729" w:rsidRPr="00ED5023" w:rsidRDefault="00451729" w:rsidP="00451729">
      <w:pPr>
        <w:keepNext/>
        <w:keepLines/>
        <w:widowControl w:val="0"/>
        <w:autoSpaceDE w:val="0"/>
        <w:ind w:left="1080"/>
        <w:jc w:val="both"/>
        <w:rPr>
          <w:rFonts w:ascii="Book Antiqua" w:eastAsia="Times New Roman" w:hAnsi="Book Antiqua" w:cs="Courier New"/>
          <w:i/>
          <w:color w:val="000000"/>
          <w:sz w:val="20"/>
          <w:szCs w:val="20"/>
          <w:lang w:eastAsia="ar-SA"/>
        </w:rPr>
      </w:pPr>
      <w:r w:rsidRPr="00ED5023">
        <w:rPr>
          <w:rFonts w:ascii="Book Antiqua" w:eastAsia="Times New Roman" w:hAnsi="Book Antiqua" w:cs="Courier New"/>
          <w:i/>
          <w:color w:val="000000"/>
          <w:sz w:val="20"/>
          <w:szCs w:val="20"/>
          <w:lang w:eastAsia="ar-SA"/>
        </w:rPr>
        <w:t xml:space="preserve">g = (H'*H + </w:t>
      </w:r>
      <w:proofErr w:type="spellStart"/>
      <w:r w:rsidRPr="00ED5023">
        <w:rPr>
          <w:rFonts w:ascii="Book Antiqua" w:eastAsia="Times New Roman" w:hAnsi="Book Antiqua" w:cs="Courier New"/>
          <w:i/>
          <w:color w:val="000000"/>
          <w:sz w:val="20"/>
          <w:szCs w:val="20"/>
          <w:lang w:eastAsia="ar-SA"/>
        </w:rPr>
        <w:t>alpha</w:t>
      </w:r>
      <w:proofErr w:type="spellEnd"/>
      <w:r w:rsidRPr="00ED5023">
        <w:rPr>
          <w:rFonts w:ascii="Book Antiqua" w:eastAsia="Times New Roman" w:hAnsi="Book Antiqua" w:cs="Courier New"/>
          <w:i/>
          <w:color w:val="000000"/>
          <w:sz w:val="20"/>
          <w:szCs w:val="20"/>
          <w:lang w:eastAsia="ar-SA"/>
        </w:rPr>
        <w:t xml:space="preserve"> * (D'*D)) \ (H' * </w:t>
      </w:r>
      <w:proofErr w:type="spellStart"/>
      <w:r w:rsidRPr="00ED5023">
        <w:rPr>
          <w:rFonts w:ascii="Book Antiqua" w:eastAsia="Times New Roman" w:hAnsi="Book Antiqua" w:cs="Courier New"/>
          <w:i/>
          <w:color w:val="000000"/>
          <w:sz w:val="20"/>
          <w:szCs w:val="20"/>
          <w:lang w:eastAsia="ar-SA"/>
        </w:rPr>
        <w:t>yn</w:t>
      </w:r>
      <w:proofErr w:type="spellEnd"/>
      <w:r w:rsidRPr="00ED5023">
        <w:rPr>
          <w:rFonts w:ascii="Book Antiqua" w:eastAsia="Times New Roman" w:hAnsi="Book Antiqua" w:cs="Courier New"/>
          <w:i/>
          <w:color w:val="000000"/>
          <w:sz w:val="20"/>
          <w:szCs w:val="20"/>
          <w:lang w:eastAsia="ar-SA"/>
        </w:rPr>
        <w:t xml:space="preserve">);  % H: matrice di convoluzione; </w:t>
      </w:r>
      <w:proofErr w:type="spellStart"/>
      <w:r w:rsidRPr="00ED5023">
        <w:rPr>
          <w:rFonts w:ascii="Book Antiqua" w:eastAsia="Times New Roman" w:hAnsi="Book Antiqua" w:cs="Courier New"/>
          <w:i/>
          <w:color w:val="000000"/>
          <w:sz w:val="20"/>
          <w:szCs w:val="20"/>
          <w:lang w:eastAsia="ar-SA"/>
        </w:rPr>
        <w:t>yn</w:t>
      </w:r>
      <w:proofErr w:type="spellEnd"/>
      <w:r w:rsidRPr="00ED5023">
        <w:rPr>
          <w:rFonts w:ascii="Book Antiqua" w:eastAsia="Times New Roman" w:hAnsi="Book Antiqua" w:cs="Courier New"/>
          <w:i/>
          <w:color w:val="000000"/>
          <w:sz w:val="20"/>
          <w:szCs w:val="20"/>
          <w:lang w:eastAsia="ar-SA"/>
        </w:rPr>
        <w:t xml:space="preserve">: vettore segnale </w:t>
      </w:r>
      <w:proofErr w:type="spellStart"/>
      <w:r w:rsidRPr="00ED5023">
        <w:rPr>
          <w:rFonts w:ascii="Book Antiqua" w:eastAsia="Times New Roman" w:hAnsi="Book Antiqua" w:cs="Courier New"/>
          <w:i/>
          <w:color w:val="000000"/>
          <w:sz w:val="20"/>
          <w:szCs w:val="20"/>
          <w:lang w:eastAsia="ar-SA"/>
        </w:rPr>
        <w:t>piu’</w:t>
      </w:r>
      <w:proofErr w:type="spellEnd"/>
      <w:r w:rsidRPr="00ED5023">
        <w:rPr>
          <w:rFonts w:ascii="Book Antiqua" w:eastAsia="Times New Roman" w:hAnsi="Book Antiqua" w:cs="Courier New"/>
          <w:i/>
          <w:color w:val="000000"/>
          <w:sz w:val="20"/>
          <w:szCs w:val="20"/>
          <w:lang w:eastAsia="ar-SA"/>
        </w:rPr>
        <w:t xml:space="preserve"> rumore</w:t>
      </w:r>
    </w:p>
    <w:p w:rsidR="00451729" w:rsidRPr="00ED5023" w:rsidRDefault="00451729" w:rsidP="00451729">
      <w:pPr>
        <w:keepNext/>
        <w:keepLines/>
        <w:widowControl w:val="0"/>
        <w:autoSpaceDE w:val="0"/>
        <w:ind w:left="1080"/>
        <w:jc w:val="both"/>
        <w:rPr>
          <w:rFonts w:ascii="Book Antiqua" w:eastAsia="Times New Roman" w:hAnsi="Book Antiqua" w:cs="Courier New"/>
          <w:i/>
          <w:color w:val="000000"/>
          <w:sz w:val="20"/>
          <w:szCs w:val="20"/>
          <w:lang w:eastAsia="ar-SA"/>
        </w:rPr>
      </w:pPr>
    </w:p>
    <w:p w:rsidR="00451729" w:rsidRPr="00ED5023" w:rsidRDefault="00451729" w:rsidP="00451729">
      <w:pPr>
        <w:keepNext/>
        <w:keepLines/>
        <w:widowControl w:val="0"/>
        <w:autoSpaceDE w:val="0"/>
        <w:ind w:firstLine="284"/>
        <w:jc w:val="both"/>
        <w:rPr>
          <w:rFonts w:ascii="Book Antiqua" w:eastAsia="Times New Roman" w:hAnsi="Book Antiqua" w:cs="Courier New"/>
          <w:i/>
          <w:color w:val="000000"/>
          <w:sz w:val="20"/>
          <w:szCs w:val="20"/>
          <w:lang w:eastAsia="ar-SA"/>
        </w:rPr>
      </w:pPr>
      <w:r w:rsidRPr="00ED5023">
        <w:rPr>
          <w:rFonts w:ascii="Book Antiqua" w:eastAsia="Times New Roman" w:hAnsi="Book Antiqua" w:cs="Courier New"/>
          <w:i/>
          <w:color w:val="000000"/>
          <w:sz w:val="20"/>
          <w:szCs w:val="20"/>
          <w:lang w:eastAsia="ar-SA"/>
        </w:rPr>
        <w:t>Risultati attesi</w:t>
      </w:r>
    </w:p>
    <w:p w:rsidR="00451729" w:rsidRPr="00ED5023" w:rsidRDefault="00451729" w:rsidP="00451729">
      <w:pPr>
        <w:keepNext/>
        <w:keepLines/>
        <w:widowControl w:val="0"/>
        <w:autoSpaceDE w:val="0"/>
        <w:ind w:firstLine="284"/>
        <w:jc w:val="both"/>
        <w:rPr>
          <w:rFonts w:ascii="Book Antiqua" w:eastAsia="Times New Roman" w:hAnsi="Book Antiqua" w:cs="Courier New"/>
          <w:i/>
          <w:color w:val="000000"/>
          <w:sz w:val="20"/>
          <w:szCs w:val="20"/>
          <w:lang w:eastAsia="ar-SA"/>
        </w:rPr>
      </w:pPr>
    </w:p>
    <w:p w:rsidR="00451729" w:rsidRPr="00ED5023" w:rsidRDefault="00451729" w:rsidP="00451729">
      <w:pPr>
        <w:keepNext/>
        <w:keepLines/>
        <w:widowControl w:val="0"/>
        <w:autoSpaceDE w:val="0"/>
        <w:ind w:firstLine="284"/>
        <w:jc w:val="both"/>
        <w:rPr>
          <w:rFonts w:ascii="Book Antiqua" w:eastAsia="Times New Roman" w:hAnsi="Book Antiqua" w:cs="Courier New"/>
          <w:i/>
          <w:color w:val="000000"/>
          <w:sz w:val="20"/>
          <w:szCs w:val="20"/>
          <w:lang w:eastAsia="ar-SA"/>
        </w:rPr>
      </w:pPr>
      <w:r w:rsidRPr="00ED5023">
        <w:rPr>
          <w:rFonts w:ascii="Book Antiqua" w:eastAsia="Times New Roman" w:hAnsi="Book Antiqua" w:cs="Courier New"/>
          <w:i/>
          <w:noProof/>
          <w:color w:val="000000"/>
          <w:sz w:val="20"/>
          <w:szCs w:val="20"/>
          <w:lang w:val="en-US"/>
        </w:rPr>
        <w:drawing>
          <wp:inline distT="0" distB="0" distL="0" distR="0" wp14:anchorId="48551770" wp14:editId="037106F9">
            <wp:extent cx="5664200" cy="20574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683645" cy="2064463"/>
                    </a:xfrm>
                    <a:prstGeom prst="rect">
                      <a:avLst/>
                    </a:prstGeom>
                    <a:noFill/>
                    <a:ln>
                      <a:noFill/>
                    </a:ln>
                  </pic:spPr>
                </pic:pic>
              </a:graphicData>
            </a:graphic>
          </wp:inline>
        </w:drawing>
      </w:r>
      <w:r w:rsidRPr="00ED5023">
        <w:rPr>
          <w:rFonts w:ascii="Book Antiqua" w:eastAsia="Times New Roman" w:hAnsi="Book Antiqua" w:cs="Courier New"/>
          <w:i/>
          <w:color w:val="000000"/>
          <w:sz w:val="20"/>
          <w:szCs w:val="20"/>
          <w:lang w:eastAsia="ar-SA"/>
        </w:rPr>
        <w:t xml:space="preserve"> </w:t>
      </w:r>
    </w:p>
    <w:p w:rsidR="00451729" w:rsidRPr="00ED5023" w:rsidRDefault="00451729" w:rsidP="00451729">
      <w:pPr>
        <w:keepNext/>
        <w:keepLines/>
        <w:widowControl w:val="0"/>
        <w:autoSpaceDE w:val="0"/>
        <w:ind w:firstLine="284"/>
        <w:jc w:val="center"/>
        <w:rPr>
          <w:rFonts w:ascii="Book Antiqua" w:eastAsia="Times New Roman" w:hAnsi="Book Antiqua" w:cs="Courier New"/>
          <w:i/>
          <w:color w:val="000000"/>
          <w:sz w:val="20"/>
          <w:szCs w:val="20"/>
          <w:lang w:eastAsia="ar-SA"/>
        </w:rPr>
      </w:pPr>
      <w:r w:rsidRPr="00ED5023">
        <w:rPr>
          <w:rFonts w:ascii="Book Antiqua" w:eastAsia="Times New Roman" w:hAnsi="Book Antiqua" w:cs="Courier New"/>
          <w:i/>
          <w:color w:val="000000"/>
          <w:sz w:val="20"/>
          <w:szCs w:val="20"/>
          <w:lang w:eastAsia="ar-SA"/>
        </w:rPr>
        <w:t>Blue: spettro del sistema; rosso: spettro del segnale</w:t>
      </w:r>
    </w:p>
    <w:p w:rsidR="00451729" w:rsidRPr="00ED5023" w:rsidRDefault="00451729" w:rsidP="00451729">
      <w:pPr>
        <w:keepNext/>
        <w:keepLines/>
        <w:widowControl w:val="0"/>
        <w:autoSpaceDE w:val="0"/>
        <w:ind w:firstLine="284"/>
        <w:jc w:val="both"/>
        <w:rPr>
          <w:rFonts w:ascii="Book Antiqua" w:eastAsia="Times New Roman" w:hAnsi="Book Antiqua" w:cs="Courier New"/>
          <w:i/>
          <w:color w:val="000000"/>
          <w:sz w:val="20"/>
          <w:szCs w:val="20"/>
          <w:lang w:eastAsia="ar-SA"/>
        </w:rPr>
      </w:pPr>
    </w:p>
    <w:p w:rsidR="00451729" w:rsidRPr="00ED5023" w:rsidRDefault="00451729" w:rsidP="00451729">
      <w:pPr>
        <w:keepNext/>
        <w:keepLines/>
        <w:widowControl w:val="0"/>
        <w:autoSpaceDE w:val="0"/>
        <w:jc w:val="center"/>
        <w:rPr>
          <w:rFonts w:ascii="Book Antiqua" w:eastAsia="Times New Roman" w:hAnsi="Book Antiqua" w:cs="Courier New"/>
          <w:i/>
          <w:color w:val="000000"/>
          <w:sz w:val="20"/>
          <w:szCs w:val="20"/>
          <w:lang w:eastAsia="ar-SA"/>
        </w:rPr>
      </w:pPr>
      <w:r w:rsidRPr="00ED5023">
        <w:rPr>
          <w:rFonts w:ascii="Book Antiqua" w:eastAsia="Times New Roman" w:hAnsi="Book Antiqua" w:cs="Courier New"/>
          <w:i/>
          <w:noProof/>
          <w:color w:val="000000"/>
          <w:sz w:val="20"/>
          <w:szCs w:val="20"/>
          <w:lang w:val="en-US"/>
        </w:rPr>
        <w:drawing>
          <wp:inline distT="0" distB="0" distL="0" distR="0" wp14:anchorId="451E9B68" wp14:editId="423CBD32">
            <wp:extent cx="2832100" cy="2124076"/>
            <wp:effectExtent l="0" t="0" r="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826346" cy="2119761"/>
                    </a:xfrm>
                    <a:prstGeom prst="rect">
                      <a:avLst/>
                    </a:prstGeom>
                    <a:noFill/>
                    <a:ln>
                      <a:noFill/>
                    </a:ln>
                  </pic:spPr>
                </pic:pic>
              </a:graphicData>
            </a:graphic>
          </wp:inline>
        </w:drawing>
      </w:r>
      <w:r w:rsidRPr="00ED5023">
        <w:rPr>
          <w:rFonts w:ascii="Book Antiqua" w:eastAsia="Times New Roman" w:hAnsi="Book Antiqua" w:cs="Courier New"/>
          <w:i/>
          <w:noProof/>
          <w:color w:val="000000"/>
          <w:sz w:val="20"/>
          <w:szCs w:val="20"/>
          <w:lang w:val="en-US"/>
        </w:rPr>
        <w:drawing>
          <wp:inline distT="0" distB="0" distL="0" distR="0" wp14:anchorId="2F330DE4" wp14:editId="54A8BECA">
            <wp:extent cx="2768600" cy="2076449"/>
            <wp:effectExtent l="0" t="0" r="0" b="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768419" cy="2076313"/>
                    </a:xfrm>
                    <a:prstGeom prst="rect">
                      <a:avLst/>
                    </a:prstGeom>
                    <a:noFill/>
                    <a:ln>
                      <a:noFill/>
                    </a:ln>
                  </pic:spPr>
                </pic:pic>
              </a:graphicData>
            </a:graphic>
          </wp:inline>
        </w:drawing>
      </w:r>
    </w:p>
    <w:p w:rsidR="00451729" w:rsidRPr="00ED5023" w:rsidRDefault="00451729" w:rsidP="00451729">
      <w:pPr>
        <w:keepNext/>
        <w:keepLines/>
        <w:widowControl w:val="0"/>
        <w:autoSpaceDE w:val="0"/>
        <w:ind w:firstLine="284"/>
        <w:jc w:val="center"/>
        <w:rPr>
          <w:rFonts w:ascii="Book Antiqua" w:eastAsia="Times New Roman" w:hAnsi="Book Antiqua" w:cs="Courier New"/>
          <w:i/>
          <w:color w:val="000000"/>
          <w:sz w:val="20"/>
          <w:szCs w:val="20"/>
          <w:lang w:eastAsia="ar-SA"/>
        </w:rPr>
      </w:pPr>
      <w:r w:rsidRPr="00ED5023">
        <w:rPr>
          <w:rFonts w:ascii="Book Antiqua" w:eastAsia="Times New Roman" w:hAnsi="Book Antiqua" w:cs="Courier New"/>
          <w:i/>
          <w:color w:val="000000"/>
          <w:sz w:val="20"/>
          <w:szCs w:val="20"/>
          <w:lang w:eastAsia="ar-SA"/>
        </w:rPr>
        <w:lastRenderedPageBreak/>
        <w:t>Segnale</w:t>
      </w:r>
      <w:r w:rsidRPr="00ED5023">
        <w:rPr>
          <w:rFonts w:ascii="Book Antiqua" w:eastAsia="Times New Roman" w:hAnsi="Book Antiqua" w:cs="Courier New"/>
          <w:i/>
          <w:color w:val="000000"/>
          <w:sz w:val="20"/>
          <w:szCs w:val="20"/>
          <w:lang w:eastAsia="ar-SA"/>
        </w:rPr>
        <w:tab/>
      </w:r>
      <w:r w:rsidRPr="00ED5023">
        <w:rPr>
          <w:rFonts w:ascii="Book Antiqua" w:eastAsia="Times New Roman" w:hAnsi="Book Antiqua" w:cs="Courier New"/>
          <w:i/>
          <w:color w:val="000000"/>
          <w:sz w:val="20"/>
          <w:szCs w:val="20"/>
          <w:lang w:eastAsia="ar-SA"/>
        </w:rPr>
        <w:tab/>
      </w:r>
      <w:r w:rsidRPr="00ED5023">
        <w:rPr>
          <w:rFonts w:ascii="Book Antiqua" w:eastAsia="Times New Roman" w:hAnsi="Book Antiqua" w:cs="Courier New"/>
          <w:i/>
          <w:color w:val="000000"/>
          <w:sz w:val="20"/>
          <w:szCs w:val="20"/>
          <w:lang w:eastAsia="ar-SA"/>
        </w:rPr>
        <w:tab/>
      </w:r>
      <w:r w:rsidRPr="00ED5023">
        <w:rPr>
          <w:rFonts w:ascii="Book Antiqua" w:eastAsia="Times New Roman" w:hAnsi="Book Antiqua" w:cs="Courier New"/>
          <w:i/>
          <w:color w:val="000000"/>
          <w:sz w:val="20"/>
          <w:szCs w:val="20"/>
          <w:lang w:eastAsia="ar-SA"/>
        </w:rPr>
        <w:tab/>
        <w:t>risposta impulsiva del sistema</w:t>
      </w:r>
    </w:p>
    <w:p w:rsidR="00451729" w:rsidRPr="00ED5023" w:rsidRDefault="00451729" w:rsidP="00451729">
      <w:pPr>
        <w:keepNext/>
        <w:keepLines/>
        <w:widowControl w:val="0"/>
        <w:autoSpaceDE w:val="0"/>
        <w:ind w:firstLine="284"/>
        <w:jc w:val="both"/>
        <w:rPr>
          <w:rFonts w:ascii="Book Antiqua" w:eastAsia="Times New Roman" w:hAnsi="Book Antiqua" w:cs="Courier New"/>
          <w:i/>
          <w:color w:val="000000"/>
          <w:sz w:val="20"/>
          <w:szCs w:val="20"/>
          <w:lang w:eastAsia="ar-SA"/>
        </w:rPr>
      </w:pPr>
      <w:r w:rsidRPr="00ED5023">
        <w:rPr>
          <w:rFonts w:ascii="Book Antiqua" w:eastAsia="Times New Roman" w:hAnsi="Book Antiqua" w:cs="Courier New"/>
          <w:i/>
          <w:noProof/>
          <w:color w:val="000000"/>
          <w:sz w:val="20"/>
          <w:szCs w:val="20"/>
          <w:lang w:val="en-US"/>
        </w:rPr>
        <w:drawing>
          <wp:inline distT="0" distB="0" distL="0" distR="0" wp14:anchorId="5B103AFB" wp14:editId="18B392D7">
            <wp:extent cx="5791200" cy="2349500"/>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91200" cy="2349500"/>
                    </a:xfrm>
                    <a:prstGeom prst="rect">
                      <a:avLst/>
                    </a:prstGeom>
                    <a:noFill/>
                    <a:ln>
                      <a:noFill/>
                    </a:ln>
                  </pic:spPr>
                </pic:pic>
              </a:graphicData>
            </a:graphic>
          </wp:inline>
        </w:drawing>
      </w:r>
    </w:p>
    <w:p w:rsidR="00451729" w:rsidRPr="00ED5023" w:rsidRDefault="00451729" w:rsidP="00451729">
      <w:pPr>
        <w:keepNext/>
        <w:keepLines/>
        <w:widowControl w:val="0"/>
        <w:autoSpaceDE w:val="0"/>
        <w:ind w:firstLine="284"/>
        <w:jc w:val="center"/>
        <w:rPr>
          <w:rFonts w:ascii="Book Antiqua" w:eastAsia="Times New Roman" w:hAnsi="Book Antiqua" w:cs="Courier New"/>
          <w:i/>
          <w:color w:val="000000"/>
          <w:sz w:val="20"/>
          <w:szCs w:val="20"/>
          <w:lang w:eastAsia="ar-SA"/>
        </w:rPr>
      </w:pPr>
      <w:r w:rsidRPr="00ED5023">
        <w:rPr>
          <w:rFonts w:ascii="Book Antiqua" w:eastAsia="Times New Roman" w:hAnsi="Book Antiqua" w:cs="Courier New"/>
          <w:i/>
          <w:color w:val="000000"/>
          <w:sz w:val="20"/>
          <w:szCs w:val="20"/>
          <w:lang w:eastAsia="ar-SA"/>
        </w:rPr>
        <w:t>Segnale in uscita al sistema con rumore</w:t>
      </w:r>
    </w:p>
    <w:p w:rsidR="00451729" w:rsidRPr="00ED5023" w:rsidRDefault="00451729" w:rsidP="00451729">
      <w:pPr>
        <w:keepNext/>
        <w:keepLines/>
        <w:widowControl w:val="0"/>
        <w:autoSpaceDE w:val="0"/>
        <w:ind w:firstLine="284"/>
        <w:jc w:val="both"/>
        <w:rPr>
          <w:rFonts w:ascii="Book Antiqua" w:eastAsia="Times New Roman" w:hAnsi="Book Antiqua" w:cs="Courier New"/>
          <w:i/>
          <w:color w:val="000000"/>
          <w:sz w:val="20"/>
          <w:szCs w:val="20"/>
          <w:lang w:eastAsia="ar-SA"/>
        </w:rPr>
      </w:pPr>
      <w:r w:rsidRPr="00ED5023">
        <w:rPr>
          <w:rFonts w:ascii="Book Antiqua" w:eastAsia="Times New Roman" w:hAnsi="Book Antiqua" w:cs="Courier New"/>
          <w:i/>
          <w:color w:val="000000"/>
          <w:sz w:val="20"/>
          <w:szCs w:val="20"/>
          <w:lang w:eastAsia="ar-SA"/>
        </w:rPr>
        <w:tab/>
      </w:r>
      <w:r w:rsidRPr="00ED5023">
        <w:rPr>
          <w:rFonts w:ascii="Book Antiqua" w:eastAsia="Times New Roman" w:hAnsi="Book Antiqua" w:cs="Courier New"/>
          <w:i/>
          <w:noProof/>
          <w:color w:val="000000"/>
          <w:sz w:val="20"/>
          <w:szCs w:val="20"/>
          <w:lang w:val="en-US"/>
        </w:rPr>
        <w:drawing>
          <wp:inline distT="0" distB="0" distL="0" distR="0" wp14:anchorId="7CBAA347" wp14:editId="1F16CBF0">
            <wp:extent cx="5067300" cy="200104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070471" cy="2002296"/>
                    </a:xfrm>
                    <a:prstGeom prst="rect">
                      <a:avLst/>
                    </a:prstGeom>
                    <a:noFill/>
                    <a:ln>
                      <a:noFill/>
                    </a:ln>
                  </pic:spPr>
                </pic:pic>
              </a:graphicData>
            </a:graphic>
          </wp:inline>
        </w:drawing>
      </w:r>
    </w:p>
    <w:p w:rsidR="00451729" w:rsidRPr="00ED5023" w:rsidRDefault="00451729" w:rsidP="00451729">
      <w:pPr>
        <w:keepNext/>
        <w:keepLines/>
        <w:widowControl w:val="0"/>
        <w:autoSpaceDE w:val="0"/>
        <w:ind w:firstLine="142"/>
        <w:jc w:val="center"/>
        <w:rPr>
          <w:rFonts w:ascii="Book Antiqua" w:eastAsia="Times New Roman" w:hAnsi="Book Antiqua" w:cs="Courier New"/>
          <w:i/>
          <w:color w:val="000000"/>
          <w:sz w:val="20"/>
          <w:szCs w:val="20"/>
          <w:lang w:eastAsia="ar-SA"/>
        </w:rPr>
      </w:pPr>
      <w:r w:rsidRPr="00ED5023">
        <w:rPr>
          <w:rFonts w:ascii="Book Antiqua" w:eastAsia="Times New Roman" w:hAnsi="Book Antiqua" w:cs="Courier New"/>
          <w:i/>
          <w:color w:val="000000"/>
          <w:sz w:val="20"/>
          <w:szCs w:val="20"/>
          <w:lang w:eastAsia="ar-SA"/>
        </w:rPr>
        <w:t>Confronto tra metodo convolutivo (rosso) e metodo algebrico</w:t>
      </w:r>
    </w:p>
    <w:p w:rsidR="00451729" w:rsidRPr="00ED5023" w:rsidRDefault="00451729" w:rsidP="00451729">
      <w:pPr>
        <w:keepNext/>
        <w:keepLines/>
        <w:widowControl w:val="0"/>
        <w:autoSpaceDE w:val="0"/>
        <w:jc w:val="both"/>
        <w:rPr>
          <w:rFonts w:ascii="Book Antiqua" w:eastAsia="Times New Roman" w:hAnsi="Book Antiqua" w:cs="Courier New"/>
          <w:i/>
          <w:color w:val="000000"/>
          <w:sz w:val="20"/>
          <w:szCs w:val="20"/>
          <w:lang w:eastAsia="ar-SA"/>
        </w:rPr>
      </w:pPr>
    </w:p>
    <w:p w:rsidR="00451729" w:rsidRPr="00ED5023" w:rsidRDefault="00451729" w:rsidP="00451729">
      <w:pPr>
        <w:keepNext/>
        <w:keepLines/>
        <w:widowControl w:val="0"/>
        <w:autoSpaceDE w:val="0"/>
        <w:jc w:val="both"/>
        <w:rPr>
          <w:rFonts w:ascii="Book Antiqua" w:eastAsia="Times New Roman" w:hAnsi="Book Antiqua" w:cs="Courier New"/>
          <w:i/>
          <w:color w:val="000000"/>
          <w:sz w:val="20"/>
          <w:szCs w:val="20"/>
          <w:lang w:eastAsia="ar-SA"/>
        </w:rPr>
      </w:pPr>
      <w:r w:rsidRPr="00ED5023">
        <w:rPr>
          <w:rFonts w:ascii="Book Antiqua" w:eastAsia="Times New Roman" w:hAnsi="Book Antiqua" w:cs="Courier New"/>
          <w:i/>
          <w:noProof/>
          <w:color w:val="000000"/>
          <w:sz w:val="20"/>
          <w:szCs w:val="20"/>
          <w:lang w:val="en-US"/>
        </w:rPr>
        <w:drawing>
          <wp:inline distT="0" distB="0" distL="0" distR="0" wp14:anchorId="4DC9391E" wp14:editId="3BA11D9F">
            <wp:extent cx="6120130" cy="3141365"/>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120130" cy="3141365"/>
                    </a:xfrm>
                    <a:prstGeom prst="rect">
                      <a:avLst/>
                    </a:prstGeom>
                    <a:noFill/>
                    <a:ln>
                      <a:noFill/>
                    </a:ln>
                  </pic:spPr>
                </pic:pic>
              </a:graphicData>
            </a:graphic>
          </wp:inline>
        </w:drawing>
      </w:r>
    </w:p>
    <w:p w:rsidR="00451729" w:rsidRPr="00ED5023" w:rsidRDefault="00451729" w:rsidP="00451729">
      <w:pPr>
        <w:keepNext/>
        <w:keepLines/>
        <w:widowControl w:val="0"/>
        <w:autoSpaceDE w:val="0"/>
        <w:jc w:val="both"/>
        <w:rPr>
          <w:rFonts w:ascii="Book Antiqua" w:eastAsia="Times New Roman" w:hAnsi="Book Antiqua" w:cs="Courier New"/>
          <w:i/>
          <w:color w:val="000000"/>
          <w:sz w:val="20"/>
          <w:szCs w:val="20"/>
          <w:lang w:eastAsia="ar-SA"/>
        </w:rPr>
      </w:pPr>
      <w:r w:rsidRPr="00ED5023">
        <w:rPr>
          <w:rFonts w:ascii="Book Antiqua" w:eastAsia="Times New Roman" w:hAnsi="Book Antiqua" w:cs="Courier New"/>
          <w:i/>
          <w:noProof/>
          <w:color w:val="000000"/>
          <w:sz w:val="20"/>
          <w:szCs w:val="20"/>
          <w:lang w:val="en-US"/>
        </w:rPr>
        <w:lastRenderedPageBreak/>
        <w:drawing>
          <wp:inline distT="0" distB="0" distL="0" distR="0" wp14:anchorId="51BF9017" wp14:editId="3D079347">
            <wp:extent cx="6120130" cy="3141365"/>
            <wp:effectExtent l="0" t="0" r="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120130" cy="3141365"/>
                    </a:xfrm>
                    <a:prstGeom prst="rect">
                      <a:avLst/>
                    </a:prstGeom>
                    <a:noFill/>
                    <a:ln>
                      <a:noFill/>
                    </a:ln>
                  </pic:spPr>
                </pic:pic>
              </a:graphicData>
            </a:graphic>
          </wp:inline>
        </w:drawing>
      </w:r>
    </w:p>
    <w:p w:rsidR="00FC0F69" w:rsidRPr="00451729" w:rsidRDefault="00FC0F69" w:rsidP="00451729">
      <w:bookmarkStart w:id="35" w:name="_GoBack"/>
      <w:bookmarkEnd w:id="35"/>
    </w:p>
    <w:sectPr w:rsidR="00FC0F69" w:rsidRPr="00451729">
      <w:pgSz w:w="12240" w:h="15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OpenSymbol">
    <w:altName w:val="Courier New"/>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 w:name="Monotype Sorts">
    <w:panose1 w:val="00000000000000000000"/>
    <w:charset w:val="02"/>
    <w:family w:val="auto"/>
    <w:notTrueType/>
    <w:pitch w:val="default"/>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DAMGAD+TimesNewRoman">
    <w:altName w:val="Times New Roman"/>
    <w:panose1 w:val="00000000000000000000"/>
    <w:charset w:val="00"/>
    <w:family w:val="roman"/>
    <w:notTrueType/>
    <w:pitch w:val="default"/>
    <w:sig w:usb0="00000003" w:usb1="00000000" w:usb2="00000000" w:usb3="00000000" w:csb0="00000001" w:csb1="00000000"/>
  </w:font>
  <w:font w:name="Times LT Std">
    <w:altName w:val="Times LT St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Elena Regular">
    <w:altName w:val="Arial"/>
    <w:panose1 w:val="00000000000000000000"/>
    <w:charset w:val="00"/>
    <w:family w:val="modern"/>
    <w:notTrueType/>
    <w:pitch w:val="variable"/>
    <w:sig w:usb0="A00002EF" w:usb1="5000205A" w:usb2="00000000" w:usb3="00000000" w:csb0="0000009F" w:csb1="00000000"/>
  </w:font>
  <w:font w:name="CMR10">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dcr10">
    <w:panose1 w:val="00000000000000000000"/>
    <w:charset w:val="00"/>
    <w:family w:val="swiss"/>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CDF266CE"/>
    <w:lvl w:ilvl="0">
      <w:numFmt w:val="bullet"/>
      <w:lvlText w:val="*"/>
      <w:lvlJc w:val="left"/>
    </w:lvl>
  </w:abstractNum>
  <w:abstractNum w:abstractNumId="1">
    <w:nsid w:val="00000001"/>
    <w:multiLevelType w:val="multilevel"/>
    <w:tmpl w:val="7E8A08DE"/>
    <w:lvl w:ilvl="0">
      <w:start w:val="1"/>
      <w:numFmt w:val="decimal"/>
      <w:lvlText w:val="%1"/>
      <w:lvlJc w:val="left"/>
      <w:pPr>
        <w:tabs>
          <w:tab w:val="num" w:pos="432"/>
        </w:tabs>
        <w:ind w:left="432" w:hanging="432"/>
      </w:pPr>
    </w:lvl>
    <w:lvl w:ilvl="1">
      <w:start w:val="1"/>
      <w:numFmt w:val="decimal"/>
      <w:pStyle w:val="TitoloAppendice2"/>
      <w:lvlText w:val="%1.%2"/>
      <w:lvlJc w:val="left"/>
      <w:pPr>
        <w:tabs>
          <w:tab w:val="num" w:pos="576"/>
        </w:tabs>
        <w:ind w:left="576" w:hanging="576"/>
      </w:pPr>
    </w:lvl>
    <w:lvl w:ilvl="2">
      <w:start w:val="1"/>
      <w:numFmt w:val="decimal"/>
      <w:pStyle w:val="Stile8"/>
      <w:lvlText w:val="%1.%2.%3"/>
      <w:lvlJc w:val="left"/>
      <w:pPr>
        <w:tabs>
          <w:tab w:val="num" w:pos="720"/>
        </w:tabs>
        <w:ind w:left="720" w:hanging="720"/>
      </w:pPr>
    </w:lvl>
    <w:lvl w:ilvl="3">
      <w:start w:val="1"/>
      <w:numFmt w:val="decimal"/>
      <w:lvlText w:val="%2.%3.%4"/>
      <w:lvlJc w:val="left"/>
      <w:pPr>
        <w:tabs>
          <w:tab w:val="num" w:pos="864"/>
        </w:tabs>
        <w:ind w:left="864" w:hanging="864"/>
      </w:pPr>
    </w:lvl>
    <w:lvl w:ilvl="4">
      <w:start w:val="1"/>
      <w:numFmt w:val="decimal"/>
      <w:pStyle w:val="Titolo5"/>
      <w:lvlText w:val="%1.%2.%3.%4.%5"/>
      <w:lvlJc w:val="left"/>
      <w:pPr>
        <w:tabs>
          <w:tab w:val="num" w:pos="2852"/>
        </w:tabs>
        <w:ind w:left="2852"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0000002"/>
    <w:multiLevelType w:val="multilevel"/>
    <w:tmpl w:val="56042C0C"/>
    <w:name w:val="WW8Num2"/>
    <w:lvl w:ilvl="0">
      <w:start w:val="1"/>
      <w:numFmt w:val="decimal"/>
      <w:pStyle w:val="StileTitolo410ptNonGrassetto"/>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00000005"/>
    <w:multiLevelType w:val="singleLevel"/>
    <w:tmpl w:val="00000005"/>
    <w:name w:val="WW8Num5"/>
    <w:lvl w:ilvl="0">
      <w:start w:val="1"/>
      <w:numFmt w:val="bullet"/>
      <w:lvlText w:val="-"/>
      <w:lvlJc w:val="left"/>
      <w:pPr>
        <w:tabs>
          <w:tab w:val="num" w:pos="1174"/>
        </w:tabs>
        <w:ind w:left="1174" w:hanging="397"/>
      </w:pPr>
      <w:rPr>
        <w:rFonts w:ascii="Times New Roman" w:hAnsi="Times New Roman" w:cs="Courier New"/>
      </w:rPr>
    </w:lvl>
  </w:abstractNum>
  <w:abstractNum w:abstractNumId="4">
    <w:nsid w:val="00000006"/>
    <w:multiLevelType w:val="singleLevel"/>
    <w:tmpl w:val="00000006"/>
    <w:name w:val="WW8Num6"/>
    <w:lvl w:ilvl="0">
      <w:numFmt w:val="bullet"/>
      <w:lvlText w:val="-"/>
      <w:lvlJc w:val="left"/>
      <w:pPr>
        <w:tabs>
          <w:tab w:val="num" w:pos="644"/>
        </w:tabs>
        <w:ind w:left="644" w:hanging="360"/>
      </w:pPr>
      <w:rPr>
        <w:rFonts w:ascii="Book Antiqua" w:hAnsi="Book Antiqua" w:cs="Courier New"/>
      </w:rPr>
    </w:lvl>
  </w:abstractNum>
  <w:abstractNum w:abstractNumId="5">
    <w:nsid w:val="00000009"/>
    <w:multiLevelType w:val="multilevel"/>
    <w:tmpl w:val="00000009"/>
    <w:name w:val="WW8Num9"/>
    <w:lvl w:ilvl="0">
      <w:start w:val="1"/>
      <w:numFmt w:val="bullet"/>
      <w:lvlText w:val=""/>
      <w:lvlJc w:val="left"/>
      <w:pPr>
        <w:tabs>
          <w:tab w:val="num" w:pos="720"/>
        </w:tabs>
        <w:ind w:left="720" w:hanging="360"/>
      </w:pPr>
      <w:rPr>
        <w:rFonts w:ascii="Symbol" w:hAnsi="Symbol" w:cs="Times New Roman"/>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6">
    <w:nsid w:val="0000000B"/>
    <w:multiLevelType w:val="multilevel"/>
    <w:tmpl w:val="0000000B"/>
    <w:name w:val="WW8Num11"/>
    <w:lvl w:ilvl="0">
      <w:start w:val="1"/>
      <w:numFmt w:val="decimal"/>
      <w:pStyle w:val="StileTitolo2GrassettoGiustificatoprima12ptdopo3pt"/>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324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480"/>
        </w:tabs>
        <w:ind w:left="3744" w:hanging="1224"/>
      </w:pPr>
    </w:lvl>
    <w:lvl w:ilvl="8">
      <w:start w:val="1"/>
      <w:numFmt w:val="decimal"/>
      <w:lvlText w:val="%1.%2.%3.%4.%5.%6.%7.%8.%9."/>
      <w:lvlJc w:val="left"/>
      <w:pPr>
        <w:tabs>
          <w:tab w:val="num" w:pos="7200"/>
        </w:tabs>
        <w:ind w:left="4320" w:hanging="1440"/>
      </w:pPr>
    </w:lvl>
  </w:abstractNum>
  <w:abstractNum w:abstractNumId="7">
    <w:nsid w:val="02CA3F8D"/>
    <w:multiLevelType w:val="hybridMultilevel"/>
    <w:tmpl w:val="8514E5C6"/>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B9D6D6E8" w:tentative="1">
      <w:start w:val="1"/>
      <w:numFmt w:val="bullet"/>
      <w:lvlText w:val=""/>
      <w:lvlJc w:val="left"/>
      <w:pPr>
        <w:tabs>
          <w:tab w:val="num" w:pos="1440"/>
        </w:tabs>
        <w:ind w:left="1440" w:hanging="360"/>
      </w:pPr>
      <w:rPr>
        <w:rFonts w:ascii="Wingdings 2" w:hAnsi="Wingdings 2" w:hint="default"/>
      </w:rPr>
    </w:lvl>
    <w:lvl w:ilvl="2" w:tplc="1ABC17A0" w:tentative="1">
      <w:start w:val="1"/>
      <w:numFmt w:val="bullet"/>
      <w:lvlText w:val=""/>
      <w:lvlJc w:val="left"/>
      <w:pPr>
        <w:tabs>
          <w:tab w:val="num" w:pos="2160"/>
        </w:tabs>
        <w:ind w:left="2160" w:hanging="360"/>
      </w:pPr>
      <w:rPr>
        <w:rFonts w:ascii="Wingdings 2" w:hAnsi="Wingdings 2" w:hint="default"/>
      </w:rPr>
    </w:lvl>
    <w:lvl w:ilvl="3" w:tplc="D1D69B3C" w:tentative="1">
      <w:start w:val="1"/>
      <w:numFmt w:val="bullet"/>
      <w:lvlText w:val=""/>
      <w:lvlJc w:val="left"/>
      <w:pPr>
        <w:tabs>
          <w:tab w:val="num" w:pos="2880"/>
        </w:tabs>
        <w:ind w:left="2880" w:hanging="360"/>
      </w:pPr>
      <w:rPr>
        <w:rFonts w:ascii="Wingdings 2" w:hAnsi="Wingdings 2" w:hint="default"/>
      </w:rPr>
    </w:lvl>
    <w:lvl w:ilvl="4" w:tplc="C714EE68" w:tentative="1">
      <w:start w:val="1"/>
      <w:numFmt w:val="bullet"/>
      <w:lvlText w:val=""/>
      <w:lvlJc w:val="left"/>
      <w:pPr>
        <w:tabs>
          <w:tab w:val="num" w:pos="3600"/>
        </w:tabs>
        <w:ind w:left="3600" w:hanging="360"/>
      </w:pPr>
      <w:rPr>
        <w:rFonts w:ascii="Wingdings 2" w:hAnsi="Wingdings 2" w:hint="default"/>
      </w:rPr>
    </w:lvl>
    <w:lvl w:ilvl="5" w:tplc="A1E08292" w:tentative="1">
      <w:start w:val="1"/>
      <w:numFmt w:val="bullet"/>
      <w:lvlText w:val=""/>
      <w:lvlJc w:val="left"/>
      <w:pPr>
        <w:tabs>
          <w:tab w:val="num" w:pos="4320"/>
        </w:tabs>
        <w:ind w:left="4320" w:hanging="360"/>
      </w:pPr>
      <w:rPr>
        <w:rFonts w:ascii="Wingdings 2" w:hAnsi="Wingdings 2" w:hint="default"/>
      </w:rPr>
    </w:lvl>
    <w:lvl w:ilvl="6" w:tplc="7A5802E2" w:tentative="1">
      <w:start w:val="1"/>
      <w:numFmt w:val="bullet"/>
      <w:lvlText w:val=""/>
      <w:lvlJc w:val="left"/>
      <w:pPr>
        <w:tabs>
          <w:tab w:val="num" w:pos="5040"/>
        </w:tabs>
        <w:ind w:left="5040" w:hanging="360"/>
      </w:pPr>
      <w:rPr>
        <w:rFonts w:ascii="Wingdings 2" w:hAnsi="Wingdings 2" w:hint="default"/>
      </w:rPr>
    </w:lvl>
    <w:lvl w:ilvl="7" w:tplc="DA22F0B4" w:tentative="1">
      <w:start w:val="1"/>
      <w:numFmt w:val="bullet"/>
      <w:lvlText w:val=""/>
      <w:lvlJc w:val="left"/>
      <w:pPr>
        <w:tabs>
          <w:tab w:val="num" w:pos="5760"/>
        </w:tabs>
        <w:ind w:left="5760" w:hanging="360"/>
      </w:pPr>
      <w:rPr>
        <w:rFonts w:ascii="Wingdings 2" w:hAnsi="Wingdings 2" w:hint="default"/>
      </w:rPr>
    </w:lvl>
    <w:lvl w:ilvl="8" w:tplc="C86C692A" w:tentative="1">
      <w:start w:val="1"/>
      <w:numFmt w:val="bullet"/>
      <w:lvlText w:val=""/>
      <w:lvlJc w:val="left"/>
      <w:pPr>
        <w:tabs>
          <w:tab w:val="num" w:pos="6480"/>
        </w:tabs>
        <w:ind w:left="6480" w:hanging="360"/>
      </w:pPr>
      <w:rPr>
        <w:rFonts w:ascii="Wingdings 2" w:hAnsi="Wingdings 2" w:hint="default"/>
      </w:rPr>
    </w:lvl>
  </w:abstractNum>
  <w:abstractNum w:abstractNumId="8">
    <w:nsid w:val="052E5DC6"/>
    <w:multiLevelType w:val="hybridMultilevel"/>
    <w:tmpl w:val="E65026E0"/>
    <w:lvl w:ilvl="0" w:tplc="DECE22F2">
      <w:start w:val="1"/>
      <w:numFmt w:val="decimal"/>
      <w:pStyle w:val="Stile9"/>
      <w:lvlText w:val="%1."/>
      <w:lvlJc w:val="left"/>
      <w:pPr>
        <w:tabs>
          <w:tab w:val="num" w:pos="1004"/>
        </w:tabs>
        <w:ind w:left="1004" w:hanging="360"/>
      </w:pPr>
    </w:lvl>
    <w:lvl w:ilvl="1" w:tplc="04100019" w:tentative="1">
      <w:start w:val="1"/>
      <w:numFmt w:val="lowerLetter"/>
      <w:lvlText w:val="%2."/>
      <w:lvlJc w:val="left"/>
      <w:pPr>
        <w:tabs>
          <w:tab w:val="num" w:pos="1724"/>
        </w:tabs>
        <w:ind w:left="1724" w:hanging="360"/>
      </w:pPr>
    </w:lvl>
    <w:lvl w:ilvl="2" w:tplc="0410001B" w:tentative="1">
      <w:start w:val="1"/>
      <w:numFmt w:val="lowerRoman"/>
      <w:lvlText w:val="%3."/>
      <w:lvlJc w:val="right"/>
      <w:pPr>
        <w:tabs>
          <w:tab w:val="num" w:pos="2444"/>
        </w:tabs>
        <w:ind w:left="2444" w:hanging="180"/>
      </w:pPr>
    </w:lvl>
    <w:lvl w:ilvl="3" w:tplc="0410000F" w:tentative="1">
      <w:start w:val="1"/>
      <w:numFmt w:val="decimal"/>
      <w:lvlText w:val="%4."/>
      <w:lvlJc w:val="left"/>
      <w:pPr>
        <w:tabs>
          <w:tab w:val="num" w:pos="3164"/>
        </w:tabs>
        <w:ind w:left="3164" w:hanging="360"/>
      </w:pPr>
    </w:lvl>
    <w:lvl w:ilvl="4" w:tplc="04100019" w:tentative="1">
      <w:start w:val="1"/>
      <w:numFmt w:val="lowerLetter"/>
      <w:lvlText w:val="%5."/>
      <w:lvlJc w:val="left"/>
      <w:pPr>
        <w:tabs>
          <w:tab w:val="num" w:pos="3884"/>
        </w:tabs>
        <w:ind w:left="3884" w:hanging="360"/>
      </w:pPr>
    </w:lvl>
    <w:lvl w:ilvl="5" w:tplc="0410001B" w:tentative="1">
      <w:start w:val="1"/>
      <w:numFmt w:val="lowerRoman"/>
      <w:lvlText w:val="%6."/>
      <w:lvlJc w:val="right"/>
      <w:pPr>
        <w:tabs>
          <w:tab w:val="num" w:pos="4604"/>
        </w:tabs>
        <w:ind w:left="4604" w:hanging="180"/>
      </w:pPr>
    </w:lvl>
    <w:lvl w:ilvl="6" w:tplc="0410000F" w:tentative="1">
      <w:start w:val="1"/>
      <w:numFmt w:val="decimal"/>
      <w:lvlText w:val="%7."/>
      <w:lvlJc w:val="left"/>
      <w:pPr>
        <w:tabs>
          <w:tab w:val="num" w:pos="5324"/>
        </w:tabs>
        <w:ind w:left="5324" w:hanging="360"/>
      </w:pPr>
    </w:lvl>
    <w:lvl w:ilvl="7" w:tplc="04100019" w:tentative="1">
      <w:start w:val="1"/>
      <w:numFmt w:val="lowerLetter"/>
      <w:lvlText w:val="%8."/>
      <w:lvlJc w:val="left"/>
      <w:pPr>
        <w:tabs>
          <w:tab w:val="num" w:pos="6044"/>
        </w:tabs>
        <w:ind w:left="6044" w:hanging="360"/>
      </w:pPr>
    </w:lvl>
    <w:lvl w:ilvl="8" w:tplc="0410001B" w:tentative="1">
      <w:start w:val="1"/>
      <w:numFmt w:val="lowerRoman"/>
      <w:lvlText w:val="%9."/>
      <w:lvlJc w:val="right"/>
      <w:pPr>
        <w:tabs>
          <w:tab w:val="num" w:pos="6764"/>
        </w:tabs>
        <w:ind w:left="6764" w:hanging="180"/>
      </w:pPr>
    </w:lvl>
  </w:abstractNum>
  <w:abstractNum w:abstractNumId="9">
    <w:nsid w:val="0BD225B4"/>
    <w:multiLevelType w:val="hybridMultilevel"/>
    <w:tmpl w:val="768AFF14"/>
    <w:lvl w:ilvl="0" w:tplc="FFFFFFFF">
      <w:start w:val="1"/>
      <w:numFmt w:val="bullet"/>
      <w:lvlText w:val="-"/>
      <w:lvlJc w:val="left"/>
      <w:pPr>
        <w:ind w:left="1004" w:hanging="360"/>
      </w:pPr>
      <w:rPr>
        <w:rFonts w:ascii="Book Antiqua" w:eastAsia="Times New Roman" w:hAnsi="Book Antiqua" w:cs="Book Antiqua" w:hint="default"/>
        <w:color w:val="auto"/>
        <w:sz w:val="22"/>
        <w:szCs w:val="22"/>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0">
    <w:nsid w:val="0F8A47BB"/>
    <w:multiLevelType w:val="multilevel"/>
    <w:tmpl w:val="0310C444"/>
    <w:lvl w:ilvl="0">
      <w:start w:val="1"/>
      <w:numFmt w:val="bullet"/>
      <w:lvlText w:val=""/>
      <w:lvlJc w:val="left"/>
      <w:pPr>
        <w:tabs>
          <w:tab w:val="num" w:pos="720"/>
        </w:tabs>
        <w:ind w:left="720" w:hanging="360"/>
      </w:pPr>
      <w:rPr>
        <w:rFonts w:ascii="Symbol" w:hAnsi="Symbol" w:cs="Times New Roman"/>
      </w:rPr>
    </w:lvl>
    <w:lvl w:ilvl="1">
      <w:start w:val="1"/>
      <w:numFmt w:val="bullet"/>
      <w:lvlText w:val="-"/>
      <w:lvlJc w:val="left"/>
      <w:pPr>
        <w:tabs>
          <w:tab w:val="num" w:pos="1080"/>
        </w:tabs>
        <w:ind w:left="1080" w:hanging="360"/>
      </w:pPr>
      <w:rPr>
        <w:rFonts w:ascii="Book Antiqua" w:eastAsia="Times New Roman" w:hAnsi="Book Antiqua" w:cs="Book Antiqua" w:hint="default"/>
        <w:color w:val="auto"/>
        <w:sz w:val="22"/>
        <w:szCs w:val="22"/>
      </w:rPr>
    </w:lvl>
    <w:lvl w:ilvl="2">
      <w:start w:val="1"/>
      <w:numFmt w:val="bullet"/>
      <w:lvlText w:val="-"/>
      <w:lvlJc w:val="left"/>
      <w:pPr>
        <w:tabs>
          <w:tab w:val="num" w:pos="1440"/>
        </w:tabs>
        <w:ind w:left="1440" w:hanging="360"/>
      </w:pPr>
      <w:rPr>
        <w:rFonts w:ascii="Book Antiqua" w:eastAsia="Times New Roman" w:hAnsi="Book Antiqua" w:cs="Book Antiqua" w:hint="default"/>
        <w:color w:val="auto"/>
        <w:sz w:val="22"/>
        <w:szCs w:val="22"/>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11">
    <w:nsid w:val="11983A9F"/>
    <w:multiLevelType w:val="hybridMultilevel"/>
    <w:tmpl w:val="31AE3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15AE7281"/>
    <w:multiLevelType w:val="hybridMultilevel"/>
    <w:tmpl w:val="165ACB02"/>
    <w:lvl w:ilvl="0" w:tplc="E9BC5A94">
      <w:start w:val="1"/>
      <w:numFmt w:val="bullet"/>
      <w:lvlText w:val="-"/>
      <w:lvlJc w:val="left"/>
      <w:pPr>
        <w:tabs>
          <w:tab w:val="num" w:pos="644"/>
        </w:tabs>
        <w:ind w:left="644" w:hanging="360"/>
      </w:pPr>
      <w:rPr>
        <w:rFonts w:ascii="Book Antiqua" w:hAnsi="Book Antiqua"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3">
    <w:nsid w:val="1C790166"/>
    <w:multiLevelType w:val="hybridMultilevel"/>
    <w:tmpl w:val="B2B0B67C"/>
    <w:lvl w:ilvl="0" w:tplc="B290E174">
      <w:start w:val="1"/>
      <w:numFmt w:val="lowerLetter"/>
      <w:lvlText w:val="(%1)"/>
      <w:lvlJc w:val="left"/>
      <w:pPr>
        <w:ind w:left="6732" w:hanging="360"/>
      </w:pPr>
      <w:rPr>
        <w:rFonts w:hint="default"/>
      </w:rPr>
    </w:lvl>
    <w:lvl w:ilvl="1" w:tplc="04100019" w:tentative="1">
      <w:start w:val="1"/>
      <w:numFmt w:val="lowerLetter"/>
      <w:lvlText w:val="%2."/>
      <w:lvlJc w:val="left"/>
      <w:pPr>
        <w:ind w:left="7452" w:hanging="360"/>
      </w:pPr>
    </w:lvl>
    <w:lvl w:ilvl="2" w:tplc="0410001B" w:tentative="1">
      <w:start w:val="1"/>
      <w:numFmt w:val="lowerRoman"/>
      <w:lvlText w:val="%3."/>
      <w:lvlJc w:val="right"/>
      <w:pPr>
        <w:ind w:left="8172" w:hanging="180"/>
      </w:pPr>
    </w:lvl>
    <w:lvl w:ilvl="3" w:tplc="0410000F" w:tentative="1">
      <w:start w:val="1"/>
      <w:numFmt w:val="decimal"/>
      <w:lvlText w:val="%4."/>
      <w:lvlJc w:val="left"/>
      <w:pPr>
        <w:ind w:left="8892" w:hanging="360"/>
      </w:pPr>
    </w:lvl>
    <w:lvl w:ilvl="4" w:tplc="04100019" w:tentative="1">
      <w:start w:val="1"/>
      <w:numFmt w:val="lowerLetter"/>
      <w:lvlText w:val="%5."/>
      <w:lvlJc w:val="left"/>
      <w:pPr>
        <w:ind w:left="9612" w:hanging="360"/>
      </w:pPr>
    </w:lvl>
    <w:lvl w:ilvl="5" w:tplc="0410001B" w:tentative="1">
      <w:start w:val="1"/>
      <w:numFmt w:val="lowerRoman"/>
      <w:lvlText w:val="%6."/>
      <w:lvlJc w:val="right"/>
      <w:pPr>
        <w:ind w:left="10332" w:hanging="180"/>
      </w:pPr>
    </w:lvl>
    <w:lvl w:ilvl="6" w:tplc="0410000F" w:tentative="1">
      <w:start w:val="1"/>
      <w:numFmt w:val="decimal"/>
      <w:lvlText w:val="%7."/>
      <w:lvlJc w:val="left"/>
      <w:pPr>
        <w:ind w:left="11052" w:hanging="360"/>
      </w:pPr>
    </w:lvl>
    <w:lvl w:ilvl="7" w:tplc="04100019" w:tentative="1">
      <w:start w:val="1"/>
      <w:numFmt w:val="lowerLetter"/>
      <w:lvlText w:val="%8."/>
      <w:lvlJc w:val="left"/>
      <w:pPr>
        <w:ind w:left="11772" w:hanging="360"/>
      </w:pPr>
    </w:lvl>
    <w:lvl w:ilvl="8" w:tplc="0410001B" w:tentative="1">
      <w:start w:val="1"/>
      <w:numFmt w:val="lowerRoman"/>
      <w:lvlText w:val="%9."/>
      <w:lvlJc w:val="right"/>
      <w:pPr>
        <w:ind w:left="12492" w:hanging="180"/>
      </w:pPr>
    </w:lvl>
  </w:abstractNum>
  <w:abstractNum w:abstractNumId="14">
    <w:nsid w:val="1D283029"/>
    <w:multiLevelType w:val="hybridMultilevel"/>
    <w:tmpl w:val="0F6AC3EE"/>
    <w:lvl w:ilvl="0" w:tplc="C85C0C7A">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24C0086E"/>
    <w:multiLevelType w:val="hybridMultilevel"/>
    <w:tmpl w:val="033A2DAE"/>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A1EC4ABC" w:tentative="1">
      <w:start w:val="1"/>
      <w:numFmt w:val="bullet"/>
      <w:lvlText w:val=""/>
      <w:lvlJc w:val="left"/>
      <w:pPr>
        <w:tabs>
          <w:tab w:val="num" w:pos="1440"/>
        </w:tabs>
        <w:ind w:left="1440" w:hanging="360"/>
      </w:pPr>
      <w:rPr>
        <w:rFonts w:ascii="Wingdings 2" w:hAnsi="Wingdings 2" w:hint="default"/>
      </w:rPr>
    </w:lvl>
    <w:lvl w:ilvl="2" w:tplc="66C89BBC" w:tentative="1">
      <w:start w:val="1"/>
      <w:numFmt w:val="bullet"/>
      <w:lvlText w:val=""/>
      <w:lvlJc w:val="left"/>
      <w:pPr>
        <w:tabs>
          <w:tab w:val="num" w:pos="2160"/>
        </w:tabs>
        <w:ind w:left="2160" w:hanging="360"/>
      </w:pPr>
      <w:rPr>
        <w:rFonts w:ascii="Wingdings 2" w:hAnsi="Wingdings 2" w:hint="default"/>
      </w:rPr>
    </w:lvl>
    <w:lvl w:ilvl="3" w:tplc="EA9C2A96" w:tentative="1">
      <w:start w:val="1"/>
      <w:numFmt w:val="bullet"/>
      <w:lvlText w:val=""/>
      <w:lvlJc w:val="left"/>
      <w:pPr>
        <w:tabs>
          <w:tab w:val="num" w:pos="2880"/>
        </w:tabs>
        <w:ind w:left="2880" w:hanging="360"/>
      </w:pPr>
      <w:rPr>
        <w:rFonts w:ascii="Wingdings 2" w:hAnsi="Wingdings 2" w:hint="default"/>
      </w:rPr>
    </w:lvl>
    <w:lvl w:ilvl="4" w:tplc="3ED8746C" w:tentative="1">
      <w:start w:val="1"/>
      <w:numFmt w:val="bullet"/>
      <w:lvlText w:val=""/>
      <w:lvlJc w:val="left"/>
      <w:pPr>
        <w:tabs>
          <w:tab w:val="num" w:pos="3600"/>
        </w:tabs>
        <w:ind w:left="3600" w:hanging="360"/>
      </w:pPr>
      <w:rPr>
        <w:rFonts w:ascii="Wingdings 2" w:hAnsi="Wingdings 2" w:hint="default"/>
      </w:rPr>
    </w:lvl>
    <w:lvl w:ilvl="5" w:tplc="B9742BDA" w:tentative="1">
      <w:start w:val="1"/>
      <w:numFmt w:val="bullet"/>
      <w:lvlText w:val=""/>
      <w:lvlJc w:val="left"/>
      <w:pPr>
        <w:tabs>
          <w:tab w:val="num" w:pos="4320"/>
        </w:tabs>
        <w:ind w:left="4320" w:hanging="360"/>
      </w:pPr>
      <w:rPr>
        <w:rFonts w:ascii="Wingdings 2" w:hAnsi="Wingdings 2" w:hint="default"/>
      </w:rPr>
    </w:lvl>
    <w:lvl w:ilvl="6" w:tplc="ACBE72D4" w:tentative="1">
      <w:start w:val="1"/>
      <w:numFmt w:val="bullet"/>
      <w:lvlText w:val=""/>
      <w:lvlJc w:val="left"/>
      <w:pPr>
        <w:tabs>
          <w:tab w:val="num" w:pos="5040"/>
        </w:tabs>
        <w:ind w:left="5040" w:hanging="360"/>
      </w:pPr>
      <w:rPr>
        <w:rFonts w:ascii="Wingdings 2" w:hAnsi="Wingdings 2" w:hint="default"/>
      </w:rPr>
    </w:lvl>
    <w:lvl w:ilvl="7" w:tplc="B69E723A" w:tentative="1">
      <w:start w:val="1"/>
      <w:numFmt w:val="bullet"/>
      <w:lvlText w:val=""/>
      <w:lvlJc w:val="left"/>
      <w:pPr>
        <w:tabs>
          <w:tab w:val="num" w:pos="5760"/>
        </w:tabs>
        <w:ind w:left="5760" w:hanging="360"/>
      </w:pPr>
      <w:rPr>
        <w:rFonts w:ascii="Wingdings 2" w:hAnsi="Wingdings 2" w:hint="default"/>
      </w:rPr>
    </w:lvl>
    <w:lvl w:ilvl="8" w:tplc="770ED6D6" w:tentative="1">
      <w:start w:val="1"/>
      <w:numFmt w:val="bullet"/>
      <w:lvlText w:val=""/>
      <w:lvlJc w:val="left"/>
      <w:pPr>
        <w:tabs>
          <w:tab w:val="num" w:pos="6480"/>
        </w:tabs>
        <w:ind w:left="6480" w:hanging="360"/>
      </w:pPr>
      <w:rPr>
        <w:rFonts w:ascii="Wingdings 2" w:hAnsi="Wingdings 2" w:hint="default"/>
      </w:rPr>
    </w:lvl>
  </w:abstractNum>
  <w:abstractNum w:abstractNumId="16">
    <w:nsid w:val="25D22609"/>
    <w:multiLevelType w:val="hybridMultilevel"/>
    <w:tmpl w:val="4B766FE4"/>
    <w:lvl w:ilvl="0" w:tplc="FFFFFFFF">
      <w:start w:val="1"/>
      <w:numFmt w:val="bullet"/>
      <w:lvlText w:val="-"/>
      <w:lvlJc w:val="left"/>
      <w:pPr>
        <w:tabs>
          <w:tab w:val="num" w:pos="1724"/>
        </w:tabs>
        <w:ind w:left="1724" w:hanging="360"/>
      </w:pPr>
      <w:rPr>
        <w:rFonts w:ascii="Book Antiqua" w:eastAsia="Times New Roman" w:hAnsi="Book Antiqua" w:cs="Book Antiqua" w:hint="default"/>
        <w:color w:val="auto"/>
        <w:sz w:val="22"/>
        <w:szCs w:val="22"/>
      </w:rPr>
    </w:lvl>
    <w:lvl w:ilvl="1" w:tplc="E9BC5A94">
      <w:start w:val="1"/>
      <w:numFmt w:val="bullet"/>
      <w:lvlText w:val="-"/>
      <w:lvlJc w:val="left"/>
      <w:pPr>
        <w:tabs>
          <w:tab w:val="num" w:pos="1724"/>
        </w:tabs>
        <w:ind w:left="1724" w:hanging="360"/>
      </w:pPr>
      <w:rPr>
        <w:rFonts w:ascii="Book Antiqua" w:hAnsi="Book Antiqua" w:hint="default"/>
      </w:rPr>
    </w:lvl>
    <w:lvl w:ilvl="2" w:tplc="04100005">
      <w:start w:val="1"/>
      <w:numFmt w:val="bullet"/>
      <w:lvlText w:val=""/>
      <w:lvlJc w:val="left"/>
      <w:pPr>
        <w:tabs>
          <w:tab w:val="num" w:pos="2444"/>
        </w:tabs>
        <w:ind w:left="2444" w:hanging="360"/>
      </w:pPr>
      <w:rPr>
        <w:rFonts w:ascii="Wingdings" w:hAnsi="Wingdings" w:hint="default"/>
      </w:rPr>
    </w:lvl>
    <w:lvl w:ilvl="3" w:tplc="04100001" w:tentative="1">
      <w:start w:val="1"/>
      <w:numFmt w:val="bullet"/>
      <w:lvlText w:val=""/>
      <w:lvlJc w:val="left"/>
      <w:pPr>
        <w:tabs>
          <w:tab w:val="num" w:pos="3164"/>
        </w:tabs>
        <w:ind w:left="3164" w:hanging="360"/>
      </w:pPr>
      <w:rPr>
        <w:rFonts w:ascii="Symbol" w:hAnsi="Symbol" w:hint="default"/>
      </w:rPr>
    </w:lvl>
    <w:lvl w:ilvl="4" w:tplc="04100003" w:tentative="1">
      <w:start w:val="1"/>
      <w:numFmt w:val="bullet"/>
      <w:lvlText w:val="o"/>
      <w:lvlJc w:val="left"/>
      <w:pPr>
        <w:tabs>
          <w:tab w:val="num" w:pos="3884"/>
        </w:tabs>
        <w:ind w:left="3884" w:hanging="360"/>
      </w:pPr>
      <w:rPr>
        <w:rFonts w:ascii="Courier New" w:hAnsi="Courier New" w:cs="Courier New" w:hint="default"/>
      </w:rPr>
    </w:lvl>
    <w:lvl w:ilvl="5" w:tplc="04100005" w:tentative="1">
      <w:start w:val="1"/>
      <w:numFmt w:val="bullet"/>
      <w:lvlText w:val=""/>
      <w:lvlJc w:val="left"/>
      <w:pPr>
        <w:tabs>
          <w:tab w:val="num" w:pos="4604"/>
        </w:tabs>
        <w:ind w:left="4604" w:hanging="360"/>
      </w:pPr>
      <w:rPr>
        <w:rFonts w:ascii="Wingdings" w:hAnsi="Wingdings" w:hint="default"/>
      </w:rPr>
    </w:lvl>
    <w:lvl w:ilvl="6" w:tplc="04100001" w:tentative="1">
      <w:start w:val="1"/>
      <w:numFmt w:val="bullet"/>
      <w:lvlText w:val=""/>
      <w:lvlJc w:val="left"/>
      <w:pPr>
        <w:tabs>
          <w:tab w:val="num" w:pos="5324"/>
        </w:tabs>
        <w:ind w:left="5324" w:hanging="360"/>
      </w:pPr>
      <w:rPr>
        <w:rFonts w:ascii="Symbol" w:hAnsi="Symbol" w:hint="default"/>
      </w:rPr>
    </w:lvl>
    <w:lvl w:ilvl="7" w:tplc="04100003" w:tentative="1">
      <w:start w:val="1"/>
      <w:numFmt w:val="bullet"/>
      <w:lvlText w:val="o"/>
      <w:lvlJc w:val="left"/>
      <w:pPr>
        <w:tabs>
          <w:tab w:val="num" w:pos="6044"/>
        </w:tabs>
        <w:ind w:left="6044" w:hanging="360"/>
      </w:pPr>
      <w:rPr>
        <w:rFonts w:ascii="Courier New" w:hAnsi="Courier New" w:cs="Courier New" w:hint="default"/>
      </w:rPr>
    </w:lvl>
    <w:lvl w:ilvl="8" w:tplc="04100005" w:tentative="1">
      <w:start w:val="1"/>
      <w:numFmt w:val="bullet"/>
      <w:lvlText w:val=""/>
      <w:lvlJc w:val="left"/>
      <w:pPr>
        <w:tabs>
          <w:tab w:val="num" w:pos="6764"/>
        </w:tabs>
        <w:ind w:left="6764" w:hanging="360"/>
      </w:pPr>
      <w:rPr>
        <w:rFonts w:ascii="Wingdings" w:hAnsi="Wingdings" w:hint="default"/>
      </w:rPr>
    </w:lvl>
  </w:abstractNum>
  <w:abstractNum w:abstractNumId="17">
    <w:nsid w:val="3722581E"/>
    <w:multiLevelType w:val="multilevel"/>
    <w:tmpl w:val="A4445690"/>
    <w:lvl w:ilvl="0">
      <w:start w:val="1"/>
      <w:numFmt w:val="bullet"/>
      <w:lvlText w:val="-"/>
      <w:lvlJc w:val="left"/>
      <w:pPr>
        <w:tabs>
          <w:tab w:val="num" w:pos="1572"/>
        </w:tabs>
        <w:ind w:left="1572" w:hanging="360"/>
      </w:pPr>
      <w:rPr>
        <w:rFonts w:ascii="Book Antiqua" w:eastAsia="Times New Roman" w:hAnsi="Book Antiqua" w:cs="Book Antiqua" w:hint="default"/>
        <w:color w:val="auto"/>
        <w:sz w:val="22"/>
        <w:szCs w:val="22"/>
      </w:rPr>
    </w:lvl>
    <w:lvl w:ilvl="1">
      <w:start w:val="1"/>
      <w:numFmt w:val="bullet"/>
      <w:lvlText w:val="◦"/>
      <w:lvlJc w:val="left"/>
      <w:pPr>
        <w:tabs>
          <w:tab w:val="num" w:pos="1932"/>
        </w:tabs>
        <w:ind w:left="1932" w:hanging="360"/>
      </w:pPr>
      <w:rPr>
        <w:rFonts w:ascii="OpenSymbol" w:hAnsi="OpenSymbol" w:cs="Courier New"/>
      </w:rPr>
    </w:lvl>
    <w:lvl w:ilvl="2">
      <w:start w:val="1"/>
      <w:numFmt w:val="bullet"/>
      <w:lvlText w:val="-"/>
      <w:lvlJc w:val="left"/>
      <w:pPr>
        <w:tabs>
          <w:tab w:val="num" w:pos="2292"/>
        </w:tabs>
        <w:ind w:left="2292" w:hanging="360"/>
      </w:pPr>
      <w:rPr>
        <w:rFonts w:ascii="Book Antiqua" w:eastAsia="Times New Roman" w:hAnsi="Book Antiqua" w:cs="Book Antiqua" w:hint="default"/>
        <w:color w:val="auto"/>
        <w:sz w:val="22"/>
        <w:szCs w:val="22"/>
      </w:rPr>
    </w:lvl>
    <w:lvl w:ilvl="3">
      <w:start w:val="1"/>
      <w:numFmt w:val="bullet"/>
      <w:lvlText w:val=""/>
      <w:lvlJc w:val="left"/>
      <w:pPr>
        <w:tabs>
          <w:tab w:val="num" w:pos="2652"/>
        </w:tabs>
        <w:ind w:left="2652" w:hanging="360"/>
      </w:pPr>
      <w:rPr>
        <w:rFonts w:ascii="Symbol" w:hAnsi="Symbol" w:cs="Times New Roman"/>
      </w:rPr>
    </w:lvl>
    <w:lvl w:ilvl="4">
      <w:start w:val="1"/>
      <w:numFmt w:val="bullet"/>
      <w:lvlText w:val="◦"/>
      <w:lvlJc w:val="left"/>
      <w:pPr>
        <w:tabs>
          <w:tab w:val="num" w:pos="3012"/>
        </w:tabs>
        <w:ind w:left="3012" w:hanging="360"/>
      </w:pPr>
      <w:rPr>
        <w:rFonts w:ascii="OpenSymbol" w:hAnsi="OpenSymbol" w:cs="Courier New"/>
      </w:rPr>
    </w:lvl>
    <w:lvl w:ilvl="5">
      <w:start w:val="1"/>
      <w:numFmt w:val="bullet"/>
      <w:lvlText w:val="▪"/>
      <w:lvlJc w:val="left"/>
      <w:pPr>
        <w:tabs>
          <w:tab w:val="num" w:pos="3372"/>
        </w:tabs>
        <w:ind w:left="3372" w:hanging="360"/>
      </w:pPr>
      <w:rPr>
        <w:rFonts w:ascii="OpenSymbol" w:hAnsi="OpenSymbol" w:cs="Courier New"/>
      </w:rPr>
    </w:lvl>
    <w:lvl w:ilvl="6">
      <w:start w:val="1"/>
      <w:numFmt w:val="bullet"/>
      <w:lvlText w:val=""/>
      <w:lvlJc w:val="left"/>
      <w:pPr>
        <w:tabs>
          <w:tab w:val="num" w:pos="3732"/>
        </w:tabs>
        <w:ind w:left="3732" w:hanging="360"/>
      </w:pPr>
      <w:rPr>
        <w:rFonts w:ascii="Symbol" w:hAnsi="Symbol" w:cs="Times New Roman"/>
      </w:rPr>
    </w:lvl>
    <w:lvl w:ilvl="7">
      <w:start w:val="1"/>
      <w:numFmt w:val="bullet"/>
      <w:lvlText w:val="◦"/>
      <w:lvlJc w:val="left"/>
      <w:pPr>
        <w:tabs>
          <w:tab w:val="num" w:pos="4092"/>
        </w:tabs>
        <w:ind w:left="4092" w:hanging="360"/>
      </w:pPr>
      <w:rPr>
        <w:rFonts w:ascii="OpenSymbol" w:hAnsi="OpenSymbol" w:cs="Courier New"/>
      </w:rPr>
    </w:lvl>
    <w:lvl w:ilvl="8">
      <w:start w:val="1"/>
      <w:numFmt w:val="bullet"/>
      <w:lvlText w:val="▪"/>
      <w:lvlJc w:val="left"/>
      <w:pPr>
        <w:tabs>
          <w:tab w:val="num" w:pos="4452"/>
        </w:tabs>
        <w:ind w:left="4452" w:hanging="360"/>
      </w:pPr>
      <w:rPr>
        <w:rFonts w:ascii="OpenSymbol" w:hAnsi="OpenSymbol" w:cs="Courier New"/>
      </w:rPr>
    </w:lvl>
  </w:abstractNum>
  <w:abstractNum w:abstractNumId="18">
    <w:nsid w:val="38C9415B"/>
    <w:multiLevelType w:val="multilevel"/>
    <w:tmpl w:val="19120580"/>
    <w:lvl w:ilvl="0">
      <w:start w:val="1"/>
      <w:numFmt w:val="decimal"/>
      <w:pStyle w:val="StileTitolo410ptNonGrassettoInterlineaminima15pt"/>
      <w:lvlText w:val="%1"/>
      <w:lvlJc w:val="left"/>
      <w:pPr>
        <w:tabs>
          <w:tab w:val="num" w:pos="2592"/>
        </w:tabs>
        <w:ind w:left="2592" w:hanging="432"/>
      </w:pPr>
      <w:rPr>
        <w:rFonts w:hint="default"/>
      </w:rPr>
    </w:lvl>
    <w:lvl w:ilvl="1">
      <w:start w:val="1"/>
      <w:numFmt w:val="decimal"/>
      <w:lvlText w:val="%1.%2"/>
      <w:lvlJc w:val="left"/>
      <w:pPr>
        <w:tabs>
          <w:tab w:val="num" w:pos="2736"/>
        </w:tabs>
        <w:ind w:left="2736" w:hanging="576"/>
      </w:pPr>
      <w:rPr>
        <w:rFonts w:hint="default"/>
      </w:rPr>
    </w:lvl>
    <w:lvl w:ilvl="2">
      <w:start w:val="1"/>
      <w:numFmt w:val="decimal"/>
      <w:lvlText w:val="%1.%2.%3"/>
      <w:lvlJc w:val="left"/>
      <w:pPr>
        <w:tabs>
          <w:tab w:val="num" w:pos="2880"/>
        </w:tabs>
        <w:ind w:left="2880" w:hanging="720"/>
      </w:pPr>
      <w:rPr>
        <w:rFonts w:hint="default"/>
      </w:rPr>
    </w:lvl>
    <w:lvl w:ilvl="3">
      <w:start w:val="1"/>
      <w:numFmt w:val="decimal"/>
      <w:pStyle w:val="StileTitolo410ptNonGrassettoInterlineaminima15pt"/>
      <w:lvlText w:val="%1.%2.%3.%4"/>
      <w:lvlJc w:val="left"/>
      <w:pPr>
        <w:tabs>
          <w:tab w:val="num" w:pos="3024"/>
        </w:tabs>
        <w:ind w:left="3024" w:hanging="864"/>
      </w:pPr>
      <w:rPr>
        <w:rFonts w:hint="default"/>
      </w:rPr>
    </w:lvl>
    <w:lvl w:ilvl="4">
      <w:start w:val="1"/>
      <w:numFmt w:val="decimal"/>
      <w:lvlText w:val="%1.%2.%3.%4.%5"/>
      <w:lvlJc w:val="left"/>
      <w:pPr>
        <w:tabs>
          <w:tab w:val="num" w:pos="3168"/>
        </w:tabs>
        <w:ind w:left="3168" w:hanging="1008"/>
      </w:pPr>
      <w:rPr>
        <w:rFonts w:hint="default"/>
      </w:rPr>
    </w:lvl>
    <w:lvl w:ilvl="5">
      <w:start w:val="1"/>
      <w:numFmt w:val="decimal"/>
      <w:lvlText w:val="%1.%2.%3.%4.%5.%6"/>
      <w:lvlJc w:val="left"/>
      <w:pPr>
        <w:tabs>
          <w:tab w:val="num" w:pos="3312"/>
        </w:tabs>
        <w:ind w:left="3312" w:hanging="1152"/>
      </w:pPr>
      <w:rPr>
        <w:rFonts w:hint="default"/>
      </w:rPr>
    </w:lvl>
    <w:lvl w:ilvl="6">
      <w:start w:val="1"/>
      <w:numFmt w:val="decimal"/>
      <w:lvlText w:val="%1.%2.%3.%4.%5.%6.%7"/>
      <w:lvlJc w:val="left"/>
      <w:pPr>
        <w:tabs>
          <w:tab w:val="num" w:pos="3456"/>
        </w:tabs>
        <w:ind w:left="3456" w:hanging="1296"/>
      </w:pPr>
      <w:rPr>
        <w:rFonts w:hint="default"/>
      </w:rPr>
    </w:lvl>
    <w:lvl w:ilvl="7">
      <w:start w:val="1"/>
      <w:numFmt w:val="decimal"/>
      <w:lvlText w:val="%1.%2.%3.%4.%5.%6.%7.%8"/>
      <w:lvlJc w:val="left"/>
      <w:pPr>
        <w:tabs>
          <w:tab w:val="num" w:pos="3600"/>
        </w:tabs>
        <w:ind w:left="3600" w:hanging="1440"/>
      </w:pPr>
      <w:rPr>
        <w:rFonts w:hint="default"/>
      </w:rPr>
    </w:lvl>
    <w:lvl w:ilvl="8">
      <w:start w:val="1"/>
      <w:numFmt w:val="decimal"/>
      <w:lvlText w:val="%1.%2.%3.%4.%5.%6.%7.%8.%9"/>
      <w:lvlJc w:val="left"/>
      <w:pPr>
        <w:tabs>
          <w:tab w:val="num" w:pos="3744"/>
        </w:tabs>
        <w:ind w:left="3744" w:hanging="1584"/>
      </w:pPr>
      <w:rPr>
        <w:rFonts w:hint="default"/>
      </w:rPr>
    </w:lvl>
  </w:abstractNum>
  <w:abstractNum w:abstractNumId="19">
    <w:nsid w:val="42D53A9A"/>
    <w:multiLevelType w:val="hybridMultilevel"/>
    <w:tmpl w:val="C922B298"/>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A1EC4ABC" w:tentative="1">
      <w:start w:val="1"/>
      <w:numFmt w:val="bullet"/>
      <w:lvlText w:val=""/>
      <w:lvlJc w:val="left"/>
      <w:pPr>
        <w:tabs>
          <w:tab w:val="num" w:pos="1440"/>
        </w:tabs>
        <w:ind w:left="1440" w:hanging="360"/>
      </w:pPr>
      <w:rPr>
        <w:rFonts w:ascii="Wingdings 2" w:hAnsi="Wingdings 2" w:hint="default"/>
      </w:rPr>
    </w:lvl>
    <w:lvl w:ilvl="2" w:tplc="66C89BBC" w:tentative="1">
      <w:start w:val="1"/>
      <w:numFmt w:val="bullet"/>
      <w:lvlText w:val=""/>
      <w:lvlJc w:val="left"/>
      <w:pPr>
        <w:tabs>
          <w:tab w:val="num" w:pos="2160"/>
        </w:tabs>
        <w:ind w:left="2160" w:hanging="360"/>
      </w:pPr>
      <w:rPr>
        <w:rFonts w:ascii="Wingdings 2" w:hAnsi="Wingdings 2" w:hint="default"/>
      </w:rPr>
    </w:lvl>
    <w:lvl w:ilvl="3" w:tplc="EA9C2A96" w:tentative="1">
      <w:start w:val="1"/>
      <w:numFmt w:val="bullet"/>
      <w:lvlText w:val=""/>
      <w:lvlJc w:val="left"/>
      <w:pPr>
        <w:tabs>
          <w:tab w:val="num" w:pos="2880"/>
        </w:tabs>
        <w:ind w:left="2880" w:hanging="360"/>
      </w:pPr>
      <w:rPr>
        <w:rFonts w:ascii="Wingdings 2" w:hAnsi="Wingdings 2" w:hint="default"/>
      </w:rPr>
    </w:lvl>
    <w:lvl w:ilvl="4" w:tplc="3ED8746C" w:tentative="1">
      <w:start w:val="1"/>
      <w:numFmt w:val="bullet"/>
      <w:lvlText w:val=""/>
      <w:lvlJc w:val="left"/>
      <w:pPr>
        <w:tabs>
          <w:tab w:val="num" w:pos="3600"/>
        </w:tabs>
        <w:ind w:left="3600" w:hanging="360"/>
      </w:pPr>
      <w:rPr>
        <w:rFonts w:ascii="Wingdings 2" w:hAnsi="Wingdings 2" w:hint="default"/>
      </w:rPr>
    </w:lvl>
    <w:lvl w:ilvl="5" w:tplc="B9742BDA" w:tentative="1">
      <w:start w:val="1"/>
      <w:numFmt w:val="bullet"/>
      <w:lvlText w:val=""/>
      <w:lvlJc w:val="left"/>
      <w:pPr>
        <w:tabs>
          <w:tab w:val="num" w:pos="4320"/>
        </w:tabs>
        <w:ind w:left="4320" w:hanging="360"/>
      </w:pPr>
      <w:rPr>
        <w:rFonts w:ascii="Wingdings 2" w:hAnsi="Wingdings 2" w:hint="default"/>
      </w:rPr>
    </w:lvl>
    <w:lvl w:ilvl="6" w:tplc="ACBE72D4" w:tentative="1">
      <w:start w:val="1"/>
      <w:numFmt w:val="bullet"/>
      <w:lvlText w:val=""/>
      <w:lvlJc w:val="left"/>
      <w:pPr>
        <w:tabs>
          <w:tab w:val="num" w:pos="5040"/>
        </w:tabs>
        <w:ind w:left="5040" w:hanging="360"/>
      </w:pPr>
      <w:rPr>
        <w:rFonts w:ascii="Wingdings 2" w:hAnsi="Wingdings 2" w:hint="default"/>
      </w:rPr>
    </w:lvl>
    <w:lvl w:ilvl="7" w:tplc="B69E723A" w:tentative="1">
      <w:start w:val="1"/>
      <w:numFmt w:val="bullet"/>
      <w:lvlText w:val=""/>
      <w:lvlJc w:val="left"/>
      <w:pPr>
        <w:tabs>
          <w:tab w:val="num" w:pos="5760"/>
        </w:tabs>
        <w:ind w:left="5760" w:hanging="360"/>
      </w:pPr>
      <w:rPr>
        <w:rFonts w:ascii="Wingdings 2" w:hAnsi="Wingdings 2" w:hint="default"/>
      </w:rPr>
    </w:lvl>
    <w:lvl w:ilvl="8" w:tplc="770ED6D6" w:tentative="1">
      <w:start w:val="1"/>
      <w:numFmt w:val="bullet"/>
      <w:lvlText w:val=""/>
      <w:lvlJc w:val="left"/>
      <w:pPr>
        <w:tabs>
          <w:tab w:val="num" w:pos="6480"/>
        </w:tabs>
        <w:ind w:left="6480" w:hanging="360"/>
      </w:pPr>
      <w:rPr>
        <w:rFonts w:ascii="Wingdings 2" w:hAnsi="Wingdings 2" w:hint="default"/>
      </w:rPr>
    </w:lvl>
  </w:abstractNum>
  <w:abstractNum w:abstractNumId="20">
    <w:nsid w:val="43B35CD5"/>
    <w:multiLevelType w:val="hybridMultilevel"/>
    <w:tmpl w:val="714AC4BE"/>
    <w:lvl w:ilvl="0" w:tplc="23A48EE8">
      <w:start w:val="1"/>
      <w:numFmt w:val="decimal"/>
      <w:pStyle w:val="Stile11"/>
      <w:lvlText w:val="1.1.1.%1"/>
      <w:lvlJc w:val="left"/>
      <w:pPr>
        <w:ind w:left="1364" w:hanging="360"/>
      </w:pPr>
      <w:rPr>
        <w:rFonts w:ascii="Courier New" w:eastAsia="Times New Roman" w:hAnsi="Courier New" w:cs="Courier New" w:hint="default"/>
      </w:rPr>
    </w:lvl>
    <w:lvl w:ilvl="1" w:tplc="04100019" w:tentative="1">
      <w:start w:val="1"/>
      <w:numFmt w:val="lowerLetter"/>
      <w:lvlText w:val="%2."/>
      <w:lvlJc w:val="left"/>
      <w:pPr>
        <w:ind w:left="2084" w:hanging="360"/>
      </w:pPr>
    </w:lvl>
    <w:lvl w:ilvl="2" w:tplc="0410001B" w:tentative="1">
      <w:start w:val="1"/>
      <w:numFmt w:val="lowerRoman"/>
      <w:lvlText w:val="%3."/>
      <w:lvlJc w:val="right"/>
      <w:pPr>
        <w:ind w:left="2804" w:hanging="180"/>
      </w:pPr>
    </w:lvl>
    <w:lvl w:ilvl="3" w:tplc="0410000F" w:tentative="1">
      <w:start w:val="1"/>
      <w:numFmt w:val="decimal"/>
      <w:lvlText w:val="%4."/>
      <w:lvlJc w:val="left"/>
      <w:pPr>
        <w:ind w:left="3524" w:hanging="360"/>
      </w:pPr>
    </w:lvl>
    <w:lvl w:ilvl="4" w:tplc="04100019" w:tentative="1">
      <w:start w:val="1"/>
      <w:numFmt w:val="lowerLetter"/>
      <w:lvlText w:val="%5."/>
      <w:lvlJc w:val="left"/>
      <w:pPr>
        <w:ind w:left="4244" w:hanging="360"/>
      </w:pPr>
    </w:lvl>
    <w:lvl w:ilvl="5" w:tplc="0410001B" w:tentative="1">
      <w:start w:val="1"/>
      <w:numFmt w:val="lowerRoman"/>
      <w:lvlText w:val="%6."/>
      <w:lvlJc w:val="right"/>
      <w:pPr>
        <w:ind w:left="4964" w:hanging="180"/>
      </w:pPr>
    </w:lvl>
    <w:lvl w:ilvl="6" w:tplc="0410000F" w:tentative="1">
      <w:start w:val="1"/>
      <w:numFmt w:val="decimal"/>
      <w:lvlText w:val="%7."/>
      <w:lvlJc w:val="left"/>
      <w:pPr>
        <w:ind w:left="5684" w:hanging="360"/>
      </w:pPr>
    </w:lvl>
    <w:lvl w:ilvl="7" w:tplc="04100019" w:tentative="1">
      <w:start w:val="1"/>
      <w:numFmt w:val="lowerLetter"/>
      <w:lvlText w:val="%8."/>
      <w:lvlJc w:val="left"/>
      <w:pPr>
        <w:ind w:left="6404" w:hanging="360"/>
      </w:pPr>
    </w:lvl>
    <w:lvl w:ilvl="8" w:tplc="0410001B" w:tentative="1">
      <w:start w:val="1"/>
      <w:numFmt w:val="lowerRoman"/>
      <w:lvlText w:val="%9."/>
      <w:lvlJc w:val="right"/>
      <w:pPr>
        <w:ind w:left="7124" w:hanging="180"/>
      </w:pPr>
    </w:lvl>
  </w:abstractNum>
  <w:abstractNum w:abstractNumId="21">
    <w:nsid w:val="441E6FF2"/>
    <w:multiLevelType w:val="hybridMultilevel"/>
    <w:tmpl w:val="AD88CF54"/>
    <w:lvl w:ilvl="0" w:tplc="FFFFFFFF">
      <w:start w:val="1"/>
      <w:numFmt w:val="bullet"/>
      <w:lvlText w:val="-"/>
      <w:lvlJc w:val="left"/>
      <w:pPr>
        <w:ind w:left="720" w:hanging="360"/>
      </w:pPr>
      <w:rPr>
        <w:rFonts w:ascii="Book Antiqua" w:eastAsia="Times New Roman" w:hAnsi="Book Antiqua" w:cs="Book Antiqua" w:hint="default"/>
        <w:color w:val="auto"/>
        <w:sz w:val="22"/>
        <w:szCs w:val="22"/>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49B32553"/>
    <w:multiLevelType w:val="hybridMultilevel"/>
    <w:tmpl w:val="A6DE0468"/>
    <w:lvl w:ilvl="0" w:tplc="D4E277CE">
      <w:numFmt w:val="bullet"/>
      <w:lvlText w:val="-"/>
      <w:lvlJc w:val="left"/>
      <w:pPr>
        <w:ind w:left="644" w:hanging="360"/>
      </w:pPr>
      <w:rPr>
        <w:rFonts w:ascii="Book Antiqua" w:eastAsia="Times New Roman" w:hAnsi="Book Antiqua" w:cs="Times New Roman"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3">
    <w:nsid w:val="4A8D5172"/>
    <w:multiLevelType w:val="multilevel"/>
    <w:tmpl w:val="A4445690"/>
    <w:lvl w:ilvl="0">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Book Antiqua" w:eastAsia="Times New Roman" w:hAnsi="Book Antiqua" w:cs="Book Antiqua" w:hint="default"/>
        <w:color w:val="auto"/>
        <w:sz w:val="22"/>
        <w:szCs w:val="22"/>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24">
    <w:nsid w:val="4F2B5FFC"/>
    <w:multiLevelType w:val="hybridMultilevel"/>
    <w:tmpl w:val="6E6EDB30"/>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FFFFFFFF">
      <w:start w:val="1"/>
      <w:numFmt w:val="bullet"/>
      <w:lvlText w:val="-"/>
      <w:lvlJc w:val="left"/>
      <w:pPr>
        <w:tabs>
          <w:tab w:val="num" w:pos="1440"/>
        </w:tabs>
        <w:ind w:left="1440" w:hanging="360"/>
      </w:pPr>
      <w:rPr>
        <w:rFonts w:ascii="Book Antiqua" w:eastAsia="Times New Roman" w:hAnsi="Book Antiqua" w:cs="Book Antiqua" w:hint="default"/>
        <w:color w:val="auto"/>
        <w:sz w:val="22"/>
        <w:szCs w:val="22"/>
      </w:rPr>
    </w:lvl>
    <w:lvl w:ilvl="2" w:tplc="C05E8E38" w:tentative="1">
      <w:start w:val="1"/>
      <w:numFmt w:val="bullet"/>
      <w:lvlText w:val=""/>
      <w:lvlJc w:val="left"/>
      <w:pPr>
        <w:tabs>
          <w:tab w:val="num" w:pos="2160"/>
        </w:tabs>
        <w:ind w:left="2160" w:hanging="360"/>
      </w:pPr>
      <w:rPr>
        <w:rFonts w:ascii="Wingdings 2" w:hAnsi="Wingdings 2" w:hint="default"/>
      </w:rPr>
    </w:lvl>
    <w:lvl w:ilvl="3" w:tplc="9EFA66CA" w:tentative="1">
      <w:start w:val="1"/>
      <w:numFmt w:val="bullet"/>
      <w:lvlText w:val=""/>
      <w:lvlJc w:val="left"/>
      <w:pPr>
        <w:tabs>
          <w:tab w:val="num" w:pos="2880"/>
        </w:tabs>
        <w:ind w:left="2880" w:hanging="360"/>
      </w:pPr>
      <w:rPr>
        <w:rFonts w:ascii="Wingdings 2" w:hAnsi="Wingdings 2" w:hint="default"/>
      </w:rPr>
    </w:lvl>
    <w:lvl w:ilvl="4" w:tplc="DD70BDE4" w:tentative="1">
      <w:start w:val="1"/>
      <w:numFmt w:val="bullet"/>
      <w:lvlText w:val=""/>
      <w:lvlJc w:val="left"/>
      <w:pPr>
        <w:tabs>
          <w:tab w:val="num" w:pos="3600"/>
        </w:tabs>
        <w:ind w:left="3600" w:hanging="360"/>
      </w:pPr>
      <w:rPr>
        <w:rFonts w:ascii="Wingdings 2" w:hAnsi="Wingdings 2" w:hint="default"/>
      </w:rPr>
    </w:lvl>
    <w:lvl w:ilvl="5" w:tplc="4FC4ABBE" w:tentative="1">
      <w:start w:val="1"/>
      <w:numFmt w:val="bullet"/>
      <w:lvlText w:val=""/>
      <w:lvlJc w:val="left"/>
      <w:pPr>
        <w:tabs>
          <w:tab w:val="num" w:pos="4320"/>
        </w:tabs>
        <w:ind w:left="4320" w:hanging="360"/>
      </w:pPr>
      <w:rPr>
        <w:rFonts w:ascii="Wingdings 2" w:hAnsi="Wingdings 2" w:hint="default"/>
      </w:rPr>
    </w:lvl>
    <w:lvl w:ilvl="6" w:tplc="041E5390" w:tentative="1">
      <w:start w:val="1"/>
      <w:numFmt w:val="bullet"/>
      <w:lvlText w:val=""/>
      <w:lvlJc w:val="left"/>
      <w:pPr>
        <w:tabs>
          <w:tab w:val="num" w:pos="5040"/>
        </w:tabs>
        <w:ind w:left="5040" w:hanging="360"/>
      </w:pPr>
      <w:rPr>
        <w:rFonts w:ascii="Wingdings 2" w:hAnsi="Wingdings 2" w:hint="default"/>
      </w:rPr>
    </w:lvl>
    <w:lvl w:ilvl="7" w:tplc="421811BC" w:tentative="1">
      <w:start w:val="1"/>
      <w:numFmt w:val="bullet"/>
      <w:lvlText w:val=""/>
      <w:lvlJc w:val="left"/>
      <w:pPr>
        <w:tabs>
          <w:tab w:val="num" w:pos="5760"/>
        </w:tabs>
        <w:ind w:left="5760" w:hanging="360"/>
      </w:pPr>
      <w:rPr>
        <w:rFonts w:ascii="Wingdings 2" w:hAnsi="Wingdings 2" w:hint="default"/>
      </w:rPr>
    </w:lvl>
    <w:lvl w:ilvl="8" w:tplc="9F6A3E70" w:tentative="1">
      <w:start w:val="1"/>
      <w:numFmt w:val="bullet"/>
      <w:lvlText w:val=""/>
      <w:lvlJc w:val="left"/>
      <w:pPr>
        <w:tabs>
          <w:tab w:val="num" w:pos="6480"/>
        </w:tabs>
        <w:ind w:left="6480" w:hanging="360"/>
      </w:pPr>
      <w:rPr>
        <w:rFonts w:ascii="Wingdings 2" w:hAnsi="Wingdings 2" w:hint="default"/>
      </w:rPr>
    </w:lvl>
  </w:abstractNum>
  <w:abstractNum w:abstractNumId="25">
    <w:nsid w:val="511A1B04"/>
    <w:multiLevelType w:val="multilevel"/>
    <w:tmpl w:val="2662FBC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860"/>
        </w:tabs>
        <w:ind w:left="860"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51903D8C"/>
    <w:multiLevelType w:val="hybridMultilevel"/>
    <w:tmpl w:val="A3D842A6"/>
    <w:lvl w:ilvl="0" w:tplc="FFFFFFFF">
      <w:start w:val="7"/>
      <w:numFmt w:val="bullet"/>
      <w:lvlText w:val="-"/>
      <w:lvlJc w:val="left"/>
      <w:pPr>
        <w:tabs>
          <w:tab w:val="num" w:pos="928"/>
        </w:tabs>
        <w:ind w:left="928" w:hanging="360"/>
      </w:pPr>
      <w:rPr>
        <w:rFonts w:ascii="Courier New" w:eastAsia="Times New Roman" w:hAnsi="Courier New" w:cs="Courier New"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27">
    <w:nsid w:val="58A216B5"/>
    <w:multiLevelType w:val="hybridMultilevel"/>
    <w:tmpl w:val="2488BC1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4141DE"/>
    <w:multiLevelType w:val="multilevel"/>
    <w:tmpl w:val="37D8BE7A"/>
    <w:lvl w:ilvl="0">
      <w:start w:val="1"/>
      <w:numFmt w:val="bullet"/>
      <w:lvlText w:val="-"/>
      <w:lvlJc w:val="left"/>
      <w:pPr>
        <w:tabs>
          <w:tab w:val="num" w:pos="432"/>
        </w:tabs>
        <w:ind w:left="432" w:hanging="432"/>
      </w:pPr>
      <w:rPr>
        <w:rFonts w:ascii="Book Antiqua" w:hAnsi="Book Antiqua" w:hint="default"/>
      </w:rPr>
    </w:lvl>
    <w:lvl w:ilvl="1">
      <w:start w:val="1"/>
      <w:numFmt w:val="bullet"/>
      <w:lvlText w:val="-"/>
      <w:lvlJc w:val="left"/>
      <w:pPr>
        <w:tabs>
          <w:tab w:val="num" w:pos="576"/>
        </w:tabs>
        <w:ind w:left="576" w:hanging="576"/>
      </w:pPr>
      <w:rPr>
        <w:rFonts w:ascii="Book Antiqua" w:hAnsi="Book Antiqua" w:hint="default"/>
      </w:rPr>
    </w:lvl>
    <w:lvl w:ilvl="2">
      <w:start w:val="1"/>
      <w:numFmt w:val="decimal"/>
      <w:lvlText w:val="%1.%2.%3"/>
      <w:lvlJc w:val="left"/>
      <w:pPr>
        <w:tabs>
          <w:tab w:val="num" w:pos="720"/>
        </w:tabs>
        <w:ind w:left="720" w:hanging="720"/>
      </w:pPr>
    </w:lvl>
    <w:lvl w:ilvl="3">
      <w:start w:val="1"/>
      <w:numFmt w:val="decimal"/>
      <w:lvlText w:val="%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nsid w:val="5E7F0981"/>
    <w:multiLevelType w:val="hybridMultilevel"/>
    <w:tmpl w:val="ADBA5420"/>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3DE4CE6C" w:tentative="1">
      <w:start w:val="1"/>
      <w:numFmt w:val="bullet"/>
      <w:lvlText w:val=""/>
      <w:lvlJc w:val="left"/>
      <w:pPr>
        <w:tabs>
          <w:tab w:val="num" w:pos="1440"/>
        </w:tabs>
        <w:ind w:left="1440" w:hanging="360"/>
      </w:pPr>
      <w:rPr>
        <w:rFonts w:ascii="Wingdings 2" w:hAnsi="Wingdings 2" w:hint="default"/>
      </w:rPr>
    </w:lvl>
    <w:lvl w:ilvl="2" w:tplc="C05E8E38" w:tentative="1">
      <w:start w:val="1"/>
      <w:numFmt w:val="bullet"/>
      <w:lvlText w:val=""/>
      <w:lvlJc w:val="left"/>
      <w:pPr>
        <w:tabs>
          <w:tab w:val="num" w:pos="2160"/>
        </w:tabs>
        <w:ind w:left="2160" w:hanging="360"/>
      </w:pPr>
      <w:rPr>
        <w:rFonts w:ascii="Wingdings 2" w:hAnsi="Wingdings 2" w:hint="default"/>
      </w:rPr>
    </w:lvl>
    <w:lvl w:ilvl="3" w:tplc="9EFA66CA" w:tentative="1">
      <w:start w:val="1"/>
      <w:numFmt w:val="bullet"/>
      <w:lvlText w:val=""/>
      <w:lvlJc w:val="left"/>
      <w:pPr>
        <w:tabs>
          <w:tab w:val="num" w:pos="2880"/>
        </w:tabs>
        <w:ind w:left="2880" w:hanging="360"/>
      </w:pPr>
      <w:rPr>
        <w:rFonts w:ascii="Wingdings 2" w:hAnsi="Wingdings 2" w:hint="default"/>
      </w:rPr>
    </w:lvl>
    <w:lvl w:ilvl="4" w:tplc="DD70BDE4" w:tentative="1">
      <w:start w:val="1"/>
      <w:numFmt w:val="bullet"/>
      <w:lvlText w:val=""/>
      <w:lvlJc w:val="left"/>
      <w:pPr>
        <w:tabs>
          <w:tab w:val="num" w:pos="3600"/>
        </w:tabs>
        <w:ind w:left="3600" w:hanging="360"/>
      </w:pPr>
      <w:rPr>
        <w:rFonts w:ascii="Wingdings 2" w:hAnsi="Wingdings 2" w:hint="default"/>
      </w:rPr>
    </w:lvl>
    <w:lvl w:ilvl="5" w:tplc="4FC4ABBE" w:tentative="1">
      <w:start w:val="1"/>
      <w:numFmt w:val="bullet"/>
      <w:lvlText w:val=""/>
      <w:lvlJc w:val="left"/>
      <w:pPr>
        <w:tabs>
          <w:tab w:val="num" w:pos="4320"/>
        </w:tabs>
        <w:ind w:left="4320" w:hanging="360"/>
      </w:pPr>
      <w:rPr>
        <w:rFonts w:ascii="Wingdings 2" w:hAnsi="Wingdings 2" w:hint="default"/>
      </w:rPr>
    </w:lvl>
    <w:lvl w:ilvl="6" w:tplc="041E5390" w:tentative="1">
      <w:start w:val="1"/>
      <w:numFmt w:val="bullet"/>
      <w:lvlText w:val=""/>
      <w:lvlJc w:val="left"/>
      <w:pPr>
        <w:tabs>
          <w:tab w:val="num" w:pos="5040"/>
        </w:tabs>
        <w:ind w:left="5040" w:hanging="360"/>
      </w:pPr>
      <w:rPr>
        <w:rFonts w:ascii="Wingdings 2" w:hAnsi="Wingdings 2" w:hint="default"/>
      </w:rPr>
    </w:lvl>
    <w:lvl w:ilvl="7" w:tplc="421811BC" w:tentative="1">
      <w:start w:val="1"/>
      <w:numFmt w:val="bullet"/>
      <w:lvlText w:val=""/>
      <w:lvlJc w:val="left"/>
      <w:pPr>
        <w:tabs>
          <w:tab w:val="num" w:pos="5760"/>
        </w:tabs>
        <w:ind w:left="5760" w:hanging="360"/>
      </w:pPr>
      <w:rPr>
        <w:rFonts w:ascii="Wingdings 2" w:hAnsi="Wingdings 2" w:hint="default"/>
      </w:rPr>
    </w:lvl>
    <w:lvl w:ilvl="8" w:tplc="9F6A3E70" w:tentative="1">
      <w:start w:val="1"/>
      <w:numFmt w:val="bullet"/>
      <w:lvlText w:val=""/>
      <w:lvlJc w:val="left"/>
      <w:pPr>
        <w:tabs>
          <w:tab w:val="num" w:pos="6480"/>
        </w:tabs>
        <w:ind w:left="6480" w:hanging="360"/>
      </w:pPr>
      <w:rPr>
        <w:rFonts w:ascii="Wingdings 2" w:hAnsi="Wingdings 2" w:hint="default"/>
      </w:rPr>
    </w:lvl>
  </w:abstractNum>
  <w:abstractNum w:abstractNumId="30">
    <w:nsid w:val="5F657993"/>
    <w:multiLevelType w:val="multilevel"/>
    <w:tmpl w:val="A9500994"/>
    <w:lvl w:ilvl="0">
      <w:numFmt w:val="bullet"/>
      <w:lvlText w:val="-"/>
      <w:lvlJc w:val="left"/>
      <w:pPr>
        <w:tabs>
          <w:tab w:val="num" w:pos="720"/>
        </w:tabs>
        <w:ind w:left="720" w:hanging="360"/>
      </w:pPr>
      <w:rPr>
        <w:rFonts w:ascii="Book Antiqua" w:hAnsi="Book Antiqua" w:cs="Courier New"/>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31">
    <w:nsid w:val="64D75BFE"/>
    <w:multiLevelType w:val="multilevel"/>
    <w:tmpl w:val="E19CA814"/>
    <w:lvl w:ilvl="0">
      <w:start w:val="1"/>
      <w:numFmt w:val="bullet"/>
      <w:lvlText w:val=""/>
      <w:lvlJc w:val="left"/>
      <w:pPr>
        <w:tabs>
          <w:tab w:val="num" w:pos="720"/>
        </w:tabs>
        <w:ind w:left="720" w:hanging="360"/>
      </w:pPr>
      <w:rPr>
        <w:rFonts w:ascii="Symbol" w:hAnsi="Symbol" w:cs="Times New Roman"/>
      </w:rPr>
    </w:lvl>
    <w:lvl w:ilvl="1">
      <w:start w:val="1"/>
      <w:numFmt w:val="bullet"/>
      <w:lvlText w:val="-"/>
      <w:lvlJc w:val="left"/>
      <w:pPr>
        <w:tabs>
          <w:tab w:val="num" w:pos="1080"/>
        </w:tabs>
        <w:ind w:left="1080" w:hanging="360"/>
      </w:pPr>
      <w:rPr>
        <w:rFonts w:ascii="Book Antiqua" w:eastAsia="Times New Roman" w:hAnsi="Book Antiqua" w:cs="Book Antiqua" w:hint="default"/>
        <w:color w:val="auto"/>
        <w:sz w:val="22"/>
        <w:szCs w:val="22"/>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32">
    <w:nsid w:val="67697135"/>
    <w:multiLevelType w:val="multilevel"/>
    <w:tmpl w:val="E19CA814"/>
    <w:lvl w:ilvl="0">
      <w:start w:val="1"/>
      <w:numFmt w:val="bullet"/>
      <w:lvlText w:val=""/>
      <w:lvlJc w:val="left"/>
      <w:pPr>
        <w:tabs>
          <w:tab w:val="num" w:pos="720"/>
        </w:tabs>
        <w:ind w:left="720" w:hanging="360"/>
      </w:pPr>
      <w:rPr>
        <w:rFonts w:ascii="Symbol" w:hAnsi="Symbol" w:cs="Times New Roman"/>
      </w:rPr>
    </w:lvl>
    <w:lvl w:ilvl="1">
      <w:start w:val="1"/>
      <w:numFmt w:val="bullet"/>
      <w:lvlText w:val="-"/>
      <w:lvlJc w:val="left"/>
      <w:pPr>
        <w:tabs>
          <w:tab w:val="num" w:pos="1080"/>
        </w:tabs>
        <w:ind w:left="1080" w:hanging="360"/>
      </w:pPr>
      <w:rPr>
        <w:rFonts w:ascii="Book Antiqua" w:eastAsia="Times New Roman" w:hAnsi="Book Antiqua" w:cs="Book Antiqua" w:hint="default"/>
        <w:color w:val="auto"/>
        <w:sz w:val="22"/>
        <w:szCs w:val="22"/>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Times New Roman"/>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Times New Roman"/>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33">
    <w:nsid w:val="6B171DEF"/>
    <w:multiLevelType w:val="hybridMultilevel"/>
    <w:tmpl w:val="28DE4004"/>
    <w:name w:val="WW8Num22"/>
    <w:lvl w:ilvl="0" w:tplc="46F6E0A0">
      <w:start w:val="1"/>
      <w:numFmt w:val="decimal"/>
      <w:pStyle w:val="Stile6"/>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6F83399F"/>
    <w:multiLevelType w:val="hybridMultilevel"/>
    <w:tmpl w:val="B22AAD5E"/>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3DE4CE6C" w:tentative="1">
      <w:start w:val="1"/>
      <w:numFmt w:val="bullet"/>
      <w:lvlText w:val=""/>
      <w:lvlJc w:val="left"/>
      <w:pPr>
        <w:tabs>
          <w:tab w:val="num" w:pos="1440"/>
        </w:tabs>
        <w:ind w:left="1440" w:hanging="360"/>
      </w:pPr>
      <w:rPr>
        <w:rFonts w:ascii="Wingdings 2" w:hAnsi="Wingdings 2" w:hint="default"/>
      </w:rPr>
    </w:lvl>
    <w:lvl w:ilvl="2" w:tplc="C05E8E38" w:tentative="1">
      <w:start w:val="1"/>
      <w:numFmt w:val="bullet"/>
      <w:lvlText w:val=""/>
      <w:lvlJc w:val="left"/>
      <w:pPr>
        <w:tabs>
          <w:tab w:val="num" w:pos="2160"/>
        </w:tabs>
        <w:ind w:left="2160" w:hanging="360"/>
      </w:pPr>
      <w:rPr>
        <w:rFonts w:ascii="Wingdings 2" w:hAnsi="Wingdings 2" w:hint="default"/>
      </w:rPr>
    </w:lvl>
    <w:lvl w:ilvl="3" w:tplc="9EFA66CA" w:tentative="1">
      <w:start w:val="1"/>
      <w:numFmt w:val="bullet"/>
      <w:lvlText w:val=""/>
      <w:lvlJc w:val="left"/>
      <w:pPr>
        <w:tabs>
          <w:tab w:val="num" w:pos="2880"/>
        </w:tabs>
        <w:ind w:left="2880" w:hanging="360"/>
      </w:pPr>
      <w:rPr>
        <w:rFonts w:ascii="Wingdings 2" w:hAnsi="Wingdings 2" w:hint="default"/>
      </w:rPr>
    </w:lvl>
    <w:lvl w:ilvl="4" w:tplc="DD70BDE4" w:tentative="1">
      <w:start w:val="1"/>
      <w:numFmt w:val="bullet"/>
      <w:lvlText w:val=""/>
      <w:lvlJc w:val="left"/>
      <w:pPr>
        <w:tabs>
          <w:tab w:val="num" w:pos="3600"/>
        </w:tabs>
        <w:ind w:left="3600" w:hanging="360"/>
      </w:pPr>
      <w:rPr>
        <w:rFonts w:ascii="Wingdings 2" w:hAnsi="Wingdings 2" w:hint="default"/>
      </w:rPr>
    </w:lvl>
    <w:lvl w:ilvl="5" w:tplc="4FC4ABBE" w:tentative="1">
      <w:start w:val="1"/>
      <w:numFmt w:val="bullet"/>
      <w:lvlText w:val=""/>
      <w:lvlJc w:val="left"/>
      <w:pPr>
        <w:tabs>
          <w:tab w:val="num" w:pos="4320"/>
        </w:tabs>
        <w:ind w:left="4320" w:hanging="360"/>
      </w:pPr>
      <w:rPr>
        <w:rFonts w:ascii="Wingdings 2" w:hAnsi="Wingdings 2" w:hint="default"/>
      </w:rPr>
    </w:lvl>
    <w:lvl w:ilvl="6" w:tplc="041E5390" w:tentative="1">
      <w:start w:val="1"/>
      <w:numFmt w:val="bullet"/>
      <w:lvlText w:val=""/>
      <w:lvlJc w:val="left"/>
      <w:pPr>
        <w:tabs>
          <w:tab w:val="num" w:pos="5040"/>
        </w:tabs>
        <w:ind w:left="5040" w:hanging="360"/>
      </w:pPr>
      <w:rPr>
        <w:rFonts w:ascii="Wingdings 2" w:hAnsi="Wingdings 2" w:hint="default"/>
      </w:rPr>
    </w:lvl>
    <w:lvl w:ilvl="7" w:tplc="421811BC" w:tentative="1">
      <w:start w:val="1"/>
      <w:numFmt w:val="bullet"/>
      <w:lvlText w:val=""/>
      <w:lvlJc w:val="left"/>
      <w:pPr>
        <w:tabs>
          <w:tab w:val="num" w:pos="5760"/>
        </w:tabs>
        <w:ind w:left="5760" w:hanging="360"/>
      </w:pPr>
      <w:rPr>
        <w:rFonts w:ascii="Wingdings 2" w:hAnsi="Wingdings 2" w:hint="default"/>
      </w:rPr>
    </w:lvl>
    <w:lvl w:ilvl="8" w:tplc="9F6A3E70" w:tentative="1">
      <w:start w:val="1"/>
      <w:numFmt w:val="bullet"/>
      <w:lvlText w:val=""/>
      <w:lvlJc w:val="left"/>
      <w:pPr>
        <w:tabs>
          <w:tab w:val="num" w:pos="6480"/>
        </w:tabs>
        <w:ind w:left="6480" w:hanging="360"/>
      </w:pPr>
      <w:rPr>
        <w:rFonts w:ascii="Wingdings 2" w:hAnsi="Wingdings 2" w:hint="default"/>
      </w:rPr>
    </w:lvl>
  </w:abstractNum>
  <w:abstractNum w:abstractNumId="35">
    <w:nsid w:val="753B1BF9"/>
    <w:multiLevelType w:val="hybridMultilevel"/>
    <w:tmpl w:val="C0425526"/>
    <w:lvl w:ilvl="0" w:tplc="E9BC5A94">
      <w:start w:val="1"/>
      <w:numFmt w:val="bullet"/>
      <w:lvlText w:val="-"/>
      <w:lvlJc w:val="left"/>
      <w:pPr>
        <w:tabs>
          <w:tab w:val="num" w:pos="644"/>
        </w:tabs>
        <w:ind w:left="644" w:hanging="360"/>
      </w:pPr>
      <w:rPr>
        <w:rFonts w:ascii="Book Antiqua" w:hAnsi="Book Antiqua"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start w:val="1"/>
      <w:numFmt w:val="bullet"/>
      <w:lvlText w:val=""/>
      <w:lvlJc w:val="left"/>
      <w:pPr>
        <w:tabs>
          <w:tab w:val="num" w:pos="2160"/>
        </w:tabs>
        <w:ind w:left="2160" w:hanging="360"/>
      </w:pPr>
      <w:rPr>
        <w:rFonts w:ascii="Wingdings" w:hAnsi="Wingdings" w:hint="default"/>
      </w:rPr>
    </w:lvl>
    <w:lvl w:ilvl="3" w:tplc="04100001">
      <w:start w:val="1"/>
      <w:numFmt w:val="bullet"/>
      <w:lvlText w:val=""/>
      <w:lvlJc w:val="left"/>
      <w:pPr>
        <w:tabs>
          <w:tab w:val="num" w:pos="2880"/>
        </w:tabs>
        <w:ind w:left="2880" w:hanging="360"/>
      </w:pPr>
      <w:rPr>
        <w:rFonts w:ascii="Symbol" w:hAnsi="Symbol" w:hint="default"/>
      </w:rPr>
    </w:lvl>
    <w:lvl w:ilvl="4" w:tplc="04100003">
      <w:start w:val="1"/>
      <w:numFmt w:val="bullet"/>
      <w:lvlText w:val="o"/>
      <w:lvlJc w:val="left"/>
      <w:pPr>
        <w:tabs>
          <w:tab w:val="num" w:pos="3600"/>
        </w:tabs>
        <w:ind w:left="3600" w:hanging="360"/>
      </w:pPr>
      <w:rPr>
        <w:rFonts w:ascii="Courier New" w:hAnsi="Courier New" w:cs="Courier New" w:hint="default"/>
      </w:rPr>
    </w:lvl>
    <w:lvl w:ilvl="5" w:tplc="04100005">
      <w:start w:val="1"/>
      <w:numFmt w:val="bullet"/>
      <w:lvlText w:val=""/>
      <w:lvlJc w:val="left"/>
      <w:pPr>
        <w:tabs>
          <w:tab w:val="num" w:pos="4320"/>
        </w:tabs>
        <w:ind w:left="4320" w:hanging="360"/>
      </w:pPr>
      <w:rPr>
        <w:rFonts w:ascii="Wingdings" w:hAnsi="Wingdings" w:hint="default"/>
      </w:rPr>
    </w:lvl>
    <w:lvl w:ilvl="6" w:tplc="0410000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start w:val="1"/>
      <w:numFmt w:val="bullet"/>
      <w:lvlText w:val=""/>
      <w:lvlJc w:val="left"/>
      <w:pPr>
        <w:tabs>
          <w:tab w:val="num" w:pos="6480"/>
        </w:tabs>
        <w:ind w:left="6480" w:hanging="360"/>
      </w:pPr>
      <w:rPr>
        <w:rFonts w:ascii="Wingdings" w:hAnsi="Wingdings" w:hint="default"/>
      </w:rPr>
    </w:lvl>
  </w:abstractNum>
  <w:abstractNum w:abstractNumId="36">
    <w:nsid w:val="76B00438"/>
    <w:multiLevelType w:val="hybridMultilevel"/>
    <w:tmpl w:val="2E0CF6F8"/>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A1EC4ABC" w:tentative="1">
      <w:start w:val="1"/>
      <w:numFmt w:val="bullet"/>
      <w:lvlText w:val=""/>
      <w:lvlJc w:val="left"/>
      <w:pPr>
        <w:tabs>
          <w:tab w:val="num" w:pos="1440"/>
        </w:tabs>
        <w:ind w:left="1440" w:hanging="360"/>
      </w:pPr>
      <w:rPr>
        <w:rFonts w:ascii="Wingdings 2" w:hAnsi="Wingdings 2" w:hint="default"/>
      </w:rPr>
    </w:lvl>
    <w:lvl w:ilvl="2" w:tplc="66C89BBC" w:tentative="1">
      <w:start w:val="1"/>
      <w:numFmt w:val="bullet"/>
      <w:lvlText w:val=""/>
      <w:lvlJc w:val="left"/>
      <w:pPr>
        <w:tabs>
          <w:tab w:val="num" w:pos="2160"/>
        </w:tabs>
        <w:ind w:left="2160" w:hanging="360"/>
      </w:pPr>
      <w:rPr>
        <w:rFonts w:ascii="Wingdings 2" w:hAnsi="Wingdings 2" w:hint="default"/>
      </w:rPr>
    </w:lvl>
    <w:lvl w:ilvl="3" w:tplc="EA9C2A96" w:tentative="1">
      <w:start w:val="1"/>
      <w:numFmt w:val="bullet"/>
      <w:lvlText w:val=""/>
      <w:lvlJc w:val="left"/>
      <w:pPr>
        <w:tabs>
          <w:tab w:val="num" w:pos="2880"/>
        </w:tabs>
        <w:ind w:left="2880" w:hanging="360"/>
      </w:pPr>
      <w:rPr>
        <w:rFonts w:ascii="Wingdings 2" w:hAnsi="Wingdings 2" w:hint="default"/>
      </w:rPr>
    </w:lvl>
    <w:lvl w:ilvl="4" w:tplc="3ED8746C" w:tentative="1">
      <w:start w:val="1"/>
      <w:numFmt w:val="bullet"/>
      <w:lvlText w:val=""/>
      <w:lvlJc w:val="left"/>
      <w:pPr>
        <w:tabs>
          <w:tab w:val="num" w:pos="3600"/>
        </w:tabs>
        <w:ind w:left="3600" w:hanging="360"/>
      </w:pPr>
      <w:rPr>
        <w:rFonts w:ascii="Wingdings 2" w:hAnsi="Wingdings 2" w:hint="default"/>
      </w:rPr>
    </w:lvl>
    <w:lvl w:ilvl="5" w:tplc="B9742BDA" w:tentative="1">
      <w:start w:val="1"/>
      <w:numFmt w:val="bullet"/>
      <w:lvlText w:val=""/>
      <w:lvlJc w:val="left"/>
      <w:pPr>
        <w:tabs>
          <w:tab w:val="num" w:pos="4320"/>
        </w:tabs>
        <w:ind w:left="4320" w:hanging="360"/>
      </w:pPr>
      <w:rPr>
        <w:rFonts w:ascii="Wingdings 2" w:hAnsi="Wingdings 2" w:hint="default"/>
      </w:rPr>
    </w:lvl>
    <w:lvl w:ilvl="6" w:tplc="ACBE72D4" w:tentative="1">
      <w:start w:val="1"/>
      <w:numFmt w:val="bullet"/>
      <w:lvlText w:val=""/>
      <w:lvlJc w:val="left"/>
      <w:pPr>
        <w:tabs>
          <w:tab w:val="num" w:pos="5040"/>
        </w:tabs>
        <w:ind w:left="5040" w:hanging="360"/>
      </w:pPr>
      <w:rPr>
        <w:rFonts w:ascii="Wingdings 2" w:hAnsi="Wingdings 2" w:hint="default"/>
      </w:rPr>
    </w:lvl>
    <w:lvl w:ilvl="7" w:tplc="B69E723A" w:tentative="1">
      <w:start w:val="1"/>
      <w:numFmt w:val="bullet"/>
      <w:lvlText w:val=""/>
      <w:lvlJc w:val="left"/>
      <w:pPr>
        <w:tabs>
          <w:tab w:val="num" w:pos="5760"/>
        </w:tabs>
        <w:ind w:left="5760" w:hanging="360"/>
      </w:pPr>
      <w:rPr>
        <w:rFonts w:ascii="Wingdings 2" w:hAnsi="Wingdings 2" w:hint="default"/>
      </w:rPr>
    </w:lvl>
    <w:lvl w:ilvl="8" w:tplc="770ED6D6" w:tentative="1">
      <w:start w:val="1"/>
      <w:numFmt w:val="bullet"/>
      <w:lvlText w:val=""/>
      <w:lvlJc w:val="left"/>
      <w:pPr>
        <w:tabs>
          <w:tab w:val="num" w:pos="6480"/>
        </w:tabs>
        <w:ind w:left="6480" w:hanging="360"/>
      </w:pPr>
      <w:rPr>
        <w:rFonts w:ascii="Wingdings 2" w:hAnsi="Wingdings 2" w:hint="default"/>
      </w:rPr>
    </w:lvl>
  </w:abstractNum>
  <w:abstractNum w:abstractNumId="37">
    <w:nsid w:val="79115BF2"/>
    <w:multiLevelType w:val="hybridMultilevel"/>
    <w:tmpl w:val="259AEC90"/>
    <w:name w:val="WW8Num32"/>
    <w:lvl w:ilvl="0" w:tplc="194262CE">
      <w:start w:val="1"/>
      <w:numFmt w:val="lowerLetter"/>
      <w:lvlText w:val="%1)"/>
      <w:lvlJc w:val="left"/>
      <w:pPr>
        <w:tabs>
          <w:tab w:val="num" w:pos="644"/>
        </w:tabs>
        <w:ind w:left="64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7B264418"/>
    <w:multiLevelType w:val="hybridMultilevel"/>
    <w:tmpl w:val="3544CB72"/>
    <w:lvl w:ilvl="0" w:tplc="FFFFFFFF">
      <w:start w:val="1"/>
      <w:numFmt w:val="bullet"/>
      <w:lvlText w:val="-"/>
      <w:lvlJc w:val="left"/>
      <w:pPr>
        <w:ind w:left="1004" w:hanging="360"/>
      </w:pPr>
      <w:rPr>
        <w:rFonts w:ascii="Book Antiqua" w:eastAsia="Times New Roman" w:hAnsi="Book Antiqua" w:cs="Book Antiqua" w:hint="default"/>
        <w:color w:val="auto"/>
        <w:sz w:val="22"/>
        <w:szCs w:val="22"/>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9">
    <w:nsid w:val="7BCE63F7"/>
    <w:multiLevelType w:val="hybridMultilevel"/>
    <w:tmpl w:val="83EC84C4"/>
    <w:lvl w:ilvl="0" w:tplc="A83237AA">
      <w:start w:val="1"/>
      <w:numFmt w:val="decimal"/>
      <w:pStyle w:val="Stile13"/>
      <w:lvlText w:val="1.1.1.%1"/>
      <w:lvlJc w:val="left"/>
      <w:pPr>
        <w:ind w:left="1364" w:hanging="360"/>
      </w:pPr>
      <w:rPr>
        <w:rFonts w:ascii="Courier New" w:eastAsia="Times New Roman" w:hAnsi="Courier New" w:cs="Courier New" w:hint="default"/>
      </w:rPr>
    </w:lvl>
    <w:lvl w:ilvl="1" w:tplc="04100019" w:tentative="1">
      <w:start w:val="1"/>
      <w:numFmt w:val="lowerLetter"/>
      <w:lvlText w:val="%2."/>
      <w:lvlJc w:val="left"/>
      <w:pPr>
        <w:ind w:left="2084" w:hanging="360"/>
      </w:pPr>
    </w:lvl>
    <w:lvl w:ilvl="2" w:tplc="0410001B" w:tentative="1">
      <w:start w:val="1"/>
      <w:numFmt w:val="lowerRoman"/>
      <w:lvlText w:val="%3."/>
      <w:lvlJc w:val="right"/>
      <w:pPr>
        <w:ind w:left="2804" w:hanging="180"/>
      </w:pPr>
    </w:lvl>
    <w:lvl w:ilvl="3" w:tplc="0410000F" w:tentative="1">
      <w:start w:val="1"/>
      <w:numFmt w:val="decimal"/>
      <w:lvlText w:val="%4."/>
      <w:lvlJc w:val="left"/>
      <w:pPr>
        <w:ind w:left="3524" w:hanging="360"/>
      </w:pPr>
    </w:lvl>
    <w:lvl w:ilvl="4" w:tplc="04100019" w:tentative="1">
      <w:start w:val="1"/>
      <w:numFmt w:val="lowerLetter"/>
      <w:lvlText w:val="%5."/>
      <w:lvlJc w:val="left"/>
      <w:pPr>
        <w:ind w:left="4244" w:hanging="360"/>
      </w:pPr>
    </w:lvl>
    <w:lvl w:ilvl="5" w:tplc="0410001B" w:tentative="1">
      <w:start w:val="1"/>
      <w:numFmt w:val="lowerRoman"/>
      <w:lvlText w:val="%6."/>
      <w:lvlJc w:val="right"/>
      <w:pPr>
        <w:ind w:left="4964" w:hanging="180"/>
      </w:pPr>
    </w:lvl>
    <w:lvl w:ilvl="6" w:tplc="0410000F" w:tentative="1">
      <w:start w:val="1"/>
      <w:numFmt w:val="decimal"/>
      <w:lvlText w:val="%7."/>
      <w:lvlJc w:val="left"/>
      <w:pPr>
        <w:ind w:left="5684" w:hanging="360"/>
      </w:pPr>
    </w:lvl>
    <w:lvl w:ilvl="7" w:tplc="04100019" w:tentative="1">
      <w:start w:val="1"/>
      <w:numFmt w:val="lowerLetter"/>
      <w:lvlText w:val="%8."/>
      <w:lvlJc w:val="left"/>
      <w:pPr>
        <w:ind w:left="6404" w:hanging="360"/>
      </w:pPr>
    </w:lvl>
    <w:lvl w:ilvl="8" w:tplc="0410001B" w:tentative="1">
      <w:start w:val="1"/>
      <w:numFmt w:val="lowerRoman"/>
      <w:lvlText w:val="%9."/>
      <w:lvlJc w:val="right"/>
      <w:pPr>
        <w:ind w:left="7124" w:hanging="180"/>
      </w:pPr>
    </w:lvl>
  </w:abstractNum>
  <w:abstractNum w:abstractNumId="40">
    <w:nsid w:val="7BF94DBC"/>
    <w:multiLevelType w:val="hybridMultilevel"/>
    <w:tmpl w:val="B51211CA"/>
    <w:lvl w:ilvl="0" w:tplc="FFFFFFFF">
      <w:start w:val="1"/>
      <w:numFmt w:val="bullet"/>
      <w:lvlText w:val="-"/>
      <w:lvlJc w:val="left"/>
      <w:pPr>
        <w:tabs>
          <w:tab w:val="num" w:pos="720"/>
        </w:tabs>
        <w:ind w:left="720" w:hanging="360"/>
      </w:pPr>
      <w:rPr>
        <w:rFonts w:ascii="Book Antiqua" w:eastAsia="Times New Roman" w:hAnsi="Book Antiqua" w:cs="Book Antiqua" w:hint="default"/>
        <w:color w:val="auto"/>
        <w:sz w:val="22"/>
        <w:szCs w:val="22"/>
      </w:rPr>
    </w:lvl>
    <w:lvl w:ilvl="1" w:tplc="B9D6D6E8" w:tentative="1">
      <w:start w:val="1"/>
      <w:numFmt w:val="bullet"/>
      <w:lvlText w:val=""/>
      <w:lvlJc w:val="left"/>
      <w:pPr>
        <w:tabs>
          <w:tab w:val="num" w:pos="1440"/>
        </w:tabs>
        <w:ind w:left="1440" w:hanging="360"/>
      </w:pPr>
      <w:rPr>
        <w:rFonts w:ascii="Wingdings 2" w:hAnsi="Wingdings 2" w:hint="default"/>
      </w:rPr>
    </w:lvl>
    <w:lvl w:ilvl="2" w:tplc="1ABC17A0" w:tentative="1">
      <w:start w:val="1"/>
      <w:numFmt w:val="bullet"/>
      <w:lvlText w:val=""/>
      <w:lvlJc w:val="left"/>
      <w:pPr>
        <w:tabs>
          <w:tab w:val="num" w:pos="2160"/>
        </w:tabs>
        <w:ind w:left="2160" w:hanging="360"/>
      </w:pPr>
      <w:rPr>
        <w:rFonts w:ascii="Wingdings 2" w:hAnsi="Wingdings 2" w:hint="default"/>
      </w:rPr>
    </w:lvl>
    <w:lvl w:ilvl="3" w:tplc="D1D69B3C" w:tentative="1">
      <w:start w:val="1"/>
      <w:numFmt w:val="bullet"/>
      <w:lvlText w:val=""/>
      <w:lvlJc w:val="left"/>
      <w:pPr>
        <w:tabs>
          <w:tab w:val="num" w:pos="2880"/>
        </w:tabs>
        <w:ind w:left="2880" w:hanging="360"/>
      </w:pPr>
      <w:rPr>
        <w:rFonts w:ascii="Wingdings 2" w:hAnsi="Wingdings 2" w:hint="default"/>
      </w:rPr>
    </w:lvl>
    <w:lvl w:ilvl="4" w:tplc="C714EE68" w:tentative="1">
      <w:start w:val="1"/>
      <w:numFmt w:val="bullet"/>
      <w:lvlText w:val=""/>
      <w:lvlJc w:val="left"/>
      <w:pPr>
        <w:tabs>
          <w:tab w:val="num" w:pos="3600"/>
        </w:tabs>
        <w:ind w:left="3600" w:hanging="360"/>
      </w:pPr>
      <w:rPr>
        <w:rFonts w:ascii="Wingdings 2" w:hAnsi="Wingdings 2" w:hint="default"/>
      </w:rPr>
    </w:lvl>
    <w:lvl w:ilvl="5" w:tplc="A1E08292" w:tentative="1">
      <w:start w:val="1"/>
      <w:numFmt w:val="bullet"/>
      <w:lvlText w:val=""/>
      <w:lvlJc w:val="left"/>
      <w:pPr>
        <w:tabs>
          <w:tab w:val="num" w:pos="4320"/>
        </w:tabs>
        <w:ind w:left="4320" w:hanging="360"/>
      </w:pPr>
      <w:rPr>
        <w:rFonts w:ascii="Wingdings 2" w:hAnsi="Wingdings 2" w:hint="default"/>
      </w:rPr>
    </w:lvl>
    <w:lvl w:ilvl="6" w:tplc="7A5802E2" w:tentative="1">
      <w:start w:val="1"/>
      <w:numFmt w:val="bullet"/>
      <w:lvlText w:val=""/>
      <w:lvlJc w:val="left"/>
      <w:pPr>
        <w:tabs>
          <w:tab w:val="num" w:pos="5040"/>
        </w:tabs>
        <w:ind w:left="5040" w:hanging="360"/>
      </w:pPr>
      <w:rPr>
        <w:rFonts w:ascii="Wingdings 2" w:hAnsi="Wingdings 2" w:hint="default"/>
      </w:rPr>
    </w:lvl>
    <w:lvl w:ilvl="7" w:tplc="DA22F0B4" w:tentative="1">
      <w:start w:val="1"/>
      <w:numFmt w:val="bullet"/>
      <w:lvlText w:val=""/>
      <w:lvlJc w:val="left"/>
      <w:pPr>
        <w:tabs>
          <w:tab w:val="num" w:pos="5760"/>
        </w:tabs>
        <w:ind w:left="5760" w:hanging="360"/>
      </w:pPr>
      <w:rPr>
        <w:rFonts w:ascii="Wingdings 2" w:hAnsi="Wingdings 2" w:hint="default"/>
      </w:rPr>
    </w:lvl>
    <w:lvl w:ilvl="8" w:tplc="C86C692A" w:tentative="1">
      <w:start w:val="1"/>
      <w:numFmt w:val="bullet"/>
      <w:lvlText w:val=""/>
      <w:lvlJc w:val="left"/>
      <w:pPr>
        <w:tabs>
          <w:tab w:val="num" w:pos="6480"/>
        </w:tabs>
        <w:ind w:left="6480" w:hanging="360"/>
      </w:pPr>
      <w:rPr>
        <w:rFonts w:ascii="Wingdings 2" w:hAnsi="Wingdings 2" w:hint="default"/>
      </w:rPr>
    </w:lvl>
  </w:abstractNum>
  <w:abstractNum w:abstractNumId="41">
    <w:nsid w:val="7C662B62"/>
    <w:multiLevelType w:val="hybridMultilevel"/>
    <w:tmpl w:val="9AE6D6E0"/>
    <w:lvl w:ilvl="0" w:tplc="46EA0F1A">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nsid w:val="7FF93CE1"/>
    <w:multiLevelType w:val="hybridMultilevel"/>
    <w:tmpl w:val="FEDE1D66"/>
    <w:lvl w:ilvl="0" w:tplc="FEA25590">
      <w:numFmt w:val="decimal"/>
      <w:lvlText w:val="%1"/>
      <w:lvlJc w:val="left"/>
      <w:pPr>
        <w:ind w:left="855" w:hanging="360"/>
      </w:pPr>
      <w:rPr>
        <w:rFonts w:hint="default"/>
      </w:rPr>
    </w:lvl>
    <w:lvl w:ilvl="1" w:tplc="04100019" w:tentative="1">
      <w:start w:val="1"/>
      <w:numFmt w:val="lowerLetter"/>
      <w:lvlText w:val="%2."/>
      <w:lvlJc w:val="left"/>
      <w:pPr>
        <w:ind w:left="1575" w:hanging="360"/>
      </w:pPr>
    </w:lvl>
    <w:lvl w:ilvl="2" w:tplc="0410001B" w:tentative="1">
      <w:start w:val="1"/>
      <w:numFmt w:val="lowerRoman"/>
      <w:lvlText w:val="%3."/>
      <w:lvlJc w:val="right"/>
      <w:pPr>
        <w:ind w:left="2295" w:hanging="180"/>
      </w:pPr>
    </w:lvl>
    <w:lvl w:ilvl="3" w:tplc="0410000F" w:tentative="1">
      <w:start w:val="1"/>
      <w:numFmt w:val="decimal"/>
      <w:lvlText w:val="%4."/>
      <w:lvlJc w:val="left"/>
      <w:pPr>
        <w:ind w:left="3015" w:hanging="360"/>
      </w:pPr>
    </w:lvl>
    <w:lvl w:ilvl="4" w:tplc="04100019" w:tentative="1">
      <w:start w:val="1"/>
      <w:numFmt w:val="lowerLetter"/>
      <w:lvlText w:val="%5."/>
      <w:lvlJc w:val="left"/>
      <w:pPr>
        <w:ind w:left="3735" w:hanging="360"/>
      </w:pPr>
    </w:lvl>
    <w:lvl w:ilvl="5" w:tplc="0410001B" w:tentative="1">
      <w:start w:val="1"/>
      <w:numFmt w:val="lowerRoman"/>
      <w:lvlText w:val="%6."/>
      <w:lvlJc w:val="right"/>
      <w:pPr>
        <w:ind w:left="4455" w:hanging="180"/>
      </w:pPr>
    </w:lvl>
    <w:lvl w:ilvl="6" w:tplc="0410000F" w:tentative="1">
      <w:start w:val="1"/>
      <w:numFmt w:val="decimal"/>
      <w:lvlText w:val="%7."/>
      <w:lvlJc w:val="left"/>
      <w:pPr>
        <w:ind w:left="5175" w:hanging="360"/>
      </w:pPr>
    </w:lvl>
    <w:lvl w:ilvl="7" w:tplc="04100019" w:tentative="1">
      <w:start w:val="1"/>
      <w:numFmt w:val="lowerLetter"/>
      <w:lvlText w:val="%8."/>
      <w:lvlJc w:val="left"/>
      <w:pPr>
        <w:ind w:left="5895" w:hanging="360"/>
      </w:pPr>
    </w:lvl>
    <w:lvl w:ilvl="8" w:tplc="0410001B" w:tentative="1">
      <w:start w:val="1"/>
      <w:numFmt w:val="lowerRoman"/>
      <w:lvlText w:val="%9."/>
      <w:lvlJc w:val="right"/>
      <w:pPr>
        <w:ind w:left="6615" w:hanging="180"/>
      </w:pPr>
    </w:lvl>
  </w:abstractNum>
  <w:num w:numId="1">
    <w:abstractNumId w:val="1"/>
  </w:num>
  <w:num w:numId="2">
    <w:abstractNumId w:val="12"/>
  </w:num>
  <w:num w:numId="3">
    <w:abstractNumId w:val="25"/>
  </w:num>
  <w:num w:numId="4">
    <w:abstractNumId w:val="2"/>
  </w:num>
  <w:num w:numId="5">
    <w:abstractNumId w:val="3"/>
  </w:num>
  <w:num w:numId="6">
    <w:abstractNumId w:val="4"/>
  </w:num>
  <w:num w:numId="7">
    <w:abstractNumId w:val="5"/>
  </w:num>
  <w:num w:numId="8">
    <w:abstractNumId w:val="6"/>
  </w:num>
  <w:num w:numId="9">
    <w:abstractNumId w:val="33"/>
  </w:num>
  <w:num w:numId="10">
    <w:abstractNumId w:val="16"/>
  </w:num>
  <w:num w:numId="11">
    <w:abstractNumId w:val="18"/>
  </w:num>
  <w:num w:numId="12">
    <w:abstractNumId w:val="8"/>
  </w:num>
  <w:num w:numId="13">
    <w:abstractNumId w:val="20"/>
  </w:num>
  <w:num w:numId="14">
    <w:abstractNumId w:val="39"/>
  </w:num>
  <w:num w:numId="15">
    <w:abstractNumId w:val="37"/>
  </w:num>
  <w:num w:numId="16">
    <w:abstractNumId w:val="41"/>
  </w:num>
  <w:num w:numId="17">
    <w:abstractNumId w:val="14"/>
  </w:num>
  <w:num w:numId="18">
    <w:abstractNumId w:val="30"/>
  </w:num>
  <w:num w:numId="19">
    <w:abstractNumId w:val="35"/>
  </w:num>
  <w:num w:numId="20">
    <w:abstractNumId w:val="28"/>
  </w:num>
  <w:num w:numId="21">
    <w:abstractNumId w:val="22"/>
  </w:num>
  <w:num w:numId="22">
    <w:abstractNumId w:val="31"/>
  </w:num>
  <w:num w:numId="23">
    <w:abstractNumId w:val="17"/>
  </w:num>
  <w:num w:numId="24">
    <w:abstractNumId w:val="10"/>
  </w:num>
  <w:num w:numId="25">
    <w:abstractNumId w:val="38"/>
  </w:num>
  <w:num w:numId="26">
    <w:abstractNumId w:val="25"/>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abstractNumId w:val="32"/>
  </w:num>
  <w:num w:numId="28">
    <w:abstractNumId w:val="21"/>
  </w:num>
  <w:num w:numId="29">
    <w:abstractNumId w:val="36"/>
  </w:num>
  <w:num w:numId="30">
    <w:abstractNumId w:val="19"/>
  </w:num>
  <w:num w:numId="31">
    <w:abstractNumId w:val="15"/>
  </w:num>
  <w:num w:numId="32">
    <w:abstractNumId w:val="24"/>
  </w:num>
  <w:num w:numId="33">
    <w:abstractNumId w:val="34"/>
  </w:num>
  <w:num w:numId="34">
    <w:abstractNumId w:val="29"/>
  </w:num>
  <w:num w:numId="35">
    <w:abstractNumId w:val="40"/>
  </w:num>
  <w:num w:numId="36">
    <w:abstractNumId w:val="7"/>
  </w:num>
  <w:num w:numId="37">
    <w:abstractNumId w:val="0"/>
    <w:lvlOverride w:ilvl="0">
      <w:lvl w:ilvl="0">
        <w:start w:val="1"/>
        <w:numFmt w:val="bullet"/>
        <w:lvlText w:val=""/>
        <w:legacy w:legacy="1" w:legacySpace="0" w:legacyIndent="227"/>
        <w:lvlJc w:val="left"/>
        <w:pPr>
          <w:ind w:left="511" w:hanging="227"/>
        </w:pPr>
        <w:rPr>
          <w:rFonts w:ascii="Symbol" w:hAnsi="Symbol" w:hint="default"/>
        </w:rPr>
      </w:lvl>
    </w:lvlOverride>
  </w:num>
  <w:num w:numId="38">
    <w:abstractNumId w:val="27"/>
  </w:num>
  <w:num w:numId="39">
    <w:abstractNumId w:val="11"/>
  </w:num>
  <w:num w:numId="40">
    <w:abstractNumId w:val="23"/>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num>
  <w:num w:numId="43">
    <w:abstractNumId w:val="13"/>
  </w:num>
  <w:num w:numId="44">
    <w:abstractNumId w:val="26"/>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416"/>
    <w:rsid w:val="00451729"/>
    <w:rsid w:val="004E6416"/>
    <w:rsid w:val="00D20D06"/>
    <w:rsid w:val="00D90182"/>
    <w:rsid w:val="00FC0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index heading" w:uiPriority="0"/>
    <w:lsdException w:name="caption" w:uiPriority="35" w:qFormat="1"/>
    <w:lsdException w:name="footnote reference" w:uiPriority="0"/>
    <w:lsdException w:name="line number" w:uiPriority="0"/>
    <w:lsdException w:name="page number" w:uiPriority="0"/>
    <w:lsdException w:name="endnote reference" w:uiPriority="0"/>
    <w:lsdException w:name="Lis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Plain Text" w:uiPriority="0"/>
    <w:lsdException w:name="HTML Variabl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90182"/>
    <w:pPr>
      <w:spacing w:after="0"/>
    </w:pPr>
    <w:rPr>
      <w:lang w:val="it-IT"/>
    </w:rPr>
  </w:style>
  <w:style w:type="paragraph" w:styleId="Titolo1">
    <w:name w:val="heading 1"/>
    <w:basedOn w:val="Normale"/>
    <w:next w:val="Normale"/>
    <w:link w:val="Titolo1Carattere"/>
    <w:autoRedefine/>
    <w:qFormat/>
    <w:rsid w:val="00D90182"/>
    <w:pPr>
      <w:keepNext/>
      <w:keepLines/>
      <w:suppressAutoHyphens/>
      <w:spacing w:before="240" w:after="60" w:line="300" w:lineRule="atLeast"/>
      <w:ind w:left="360" w:hanging="360"/>
      <w:outlineLvl w:val="0"/>
    </w:pPr>
    <w:rPr>
      <w:rFonts w:ascii="Arial" w:eastAsia="Times New Roman" w:hAnsi="Arial" w:cs="Arial"/>
      <w:b/>
      <w:bCs/>
      <w:kern w:val="1"/>
      <w:sz w:val="32"/>
      <w:szCs w:val="32"/>
      <w:lang w:eastAsia="ar-SA"/>
    </w:rPr>
  </w:style>
  <w:style w:type="paragraph" w:styleId="Titolo2">
    <w:name w:val="heading 2"/>
    <w:aliases w:val="Titolo 2 Carattere Carattere Carattere,Titolo 2 Carattere Carattere"/>
    <w:basedOn w:val="Normale"/>
    <w:next w:val="Normale"/>
    <w:link w:val="Titolo2Carattere"/>
    <w:qFormat/>
    <w:rsid w:val="00D90182"/>
    <w:pPr>
      <w:widowControl w:val="0"/>
      <w:tabs>
        <w:tab w:val="num" w:pos="860"/>
      </w:tabs>
      <w:suppressAutoHyphens/>
      <w:autoSpaceDE w:val="0"/>
      <w:spacing w:before="360" w:after="120" w:line="240" w:lineRule="auto"/>
      <w:ind w:left="860" w:hanging="576"/>
      <w:outlineLvl w:val="1"/>
    </w:pPr>
    <w:rPr>
      <w:rFonts w:ascii="Arial" w:eastAsia="Times New Roman" w:hAnsi="Arial" w:cs="Times New Roman"/>
      <w:b/>
      <w:sz w:val="24"/>
      <w:szCs w:val="24"/>
      <w:lang w:eastAsia="ar-SA"/>
    </w:rPr>
  </w:style>
  <w:style w:type="paragraph" w:styleId="Titolo3">
    <w:name w:val="heading 3"/>
    <w:basedOn w:val="Normale"/>
    <w:next w:val="Normale"/>
    <w:link w:val="Titolo3Carattere"/>
    <w:autoRedefine/>
    <w:qFormat/>
    <w:rsid w:val="00D90182"/>
    <w:pPr>
      <w:keepNext/>
      <w:tabs>
        <w:tab w:val="num" w:pos="720"/>
      </w:tabs>
      <w:autoSpaceDE w:val="0"/>
      <w:autoSpaceDN w:val="0"/>
      <w:adjustRightInd w:val="0"/>
      <w:spacing w:before="240" w:after="120" w:line="300" w:lineRule="atLeast"/>
      <w:ind w:left="720" w:hanging="720"/>
      <w:outlineLvl w:val="2"/>
    </w:pPr>
    <w:rPr>
      <w:rFonts w:ascii="Arial" w:eastAsia="Times New Roman" w:hAnsi="Arial" w:cs="Arial"/>
      <w:b/>
      <w:szCs w:val="26"/>
      <w:lang w:eastAsia="ar-SA"/>
    </w:rPr>
  </w:style>
  <w:style w:type="paragraph" w:styleId="Titolo4">
    <w:name w:val="heading 4"/>
    <w:basedOn w:val="Normale"/>
    <w:next w:val="Normale"/>
    <w:link w:val="Titolo4Carattere"/>
    <w:autoRedefine/>
    <w:qFormat/>
    <w:rsid w:val="00D90182"/>
    <w:pPr>
      <w:keepNext/>
      <w:tabs>
        <w:tab w:val="num" w:pos="864"/>
      </w:tabs>
      <w:autoSpaceDE w:val="0"/>
      <w:autoSpaceDN w:val="0"/>
      <w:adjustRightInd w:val="0"/>
      <w:spacing w:before="240" w:line="300" w:lineRule="atLeast"/>
      <w:ind w:left="862" w:hanging="862"/>
      <w:jc w:val="both"/>
      <w:outlineLvl w:val="3"/>
    </w:pPr>
    <w:rPr>
      <w:rFonts w:ascii="Book Antiqua" w:eastAsia="Times New Roman" w:hAnsi="Book Antiqua" w:cs="Times New Roman"/>
      <w:bCs/>
      <w:i/>
      <w:sz w:val="20"/>
      <w:szCs w:val="20"/>
      <w:lang w:eastAsia="ar-SA"/>
    </w:rPr>
  </w:style>
  <w:style w:type="paragraph" w:styleId="Titolo5">
    <w:name w:val="heading 5"/>
    <w:basedOn w:val="Normale"/>
    <w:next w:val="Normale"/>
    <w:link w:val="Titolo5Carattere"/>
    <w:qFormat/>
    <w:rsid w:val="00D20D06"/>
    <w:pPr>
      <w:numPr>
        <w:ilvl w:val="4"/>
        <w:numId w:val="1"/>
      </w:numPr>
      <w:tabs>
        <w:tab w:val="left" w:pos="567"/>
        <w:tab w:val="left" w:pos="1134"/>
      </w:tabs>
      <w:suppressAutoHyphens/>
      <w:spacing w:before="240" w:after="120" w:line="300" w:lineRule="atLeast"/>
      <w:jc w:val="both"/>
      <w:outlineLvl w:val="4"/>
    </w:pPr>
    <w:rPr>
      <w:rFonts w:ascii="Arial" w:hAnsi="Arial"/>
      <w:u w:val="single"/>
      <w:lang w:eastAsia="ar-SA"/>
    </w:rPr>
  </w:style>
  <w:style w:type="paragraph" w:styleId="Titolo6">
    <w:name w:val="heading 6"/>
    <w:basedOn w:val="Normale"/>
    <w:next w:val="Normale"/>
    <w:link w:val="Titolo6Carattere"/>
    <w:qFormat/>
    <w:rsid w:val="00D90182"/>
    <w:pPr>
      <w:tabs>
        <w:tab w:val="num" w:pos="1152"/>
      </w:tabs>
      <w:suppressAutoHyphens/>
      <w:spacing w:line="300" w:lineRule="atLeast"/>
      <w:ind w:left="1152" w:hanging="1152"/>
      <w:jc w:val="both"/>
      <w:outlineLvl w:val="5"/>
    </w:pPr>
    <w:rPr>
      <w:rFonts w:ascii="Times New Roman" w:eastAsia="Times New Roman" w:hAnsi="Times New Roman" w:cs="Times New Roman"/>
      <w:sz w:val="20"/>
      <w:szCs w:val="20"/>
      <w:u w:val="single"/>
      <w:lang w:eastAsia="ar-SA"/>
    </w:rPr>
  </w:style>
  <w:style w:type="paragraph" w:styleId="Titolo7">
    <w:name w:val="heading 7"/>
    <w:basedOn w:val="Normale"/>
    <w:next w:val="Normale"/>
    <w:link w:val="Titolo7Carattere"/>
    <w:qFormat/>
    <w:rsid w:val="00D90182"/>
    <w:pPr>
      <w:tabs>
        <w:tab w:val="num" w:pos="1296"/>
      </w:tabs>
      <w:suppressAutoHyphens/>
      <w:spacing w:line="300" w:lineRule="atLeast"/>
      <w:ind w:left="1296" w:hanging="1296"/>
      <w:jc w:val="both"/>
      <w:outlineLvl w:val="6"/>
    </w:pPr>
    <w:rPr>
      <w:rFonts w:ascii="Times New Roman" w:eastAsia="Times New Roman" w:hAnsi="Times New Roman" w:cs="Times New Roman"/>
      <w:i/>
      <w:sz w:val="20"/>
      <w:szCs w:val="20"/>
      <w:lang w:eastAsia="ar-SA"/>
    </w:rPr>
  </w:style>
  <w:style w:type="paragraph" w:styleId="Titolo8">
    <w:name w:val="heading 8"/>
    <w:basedOn w:val="Normale"/>
    <w:next w:val="Normale"/>
    <w:link w:val="Titolo8Carattere"/>
    <w:qFormat/>
    <w:rsid w:val="00D90182"/>
    <w:pPr>
      <w:tabs>
        <w:tab w:val="num" w:pos="1440"/>
      </w:tabs>
      <w:suppressAutoHyphens/>
      <w:spacing w:line="300" w:lineRule="atLeast"/>
      <w:ind w:left="1440" w:hanging="1440"/>
      <w:jc w:val="both"/>
      <w:outlineLvl w:val="7"/>
    </w:pPr>
    <w:rPr>
      <w:rFonts w:ascii="Times New Roman" w:eastAsia="Times New Roman" w:hAnsi="Times New Roman" w:cs="Times New Roman"/>
      <w:i/>
      <w:sz w:val="20"/>
      <w:szCs w:val="20"/>
      <w:lang w:eastAsia="ar-SA"/>
    </w:rPr>
  </w:style>
  <w:style w:type="paragraph" w:styleId="Titolo9">
    <w:name w:val="heading 9"/>
    <w:basedOn w:val="Normale"/>
    <w:next w:val="Normale"/>
    <w:link w:val="Titolo9Carattere"/>
    <w:qFormat/>
    <w:rsid w:val="00D90182"/>
    <w:pPr>
      <w:tabs>
        <w:tab w:val="num" w:pos="1584"/>
      </w:tabs>
      <w:suppressAutoHyphens/>
      <w:spacing w:line="300" w:lineRule="atLeast"/>
      <w:ind w:left="1584" w:hanging="1584"/>
      <w:jc w:val="both"/>
      <w:outlineLvl w:val="8"/>
    </w:pPr>
    <w:rPr>
      <w:rFonts w:ascii="Times New Roman" w:eastAsia="Times New Roman" w:hAnsi="Times New Roman" w:cs="Times New Roman"/>
      <w:i/>
      <w:sz w:val="20"/>
      <w:szCs w:val="20"/>
      <w:lang w:eastAsia="ar-S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5Carattere">
    <w:name w:val="Titolo 5 Carattere"/>
    <w:link w:val="Titolo5"/>
    <w:rsid w:val="00D20D06"/>
    <w:rPr>
      <w:rFonts w:ascii="Arial" w:hAnsi="Arial"/>
      <w:u w:val="single"/>
      <w:lang w:val="it-IT" w:eastAsia="ar-SA"/>
    </w:rPr>
  </w:style>
  <w:style w:type="character" w:customStyle="1" w:styleId="Titolo1Carattere">
    <w:name w:val="Titolo 1 Carattere"/>
    <w:basedOn w:val="Carpredefinitoparagrafo"/>
    <w:link w:val="Titolo1"/>
    <w:rsid w:val="00D90182"/>
    <w:rPr>
      <w:rFonts w:ascii="Arial" w:eastAsia="Times New Roman" w:hAnsi="Arial" w:cs="Arial"/>
      <w:b/>
      <w:bCs/>
      <w:kern w:val="1"/>
      <w:sz w:val="32"/>
      <w:szCs w:val="32"/>
      <w:lang w:val="it-IT" w:eastAsia="ar-SA"/>
    </w:rPr>
  </w:style>
  <w:style w:type="character" w:customStyle="1" w:styleId="Titolo2Carattere">
    <w:name w:val="Titolo 2 Carattere"/>
    <w:aliases w:val="Titolo 2 Carattere Carattere Carattere Carattere,Titolo 2 Carattere Carattere Carattere1"/>
    <w:basedOn w:val="Carpredefinitoparagrafo"/>
    <w:link w:val="Titolo2"/>
    <w:rsid w:val="00D90182"/>
    <w:rPr>
      <w:rFonts w:ascii="Arial" w:eastAsia="Times New Roman" w:hAnsi="Arial" w:cs="Times New Roman"/>
      <w:b/>
      <w:sz w:val="24"/>
      <w:szCs w:val="24"/>
      <w:lang w:val="it-IT" w:eastAsia="ar-SA"/>
    </w:rPr>
  </w:style>
  <w:style w:type="character" w:customStyle="1" w:styleId="Titolo3Carattere">
    <w:name w:val="Titolo 3 Carattere"/>
    <w:basedOn w:val="Carpredefinitoparagrafo"/>
    <w:link w:val="Titolo3"/>
    <w:rsid w:val="00D90182"/>
    <w:rPr>
      <w:rFonts w:ascii="Arial" w:eastAsia="Times New Roman" w:hAnsi="Arial" w:cs="Arial"/>
      <w:b/>
      <w:szCs w:val="26"/>
      <w:lang w:val="it-IT" w:eastAsia="ar-SA"/>
    </w:rPr>
  </w:style>
  <w:style w:type="character" w:customStyle="1" w:styleId="Titolo4Carattere">
    <w:name w:val="Titolo 4 Carattere"/>
    <w:basedOn w:val="Carpredefinitoparagrafo"/>
    <w:link w:val="Titolo4"/>
    <w:rsid w:val="00D90182"/>
    <w:rPr>
      <w:rFonts w:ascii="Book Antiqua" w:eastAsia="Times New Roman" w:hAnsi="Book Antiqua" w:cs="Times New Roman"/>
      <w:bCs/>
      <w:i/>
      <w:sz w:val="20"/>
      <w:szCs w:val="20"/>
      <w:lang w:val="it-IT" w:eastAsia="ar-SA"/>
    </w:rPr>
  </w:style>
  <w:style w:type="character" w:customStyle="1" w:styleId="Titolo6Carattere">
    <w:name w:val="Titolo 6 Carattere"/>
    <w:basedOn w:val="Carpredefinitoparagrafo"/>
    <w:link w:val="Titolo6"/>
    <w:rsid w:val="00D90182"/>
    <w:rPr>
      <w:rFonts w:ascii="Times New Roman" w:eastAsia="Times New Roman" w:hAnsi="Times New Roman" w:cs="Times New Roman"/>
      <w:sz w:val="20"/>
      <w:szCs w:val="20"/>
      <w:u w:val="single"/>
      <w:lang w:val="it-IT" w:eastAsia="ar-SA"/>
    </w:rPr>
  </w:style>
  <w:style w:type="character" w:customStyle="1" w:styleId="Titolo7Carattere">
    <w:name w:val="Titolo 7 Carattere"/>
    <w:basedOn w:val="Carpredefinitoparagrafo"/>
    <w:link w:val="Titolo7"/>
    <w:rsid w:val="00D90182"/>
    <w:rPr>
      <w:rFonts w:ascii="Times New Roman" w:eastAsia="Times New Roman" w:hAnsi="Times New Roman" w:cs="Times New Roman"/>
      <w:i/>
      <w:sz w:val="20"/>
      <w:szCs w:val="20"/>
      <w:lang w:val="it-IT" w:eastAsia="ar-SA"/>
    </w:rPr>
  </w:style>
  <w:style w:type="character" w:customStyle="1" w:styleId="Titolo8Carattere">
    <w:name w:val="Titolo 8 Carattere"/>
    <w:basedOn w:val="Carpredefinitoparagrafo"/>
    <w:link w:val="Titolo8"/>
    <w:rsid w:val="00D90182"/>
    <w:rPr>
      <w:rFonts w:ascii="Times New Roman" w:eastAsia="Times New Roman" w:hAnsi="Times New Roman" w:cs="Times New Roman"/>
      <w:i/>
      <w:sz w:val="20"/>
      <w:szCs w:val="20"/>
      <w:lang w:val="it-IT" w:eastAsia="ar-SA"/>
    </w:rPr>
  </w:style>
  <w:style w:type="character" w:customStyle="1" w:styleId="Titolo9Carattere">
    <w:name w:val="Titolo 9 Carattere"/>
    <w:basedOn w:val="Carpredefinitoparagrafo"/>
    <w:link w:val="Titolo9"/>
    <w:rsid w:val="00D90182"/>
    <w:rPr>
      <w:rFonts w:ascii="Times New Roman" w:eastAsia="Times New Roman" w:hAnsi="Times New Roman" w:cs="Times New Roman"/>
      <w:i/>
      <w:sz w:val="20"/>
      <w:szCs w:val="20"/>
      <w:lang w:val="it-IT" w:eastAsia="ar-SA"/>
    </w:rPr>
  </w:style>
  <w:style w:type="paragraph" w:styleId="Didascalia">
    <w:name w:val="caption"/>
    <w:basedOn w:val="Normale"/>
    <w:next w:val="Normale"/>
    <w:link w:val="DidascaliaCarattere"/>
    <w:uiPriority w:val="35"/>
    <w:unhideWhenUsed/>
    <w:qFormat/>
    <w:rsid w:val="00D90182"/>
    <w:pPr>
      <w:spacing w:line="240" w:lineRule="auto"/>
    </w:pPr>
    <w:rPr>
      <w:b/>
      <w:bCs/>
      <w:color w:val="4F81BD" w:themeColor="accent1"/>
      <w:sz w:val="18"/>
      <w:szCs w:val="18"/>
    </w:rPr>
  </w:style>
  <w:style w:type="paragraph" w:customStyle="1" w:styleId="BodyText21">
    <w:name w:val="Body Text 21"/>
    <w:basedOn w:val="Normale"/>
    <w:rsid w:val="00D90182"/>
    <w:pPr>
      <w:suppressAutoHyphens/>
      <w:spacing w:line="360" w:lineRule="auto"/>
      <w:jc w:val="both"/>
    </w:pPr>
    <w:rPr>
      <w:rFonts w:ascii="Times New Roman" w:eastAsia="Times New Roman" w:hAnsi="Times New Roman" w:cs="Times New Roman"/>
      <w:szCs w:val="20"/>
      <w:lang w:eastAsia="ar-SA"/>
    </w:rPr>
  </w:style>
  <w:style w:type="paragraph" w:styleId="Testofumetto">
    <w:name w:val="Balloon Text"/>
    <w:basedOn w:val="Normale"/>
    <w:link w:val="TestofumettoCarattere"/>
    <w:unhideWhenUsed/>
    <w:rsid w:val="00D90182"/>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rsid w:val="00D90182"/>
    <w:rPr>
      <w:rFonts w:ascii="Tahoma" w:hAnsi="Tahoma" w:cs="Tahoma"/>
      <w:sz w:val="16"/>
      <w:szCs w:val="16"/>
      <w:lang w:val="it-IT"/>
    </w:rPr>
  </w:style>
  <w:style w:type="numbering" w:customStyle="1" w:styleId="Nessunelenco1">
    <w:name w:val="Nessun elenco1"/>
    <w:next w:val="Nessunelenco"/>
    <w:uiPriority w:val="99"/>
    <w:semiHidden/>
    <w:unhideWhenUsed/>
    <w:rsid w:val="00D90182"/>
  </w:style>
  <w:style w:type="paragraph" w:customStyle="1" w:styleId="Rientronormale2">
    <w:name w:val="Rientro normale2"/>
    <w:basedOn w:val="Normale"/>
    <w:rsid w:val="00D90182"/>
    <w:pPr>
      <w:suppressAutoHyphens/>
      <w:spacing w:before="120" w:after="120" w:line="280" w:lineRule="atLeast"/>
      <w:ind w:left="737"/>
      <w:jc w:val="both"/>
    </w:pPr>
    <w:rPr>
      <w:rFonts w:ascii="Book Antiqua" w:eastAsia="Times New Roman" w:hAnsi="Book Antiqua" w:cs="Times New Roman"/>
      <w:i/>
      <w:szCs w:val="20"/>
      <w:lang w:eastAsia="ar-SA"/>
    </w:rPr>
  </w:style>
  <w:style w:type="character" w:customStyle="1" w:styleId="WW8Num4z0">
    <w:name w:val="WW8Num4z0"/>
    <w:rsid w:val="00D90182"/>
    <w:rPr>
      <w:rFonts w:ascii="Courier New" w:eastAsia="Times New Roman" w:hAnsi="Courier New" w:cs="Courier New"/>
    </w:rPr>
  </w:style>
  <w:style w:type="character" w:customStyle="1" w:styleId="WW8Num5z0">
    <w:name w:val="WW8Num5z0"/>
    <w:rsid w:val="00D90182"/>
    <w:rPr>
      <w:rFonts w:ascii="Courier New" w:eastAsia="Times New Roman" w:hAnsi="Courier New" w:cs="Courier New"/>
    </w:rPr>
  </w:style>
  <w:style w:type="character" w:customStyle="1" w:styleId="WW8Num6z0">
    <w:name w:val="WW8Num6z0"/>
    <w:rsid w:val="00D90182"/>
    <w:rPr>
      <w:rFonts w:ascii="Courier New" w:eastAsia="Times New Roman" w:hAnsi="Courier New" w:cs="Courier New"/>
    </w:rPr>
  </w:style>
  <w:style w:type="character" w:customStyle="1" w:styleId="WW8Num7z0">
    <w:name w:val="WW8Num7z0"/>
    <w:rsid w:val="00D90182"/>
    <w:rPr>
      <w:rFonts w:ascii="Times New Roman" w:hAnsi="Times New Roman"/>
    </w:rPr>
  </w:style>
  <w:style w:type="character" w:customStyle="1" w:styleId="WW8Num7z2">
    <w:name w:val="WW8Num7z2"/>
    <w:rsid w:val="00D90182"/>
    <w:rPr>
      <w:rFonts w:ascii="Symbol" w:hAnsi="Symbol"/>
    </w:rPr>
  </w:style>
  <w:style w:type="character" w:customStyle="1" w:styleId="WW8Num7z5">
    <w:name w:val="WW8Num7z5"/>
    <w:rsid w:val="00D90182"/>
    <w:rPr>
      <w:rFonts w:ascii="Wingdings" w:hAnsi="Wingdings"/>
    </w:rPr>
  </w:style>
  <w:style w:type="character" w:customStyle="1" w:styleId="WW8Num8z0">
    <w:name w:val="WW8Num8z0"/>
    <w:rsid w:val="00D90182"/>
    <w:rPr>
      <w:rFonts w:ascii="Symbol" w:hAnsi="Symbol"/>
    </w:rPr>
  </w:style>
  <w:style w:type="character" w:customStyle="1" w:styleId="WW8Num8z1">
    <w:name w:val="WW8Num8z1"/>
    <w:rsid w:val="00D90182"/>
    <w:rPr>
      <w:rFonts w:ascii="OpenSymbol" w:hAnsi="OpenSymbol" w:cs="OpenSymbol"/>
    </w:rPr>
  </w:style>
  <w:style w:type="character" w:customStyle="1" w:styleId="WW8Num9z0">
    <w:name w:val="WW8Num9z0"/>
    <w:rsid w:val="00D90182"/>
    <w:rPr>
      <w:rFonts w:ascii="Book Antiqua" w:hAnsi="Book Antiqua" w:cs="Times New Roman"/>
    </w:rPr>
  </w:style>
  <w:style w:type="character" w:customStyle="1" w:styleId="WW8Num9z1">
    <w:name w:val="WW8Num9z1"/>
    <w:rsid w:val="00D90182"/>
    <w:rPr>
      <w:rFonts w:ascii="OpenSymbol" w:hAnsi="OpenSymbol" w:cs="Courier New"/>
    </w:rPr>
  </w:style>
  <w:style w:type="character" w:customStyle="1" w:styleId="WW8Num10z0">
    <w:name w:val="WW8Num10z0"/>
    <w:rsid w:val="00D90182"/>
    <w:rPr>
      <w:rFonts w:ascii="Symbol" w:hAnsi="Symbol" w:cs="Courier New"/>
    </w:rPr>
  </w:style>
  <w:style w:type="character" w:customStyle="1" w:styleId="WW8Num13z0">
    <w:name w:val="WW8Num13z0"/>
    <w:rsid w:val="00D90182"/>
    <w:rPr>
      <w:rFonts w:ascii="Symbol" w:hAnsi="Symbol"/>
    </w:rPr>
  </w:style>
  <w:style w:type="character" w:customStyle="1" w:styleId="WW8Num14z0">
    <w:name w:val="WW8Num14z0"/>
    <w:rsid w:val="00D90182"/>
    <w:rPr>
      <w:rFonts w:ascii="Courier New" w:hAnsi="Courier New" w:cs="Courier New"/>
    </w:rPr>
  </w:style>
  <w:style w:type="character" w:customStyle="1" w:styleId="Caratterepredefinitoparagrafo7">
    <w:name w:val="Carattere predefinito paragrafo7"/>
    <w:rsid w:val="00D90182"/>
  </w:style>
  <w:style w:type="character" w:customStyle="1" w:styleId="WW8Num3z0">
    <w:name w:val="WW8Num3z0"/>
    <w:rsid w:val="00D90182"/>
    <w:rPr>
      <w:rFonts w:ascii="Courier New" w:eastAsia="Times New Roman" w:hAnsi="Courier New" w:cs="Courier New"/>
    </w:rPr>
  </w:style>
  <w:style w:type="character" w:customStyle="1" w:styleId="WW8Num12z0">
    <w:name w:val="WW8Num12z0"/>
    <w:rsid w:val="00D90182"/>
    <w:rPr>
      <w:rFonts w:ascii="Courier New" w:eastAsia="Times New Roman" w:hAnsi="Courier New" w:cs="Courier New"/>
    </w:rPr>
  </w:style>
  <w:style w:type="character" w:customStyle="1" w:styleId="WW8Num12z2">
    <w:name w:val="WW8Num12z2"/>
    <w:rsid w:val="00D90182"/>
    <w:rPr>
      <w:rFonts w:ascii="Wingdings" w:hAnsi="Wingdings"/>
    </w:rPr>
  </w:style>
  <w:style w:type="character" w:customStyle="1" w:styleId="WW8Num12z5">
    <w:name w:val="WW8Num12z5"/>
    <w:rsid w:val="00D90182"/>
    <w:rPr>
      <w:rFonts w:ascii="Wingdings" w:hAnsi="Wingdings"/>
    </w:rPr>
  </w:style>
  <w:style w:type="character" w:customStyle="1" w:styleId="WW8Num15z0">
    <w:name w:val="WW8Num15z0"/>
    <w:rsid w:val="00D90182"/>
    <w:rPr>
      <w:rFonts w:ascii="Courier New" w:eastAsia="Times New Roman" w:hAnsi="Courier New" w:cs="Courier New"/>
    </w:rPr>
  </w:style>
  <w:style w:type="character" w:customStyle="1" w:styleId="WW8Num17z0">
    <w:name w:val="WW8Num17z0"/>
    <w:rsid w:val="00D90182"/>
    <w:rPr>
      <w:rFonts w:ascii="Courier New" w:hAnsi="Courier New" w:cs="Courier New"/>
    </w:rPr>
  </w:style>
  <w:style w:type="character" w:customStyle="1" w:styleId="WW8Num17z1">
    <w:name w:val="WW8Num17z1"/>
    <w:rsid w:val="00D90182"/>
    <w:rPr>
      <w:rFonts w:ascii="Courier New" w:hAnsi="Courier New" w:cs="Courier New"/>
    </w:rPr>
  </w:style>
  <w:style w:type="character" w:customStyle="1" w:styleId="WW8Num17z2">
    <w:name w:val="WW8Num17z2"/>
    <w:rsid w:val="00D90182"/>
    <w:rPr>
      <w:rFonts w:ascii="Symbol" w:hAnsi="Symbol"/>
      <w:color w:val="auto"/>
      <w:sz w:val="22"/>
      <w:szCs w:val="22"/>
    </w:rPr>
  </w:style>
  <w:style w:type="character" w:customStyle="1" w:styleId="WW8Num17z3">
    <w:name w:val="WW8Num17z3"/>
    <w:rsid w:val="00D90182"/>
    <w:rPr>
      <w:rFonts w:ascii="Symbol" w:hAnsi="Symbol"/>
    </w:rPr>
  </w:style>
  <w:style w:type="character" w:customStyle="1" w:styleId="WW8Num19z0">
    <w:name w:val="WW8Num19z0"/>
    <w:rsid w:val="00D90182"/>
    <w:rPr>
      <w:rFonts w:ascii="Courier New" w:eastAsia="Times New Roman" w:hAnsi="Courier New" w:cs="Courier New"/>
    </w:rPr>
  </w:style>
  <w:style w:type="character" w:customStyle="1" w:styleId="WW8Num20z0">
    <w:name w:val="WW8Num20z0"/>
    <w:rsid w:val="00D90182"/>
    <w:rPr>
      <w:rFonts w:ascii="Courier New" w:hAnsi="Courier New" w:cs="Courier New"/>
    </w:rPr>
  </w:style>
  <w:style w:type="character" w:customStyle="1" w:styleId="WW8Num22z0">
    <w:name w:val="WW8Num22z0"/>
    <w:rsid w:val="00D90182"/>
    <w:rPr>
      <w:rFonts w:ascii="Courier New" w:eastAsia="Times New Roman" w:hAnsi="Courier New" w:cs="Courier New"/>
    </w:rPr>
  </w:style>
  <w:style w:type="character" w:customStyle="1" w:styleId="WW8Num23z0">
    <w:name w:val="WW8Num23z0"/>
    <w:rsid w:val="00D90182"/>
    <w:rPr>
      <w:rFonts w:ascii="Book Antiqua" w:hAnsi="Book Antiqua"/>
    </w:rPr>
  </w:style>
  <w:style w:type="character" w:customStyle="1" w:styleId="WW8Num23z1">
    <w:name w:val="WW8Num23z1"/>
    <w:rsid w:val="00D90182"/>
    <w:rPr>
      <w:rFonts w:ascii="OpenSymbol" w:hAnsi="OpenSymbol" w:cs="OpenSymbol"/>
    </w:rPr>
  </w:style>
  <w:style w:type="character" w:customStyle="1" w:styleId="WW8Num24z0">
    <w:name w:val="WW8Num24z0"/>
    <w:rsid w:val="00D90182"/>
    <w:rPr>
      <w:rFonts w:ascii="Symbol" w:hAnsi="Symbol"/>
    </w:rPr>
  </w:style>
  <w:style w:type="character" w:customStyle="1" w:styleId="WW8Num24z1">
    <w:name w:val="WW8Num24z1"/>
    <w:rsid w:val="00D90182"/>
    <w:rPr>
      <w:rFonts w:ascii="Courier New" w:hAnsi="Courier New" w:cs="Courier New"/>
    </w:rPr>
  </w:style>
  <w:style w:type="character" w:customStyle="1" w:styleId="WW8Num25z0">
    <w:name w:val="WW8Num25z0"/>
    <w:rsid w:val="00D90182"/>
    <w:rPr>
      <w:rFonts w:ascii="Courier New" w:eastAsia="Times New Roman" w:hAnsi="Courier New" w:cs="Courier New"/>
    </w:rPr>
  </w:style>
  <w:style w:type="character" w:customStyle="1" w:styleId="WW8Num26z0">
    <w:name w:val="WW8Num26z0"/>
    <w:rsid w:val="00D90182"/>
    <w:rPr>
      <w:rFonts w:ascii="Book Antiqua" w:eastAsia="Times New Roman" w:hAnsi="Book Antiqua" w:cs="Times New Roman"/>
      <w:i/>
      <w:sz w:val="22"/>
    </w:rPr>
  </w:style>
  <w:style w:type="character" w:customStyle="1" w:styleId="WW8Num27z0">
    <w:name w:val="WW8Num27z0"/>
    <w:rsid w:val="00D90182"/>
    <w:rPr>
      <w:rFonts w:ascii="Symbol" w:hAnsi="Symbol"/>
    </w:rPr>
  </w:style>
  <w:style w:type="character" w:customStyle="1" w:styleId="WW8Num28z0">
    <w:name w:val="WW8Num28z0"/>
    <w:rsid w:val="00D90182"/>
    <w:rPr>
      <w:rFonts w:ascii="Times New Roman" w:hAnsi="Times New Roman" w:cs="Times New Roman"/>
    </w:rPr>
  </w:style>
  <w:style w:type="character" w:customStyle="1" w:styleId="WW8Num29z0">
    <w:name w:val="WW8Num29z0"/>
    <w:rsid w:val="00D90182"/>
    <w:rPr>
      <w:rFonts w:ascii="Symbol" w:hAnsi="Symbol"/>
    </w:rPr>
  </w:style>
  <w:style w:type="character" w:customStyle="1" w:styleId="WW8Num30z0">
    <w:name w:val="WW8Num30z0"/>
    <w:rsid w:val="00D90182"/>
    <w:rPr>
      <w:rFonts w:ascii="Book Antiqua" w:eastAsia="Times New Roman" w:hAnsi="Book Antiqua" w:cs="Book Antiqua"/>
    </w:rPr>
  </w:style>
  <w:style w:type="character" w:customStyle="1" w:styleId="WW8Num30z1">
    <w:name w:val="WW8Num30z1"/>
    <w:rsid w:val="00D90182"/>
    <w:rPr>
      <w:rFonts w:ascii="Courier New" w:hAnsi="Courier New" w:cs="Courier New"/>
    </w:rPr>
  </w:style>
  <w:style w:type="character" w:customStyle="1" w:styleId="WW8Num30z2">
    <w:name w:val="WW8Num30z2"/>
    <w:rsid w:val="00D90182"/>
    <w:rPr>
      <w:rFonts w:ascii="Wingdings" w:hAnsi="Wingdings"/>
    </w:rPr>
  </w:style>
  <w:style w:type="character" w:customStyle="1" w:styleId="WW8Num32z2">
    <w:name w:val="WW8Num32z2"/>
    <w:rsid w:val="00D90182"/>
    <w:rPr>
      <w:rFonts w:ascii="Wingdings" w:hAnsi="Wingdings"/>
    </w:rPr>
  </w:style>
  <w:style w:type="character" w:customStyle="1" w:styleId="WW8Num33z0">
    <w:name w:val="WW8Num33z0"/>
    <w:rsid w:val="00D90182"/>
    <w:rPr>
      <w:rFonts w:ascii="Symbol" w:hAnsi="Symbol"/>
    </w:rPr>
  </w:style>
  <w:style w:type="character" w:customStyle="1" w:styleId="WW8Num33z1">
    <w:name w:val="WW8Num33z1"/>
    <w:rsid w:val="00D90182"/>
    <w:rPr>
      <w:rFonts w:ascii="Courier New" w:hAnsi="Courier New" w:cs="Courier New"/>
    </w:rPr>
  </w:style>
  <w:style w:type="character" w:customStyle="1" w:styleId="WW8Num33z2">
    <w:name w:val="WW8Num33z2"/>
    <w:rsid w:val="00D90182"/>
    <w:rPr>
      <w:rFonts w:ascii="Wingdings" w:hAnsi="Wingdings"/>
    </w:rPr>
  </w:style>
  <w:style w:type="character" w:customStyle="1" w:styleId="WW8Num34z0">
    <w:name w:val="WW8Num34z0"/>
    <w:rsid w:val="00D90182"/>
    <w:rPr>
      <w:rFonts w:ascii="Symbol" w:hAnsi="Symbol"/>
    </w:rPr>
  </w:style>
  <w:style w:type="character" w:customStyle="1" w:styleId="WW8Num34z1">
    <w:name w:val="WW8Num34z1"/>
    <w:rsid w:val="00D90182"/>
    <w:rPr>
      <w:rFonts w:ascii="Courier New" w:hAnsi="Courier New" w:cs="Courier New"/>
    </w:rPr>
  </w:style>
  <w:style w:type="character" w:customStyle="1" w:styleId="WW8Num34z2">
    <w:name w:val="WW8Num34z2"/>
    <w:rsid w:val="00D90182"/>
    <w:rPr>
      <w:rFonts w:ascii="Wingdings" w:hAnsi="Wingdings"/>
    </w:rPr>
  </w:style>
  <w:style w:type="character" w:customStyle="1" w:styleId="WW8Num43z0">
    <w:name w:val="WW8Num43z0"/>
    <w:rsid w:val="00D90182"/>
    <w:rPr>
      <w:rFonts w:ascii="Book Antiqua" w:eastAsia="Times New Roman" w:hAnsi="Book Antiqua" w:cs="Times New Roman"/>
    </w:rPr>
  </w:style>
  <w:style w:type="character" w:customStyle="1" w:styleId="WW8Num43z1">
    <w:name w:val="WW8Num43z1"/>
    <w:rsid w:val="00D90182"/>
    <w:rPr>
      <w:rFonts w:ascii="Courier New" w:hAnsi="Courier New" w:cs="Courier New"/>
    </w:rPr>
  </w:style>
  <w:style w:type="character" w:customStyle="1" w:styleId="WW8Num43z2">
    <w:name w:val="WW8Num43z2"/>
    <w:rsid w:val="00D90182"/>
    <w:rPr>
      <w:rFonts w:ascii="Wingdings" w:hAnsi="Wingdings"/>
    </w:rPr>
  </w:style>
  <w:style w:type="character" w:customStyle="1" w:styleId="WW8Num44z0">
    <w:name w:val="WW8Num44z0"/>
    <w:rsid w:val="00D90182"/>
    <w:rPr>
      <w:rFonts w:eastAsia="Times New Roman"/>
    </w:rPr>
  </w:style>
  <w:style w:type="character" w:customStyle="1" w:styleId="WW8Num45z0">
    <w:name w:val="WW8Num45z0"/>
    <w:rsid w:val="00D90182"/>
    <w:rPr>
      <w:rFonts w:ascii="Courier New" w:hAnsi="Courier New"/>
    </w:rPr>
  </w:style>
  <w:style w:type="character" w:customStyle="1" w:styleId="WW8Num45z1">
    <w:name w:val="WW8Num45z1"/>
    <w:rsid w:val="00D90182"/>
    <w:rPr>
      <w:rFonts w:ascii="Courier New" w:hAnsi="Courier New" w:cs="Courier New"/>
    </w:rPr>
  </w:style>
  <w:style w:type="character" w:customStyle="1" w:styleId="WW8Num45z2">
    <w:name w:val="WW8Num45z2"/>
    <w:rsid w:val="00D90182"/>
    <w:rPr>
      <w:rFonts w:ascii="Wingdings" w:hAnsi="Wingdings"/>
    </w:rPr>
  </w:style>
  <w:style w:type="character" w:customStyle="1" w:styleId="WW8Num45z3">
    <w:name w:val="WW8Num45z3"/>
    <w:rsid w:val="00D90182"/>
    <w:rPr>
      <w:rFonts w:ascii="Symbol" w:hAnsi="Symbol"/>
    </w:rPr>
  </w:style>
  <w:style w:type="character" w:customStyle="1" w:styleId="WW8Num50z0">
    <w:name w:val="WW8Num50z0"/>
    <w:rsid w:val="00D90182"/>
    <w:rPr>
      <w:rFonts w:ascii="Symbol" w:hAnsi="Symbol"/>
    </w:rPr>
  </w:style>
  <w:style w:type="character" w:customStyle="1" w:styleId="WW8Num50z1">
    <w:name w:val="WW8Num50z1"/>
    <w:rsid w:val="00D90182"/>
    <w:rPr>
      <w:rFonts w:ascii="Courier New" w:hAnsi="Courier New" w:cs="Courier New"/>
    </w:rPr>
  </w:style>
  <w:style w:type="character" w:customStyle="1" w:styleId="WW8Num50z2">
    <w:name w:val="WW8Num50z2"/>
    <w:rsid w:val="00D90182"/>
    <w:rPr>
      <w:rFonts w:ascii="Wingdings" w:hAnsi="Wingdings"/>
    </w:rPr>
  </w:style>
  <w:style w:type="character" w:customStyle="1" w:styleId="Caratterepredefinitoparagrafo6">
    <w:name w:val="Carattere predefinito paragrafo6"/>
    <w:rsid w:val="00D90182"/>
  </w:style>
  <w:style w:type="character" w:customStyle="1" w:styleId="WW8Num31z2">
    <w:name w:val="WW8Num31z2"/>
    <w:rsid w:val="00D90182"/>
    <w:rPr>
      <w:rFonts w:ascii="Wingdings" w:hAnsi="Wingdings"/>
    </w:rPr>
  </w:style>
  <w:style w:type="character" w:customStyle="1" w:styleId="Caratterepredefinitoparagrafo5">
    <w:name w:val="Carattere predefinito paragrafo5"/>
    <w:rsid w:val="00D90182"/>
  </w:style>
  <w:style w:type="character" w:customStyle="1" w:styleId="WW8Num11z0">
    <w:name w:val="WW8Num11z0"/>
    <w:rsid w:val="00D90182"/>
    <w:rPr>
      <w:rFonts w:ascii="Courier New" w:hAnsi="Courier New" w:cs="Courier New"/>
    </w:rPr>
  </w:style>
  <w:style w:type="character" w:customStyle="1" w:styleId="WW8Num14z2">
    <w:name w:val="WW8Num14z2"/>
    <w:rsid w:val="00D90182"/>
    <w:rPr>
      <w:rFonts w:ascii="Symbol" w:hAnsi="Symbol"/>
    </w:rPr>
  </w:style>
  <w:style w:type="character" w:customStyle="1" w:styleId="WW8Num14z5">
    <w:name w:val="WW8Num14z5"/>
    <w:rsid w:val="00D90182"/>
    <w:rPr>
      <w:rFonts w:ascii="Wingdings" w:hAnsi="Wingdings"/>
    </w:rPr>
  </w:style>
  <w:style w:type="character" w:customStyle="1" w:styleId="WW8Num16z0">
    <w:name w:val="WW8Num16z0"/>
    <w:rsid w:val="00D90182"/>
    <w:rPr>
      <w:rFonts w:ascii="Courier New" w:eastAsia="Times New Roman" w:hAnsi="Courier New" w:cs="Courier New"/>
    </w:rPr>
  </w:style>
  <w:style w:type="character" w:customStyle="1" w:styleId="WW8Num19z1">
    <w:name w:val="WW8Num19z1"/>
    <w:rsid w:val="00D90182"/>
    <w:rPr>
      <w:rFonts w:ascii="Courier New" w:hAnsi="Courier New" w:cs="Courier New"/>
    </w:rPr>
  </w:style>
  <w:style w:type="character" w:customStyle="1" w:styleId="WW8Num19z2">
    <w:name w:val="WW8Num19z2"/>
    <w:rsid w:val="00D90182"/>
    <w:rPr>
      <w:rFonts w:ascii="Symbol" w:hAnsi="Symbol"/>
      <w:color w:val="auto"/>
      <w:sz w:val="22"/>
      <w:szCs w:val="22"/>
    </w:rPr>
  </w:style>
  <w:style w:type="character" w:customStyle="1" w:styleId="WW8Num19z3">
    <w:name w:val="WW8Num19z3"/>
    <w:rsid w:val="00D90182"/>
    <w:rPr>
      <w:rFonts w:ascii="Symbol" w:hAnsi="Symbol"/>
    </w:rPr>
  </w:style>
  <w:style w:type="character" w:customStyle="1" w:styleId="WW8Num21z0">
    <w:name w:val="WW8Num21z0"/>
    <w:rsid w:val="00D90182"/>
    <w:rPr>
      <w:rFonts w:ascii="Courier New" w:hAnsi="Courier New" w:cs="Courier New"/>
    </w:rPr>
  </w:style>
  <w:style w:type="character" w:customStyle="1" w:styleId="WW8Num25z1">
    <w:name w:val="WW8Num25z1"/>
    <w:rsid w:val="00D90182"/>
    <w:rPr>
      <w:rFonts w:ascii="Courier New" w:hAnsi="Courier New" w:cs="Courier New"/>
    </w:rPr>
  </w:style>
  <w:style w:type="character" w:customStyle="1" w:styleId="WW8Num26z1">
    <w:name w:val="WW8Num26z1"/>
    <w:rsid w:val="00D90182"/>
    <w:rPr>
      <w:rFonts w:ascii="Courier New" w:hAnsi="Courier New" w:cs="Courier New"/>
    </w:rPr>
  </w:style>
  <w:style w:type="character" w:customStyle="1" w:styleId="WW8Num27z1">
    <w:name w:val="WW8Num27z1"/>
    <w:rsid w:val="00D90182"/>
    <w:rPr>
      <w:rFonts w:ascii="OpenSymbol" w:hAnsi="OpenSymbol" w:cs="OpenSymbol"/>
    </w:rPr>
  </w:style>
  <w:style w:type="character" w:customStyle="1" w:styleId="WW8Num28z1">
    <w:name w:val="WW8Num28z1"/>
    <w:rsid w:val="00D90182"/>
    <w:rPr>
      <w:rFonts w:ascii="Courier New" w:hAnsi="Courier New"/>
    </w:rPr>
  </w:style>
  <w:style w:type="character" w:customStyle="1" w:styleId="WW8Num29z1">
    <w:name w:val="WW8Num29z1"/>
    <w:rsid w:val="00D90182"/>
    <w:rPr>
      <w:rFonts w:ascii="Courier New" w:hAnsi="Courier New" w:cs="Courier New"/>
    </w:rPr>
  </w:style>
  <w:style w:type="character" w:customStyle="1" w:styleId="WW8Num31z0">
    <w:name w:val="WW8Num31z0"/>
    <w:rsid w:val="00D90182"/>
    <w:rPr>
      <w:rFonts w:ascii="Book Antiqua" w:eastAsia="Times New Roman" w:hAnsi="Book Antiqua" w:cs="Times New Roman"/>
    </w:rPr>
  </w:style>
  <w:style w:type="character" w:customStyle="1" w:styleId="WW8Num31z1">
    <w:name w:val="WW8Num31z1"/>
    <w:rsid w:val="00D90182"/>
    <w:rPr>
      <w:rFonts w:ascii="Courier New" w:hAnsi="Courier New" w:cs="Courier New"/>
    </w:rPr>
  </w:style>
  <w:style w:type="character" w:customStyle="1" w:styleId="WW8Num31z3">
    <w:name w:val="WW8Num31z3"/>
    <w:rsid w:val="00D90182"/>
    <w:rPr>
      <w:rFonts w:ascii="Symbol" w:hAnsi="Symbol"/>
    </w:rPr>
  </w:style>
  <w:style w:type="character" w:customStyle="1" w:styleId="WW8Num32z0">
    <w:name w:val="WW8Num32z0"/>
    <w:rsid w:val="00D90182"/>
    <w:rPr>
      <w:rFonts w:ascii="Times New Roman" w:eastAsia="Times New Roman" w:hAnsi="Times New Roman" w:cs="Times New Roman"/>
    </w:rPr>
  </w:style>
  <w:style w:type="character" w:customStyle="1" w:styleId="WW8Num32z1">
    <w:name w:val="WW8Num32z1"/>
    <w:rsid w:val="00D90182"/>
    <w:rPr>
      <w:rFonts w:ascii="Courier New" w:hAnsi="Courier New"/>
    </w:rPr>
  </w:style>
  <w:style w:type="character" w:customStyle="1" w:styleId="WW8Num32z3">
    <w:name w:val="WW8Num32z3"/>
    <w:rsid w:val="00D90182"/>
    <w:rPr>
      <w:rFonts w:ascii="Symbol" w:hAnsi="Symbol"/>
    </w:rPr>
  </w:style>
  <w:style w:type="character" w:customStyle="1" w:styleId="WW8Num33z3">
    <w:name w:val="WW8Num33z3"/>
    <w:rsid w:val="00D90182"/>
    <w:rPr>
      <w:rFonts w:ascii="Symbol" w:hAnsi="Symbol"/>
    </w:rPr>
  </w:style>
  <w:style w:type="character" w:customStyle="1" w:styleId="WW8Num35z0">
    <w:name w:val="WW8Num35z0"/>
    <w:rsid w:val="00D90182"/>
    <w:rPr>
      <w:rFonts w:ascii="Symbol" w:hAnsi="Symbol" w:cs="Courier New"/>
    </w:rPr>
  </w:style>
  <w:style w:type="character" w:customStyle="1" w:styleId="WW8Num35z1">
    <w:name w:val="WW8Num35z1"/>
    <w:rsid w:val="00D90182"/>
    <w:rPr>
      <w:rFonts w:ascii="Courier New" w:hAnsi="Courier New" w:cs="Courier New"/>
    </w:rPr>
  </w:style>
  <w:style w:type="character" w:customStyle="1" w:styleId="WW8Num35z2">
    <w:name w:val="WW8Num35z2"/>
    <w:rsid w:val="00D90182"/>
    <w:rPr>
      <w:rFonts w:ascii="Wingdings" w:hAnsi="Wingdings"/>
    </w:rPr>
  </w:style>
  <w:style w:type="character" w:customStyle="1" w:styleId="WW8Num36z0">
    <w:name w:val="WW8Num36z0"/>
    <w:rsid w:val="00D90182"/>
    <w:rPr>
      <w:rFonts w:ascii="Book Antiqua" w:eastAsia="Times New Roman" w:hAnsi="Book Antiqua" w:cs="Times New Roman"/>
    </w:rPr>
  </w:style>
  <w:style w:type="character" w:customStyle="1" w:styleId="WW8Num36z1">
    <w:name w:val="WW8Num36z1"/>
    <w:rsid w:val="00D90182"/>
    <w:rPr>
      <w:rFonts w:ascii="Courier New" w:hAnsi="Courier New" w:cs="Courier New"/>
    </w:rPr>
  </w:style>
  <w:style w:type="character" w:customStyle="1" w:styleId="WW8Num36z2">
    <w:name w:val="WW8Num36z2"/>
    <w:rsid w:val="00D90182"/>
    <w:rPr>
      <w:rFonts w:ascii="Wingdings" w:hAnsi="Wingdings"/>
    </w:rPr>
  </w:style>
  <w:style w:type="character" w:customStyle="1" w:styleId="WW8Num36z3">
    <w:name w:val="WW8Num36z3"/>
    <w:rsid w:val="00D90182"/>
    <w:rPr>
      <w:rFonts w:ascii="Symbol" w:hAnsi="Symbol"/>
    </w:rPr>
  </w:style>
  <w:style w:type="character" w:customStyle="1" w:styleId="WW8Num37z0">
    <w:name w:val="WW8Num37z0"/>
    <w:rsid w:val="00D90182"/>
    <w:rPr>
      <w:rFonts w:ascii="Symbol" w:hAnsi="Symbol"/>
    </w:rPr>
  </w:style>
  <w:style w:type="character" w:customStyle="1" w:styleId="WW8Num37z1">
    <w:name w:val="WW8Num37z1"/>
    <w:rsid w:val="00D90182"/>
    <w:rPr>
      <w:rFonts w:ascii="Courier New" w:hAnsi="Courier New" w:cs="Courier New"/>
    </w:rPr>
  </w:style>
  <w:style w:type="character" w:customStyle="1" w:styleId="WW8Num37z2">
    <w:name w:val="WW8Num37z2"/>
    <w:rsid w:val="00D90182"/>
    <w:rPr>
      <w:rFonts w:ascii="Wingdings" w:hAnsi="Wingdings"/>
    </w:rPr>
  </w:style>
  <w:style w:type="character" w:customStyle="1" w:styleId="WW8Num37z3">
    <w:name w:val="WW8Num37z3"/>
    <w:rsid w:val="00D90182"/>
    <w:rPr>
      <w:rFonts w:ascii="Symbol" w:hAnsi="Symbol"/>
    </w:rPr>
  </w:style>
  <w:style w:type="character" w:customStyle="1" w:styleId="WW8Num38z0">
    <w:name w:val="WW8Num38z0"/>
    <w:rsid w:val="00D90182"/>
    <w:rPr>
      <w:rFonts w:ascii="Book Antiqua" w:eastAsia="Times New Roman" w:hAnsi="Book Antiqua" w:cs="Times New Roman"/>
    </w:rPr>
  </w:style>
  <w:style w:type="character" w:customStyle="1" w:styleId="WW8Num38z1">
    <w:name w:val="WW8Num38z1"/>
    <w:rsid w:val="00D90182"/>
    <w:rPr>
      <w:rFonts w:ascii="Courier New" w:hAnsi="Courier New" w:cs="Courier New"/>
    </w:rPr>
  </w:style>
  <w:style w:type="character" w:customStyle="1" w:styleId="WW8Num38z2">
    <w:name w:val="WW8Num38z2"/>
    <w:rsid w:val="00D90182"/>
    <w:rPr>
      <w:rFonts w:ascii="Wingdings" w:hAnsi="Wingdings"/>
    </w:rPr>
  </w:style>
  <w:style w:type="character" w:customStyle="1" w:styleId="WW8Num38z3">
    <w:name w:val="WW8Num38z3"/>
    <w:rsid w:val="00D90182"/>
    <w:rPr>
      <w:rFonts w:ascii="Symbol" w:hAnsi="Symbol"/>
    </w:rPr>
  </w:style>
  <w:style w:type="character" w:customStyle="1" w:styleId="WW8Num39z0">
    <w:name w:val="WW8Num39z0"/>
    <w:rsid w:val="00D90182"/>
    <w:rPr>
      <w:rFonts w:ascii="Book Antiqua" w:eastAsia="Times New Roman" w:hAnsi="Book Antiqua" w:cs="Times New Roman"/>
    </w:rPr>
  </w:style>
  <w:style w:type="character" w:customStyle="1" w:styleId="WW8Num39z1">
    <w:name w:val="WW8Num39z1"/>
    <w:rsid w:val="00D90182"/>
    <w:rPr>
      <w:rFonts w:ascii="Courier New" w:hAnsi="Courier New" w:cs="Courier New"/>
    </w:rPr>
  </w:style>
  <w:style w:type="character" w:customStyle="1" w:styleId="WW8Num39z2">
    <w:name w:val="WW8Num39z2"/>
    <w:rsid w:val="00D90182"/>
    <w:rPr>
      <w:rFonts w:ascii="Wingdings" w:hAnsi="Wingdings"/>
    </w:rPr>
  </w:style>
  <w:style w:type="character" w:customStyle="1" w:styleId="WW8Num39z3">
    <w:name w:val="WW8Num39z3"/>
    <w:rsid w:val="00D90182"/>
    <w:rPr>
      <w:rFonts w:ascii="Symbol" w:hAnsi="Symbol"/>
    </w:rPr>
  </w:style>
  <w:style w:type="character" w:customStyle="1" w:styleId="WW8Num40z0">
    <w:name w:val="WW8Num40z0"/>
    <w:rsid w:val="00D90182"/>
    <w:rPr>
      <w:rFonts w:ascii="Symbol" w:hAnsi="Symbol"/>
    </w:rPr>
  </w:style>
  <w:style w:type="character" w:customStyle="1" w:styleId="WW8Num40z1">
    <w:name w:val="WW8Num40z1"/>
    <w:rsid w:val="00D90182"/>
    <w:rPr>
      <w:rFonts w:ascii="Courier New" w:hAnsi="Courier New" w:cs="Courier New"/>
    </w:rPr>
  </w:style>
  <w:style w:type="character" w:customStyle="1" w:styleId="WW8Num40z2">
    <w:name w:val="WW8Num40z2"/>
    <w:rsid w:val="00D90182"/>
    <w:rPr>
      <w:rFonts w:ascii="Wingdings" w:hAnsi="Wingdings"/>
    </w:rPr>
  </w:style>
  <w:style w:type="character" w:customStyle="1" w:styleId="WW8Num41z0">
    <w:name w:val="WW8Num41z0"/>
    <w:rsid w:val="00D90182"/>
    <w:rPr>
      <w:rFonts w:ascii="Book Antiqua" w:eastAsia="Times New Roman" w:hAnsi="Book Antiqua" w:cs="Times New Roman"/>
    </w:rPr>
  </w:style>
  <w:style w:type="character" w:customStyle="1" w:styleId="WW8Num41z1">
    <w:name w:val="WW8Num41z1"/>
    <w:rsid w:val="00D90182"/>
    <w:rPr>
      <w:rFonts w:ascii="Courier New" w:hAnsi="Courier New" w:cs="Courier New"/>
    </w:rPr>
  </w:style>
  <w:style w:type="character" w:customStyle="1" w:styleId="WW8Num41z2">
    <w:name w:val="WW8Num41z2"/>
    <w:rsid w:val="00D90182"/>
    <w:rPr>
      <w:rFonts w:ascii="Wingdings" w:hAnsi="Wingdings"/>
    </w:rPr>
  </w:style>
  <w:style w:type="character" w:customStyle="1" w:styleId="WW8Num41z3">
    <w:name w:val="WW8Num41z3"/>
    <w:rsid w:val="00D90182"/>
    <w:rPr>
      <w:rFonts w:ascii="Symbol" w:hAnsi="Symbol"/>
    </w:rPr>
  </w:style>
  <w:style w:type="character" w:customStyle="1" w:styleId="WW8Num42z0">
    <w:name w:val="WW8Num42z0"/>
    <w:rsid w:val="00D90182"/>
    <w:rPr>
      <w:rFonts w:ascii="Symbol" w:hAnsi="Symbol"/>
    </w:rPr>
  </w:style>
  <w:style w:type="character" w:customStyle="1" w:styleId="WW8Num42z1">
    <w:name w:val="WW8Num42z1"/>
    <w:rsid w:val="00D90182"/>
    <w:rPr>
      <w:rFonts w:ascii="Courier New" w:hAnsi="Courier New" w:cs="Courier New"/>
    </w:rPr>
  </w:style>
  <w:style w:type="character" w:customStyle="1" w:styleId="WW8Num42z2">
    <w:name w:val="WW8Num42z2"/>
    <w:rsid w:val="00D90182"/>
    <w:rPr>
      <w:rFonts w:ascii="Wingdings" w:hAnsi="Wingdings"/>
    </w:rPr>
  </w:style>
  <w:style w:type="character" w:customStyle="1" w:styleId="WW8Num43z3">
    <w:name w:val="WW8Num43z3"/>
    <w:rsid w:val="00D90182"/>
    <w:rPr>
      <w:rFonts w:ascii="Symbol" w:hAnsi="Symbol"/>
    </w:rPr>
  </w:style>
  <w:style w:type="character" w:customStyle="1" w:styleId="Caratterepredefinitoparagrafo4">
    <w:name w:val="Carattere predefinito paragrafo4"/>
    <w:rsid w:val="00D90182"/>
  </w:style>
  <w:style w:type="character" w:customStyle="1" w:styleId="WW8Num16z2">
    <w:name w:val="WW8Num16z2"/>
    <w:rsid w:val="00D90182"/>
    <w:rPr>
      <w:rFonts w:ascii="Wingdings" w:hAnsi="Wingdings"/>
    </w:rPr>
  </w:style>
  <w:style w:type="character" w:customStyle="1" w:styleId="WW8Num16z3">
    <w:name w:val="WW8Num16z3"/>
    <w:rsid w:val="00D90182"/>
    <w:rPr>
      <w:rFonts w:ascii="Symbol" w:hAnsi="Symbol"/>
    </w:rPr>
  </w:style>
  <w:style w:type="character" w:customStyle="1" w:styleId="WW8Num16z5">
    <w:name w:val="WW8Num16z5"/>
    <w:rsid w:val="00D90182"/>
    <w:rPr>
      <w:rFonts w:ascii="Wingdings" w:hAnsi="Wingdings"/>
    </w:rPr>
  </w:style>
  <w:style w:type="character" w:customStyle="1" w:styleId="WW8Num18z0">
    <w:name w:val="WW8Num18z0"/>
    <w:rsid w:val="00D90182"/>
    <w:rPr>
      <w:rFonts w:ascii="Book Antiqua" w:hAnsi="Book Antiqua"/>
    </w:rPr>
  </w:style>
  <w:style w:type="character" w:customStyle="1" w:styleId="WW8Num21z1">
    <w:name w:val="WW8Num21z1"/>
    <w:rsid w:val="00D90182"/>
    <w:rPr>
      <w:rFonts w:ascii="Courier New" w:hAnsi="Courier New"/>
    </w:rPr>
  </w:style>
  <w:style w:type="character" w:customStyle="1" w:styleId="WW8Num21z2">
    <w:name w:val="WW8Num21z2"/>
    <w:rsid w:val="00D90182"/>
    <w:rPr>
      <w:rFonts w:ascii="Wingdings" w:hAnsi="Wingdings"/>
    </w:rPr>
  </w:style>
  <w:style w:type="character" w:customStyle="1" w:styleId="WW8Num21z3">
    <w:name w:val="WW8Num21z3"/>
    <w:rsid w:val="00D90182"/>
    <w:rPr>
      <w:rFonts w:ascii="Symbol" w:hAnsi="Symbol"/>
    </w:rPr>
  </w:style>
  <w:style w:type="character" w:customStyle="1" w:styleId="Caratterepredefinitoparagrafo3">
    <w:name w:val="Carattere predefinito paragrafo3"/>
    <w:rsid w:val="00D90182"/>
  </w:style>
  <w:style w:type="character" w:customStyle="1" w:styleId="WW8Num27z2">
    <w:name w:val="WW8Num27z2"/>
    <w:rsid w:val="00D90182"/>
    <w:rPr>
      <w:rFonts w:ascii="Symbol" w:hAnsi="Symbol"/>
      <w:color w:val="auto"/>
      <w:sz w:val="22"/>
      <w:szCs w:val="22"/>
    </w:rPr>
  </w:style>
  <w:style w:type="character" w:customStyle="1" w:styleId="WW8Num27z3">
    <w:name w:val="WW8Num27z3"/>
    <w:rsid w:val="00D90182"/>
    <w:rPr>
      <w:rFonts w:ascii="Symbol" w:hAnsi="Symbol"/>
    </w:rPr>
  </w:style>
  <w:style w:type="character" w:customStyle="1" w:styleId="WW8Num27z5">
    <w:name w:val="WW8Num27z5"/>
    <w:rsid w:val="00D90182"/>
    <w:rPr>
      <w:rFonts w:ascii="Wingdings" w:hAnsi="Wingdings"/>
    </w:rPr>
  </w:style>
  <w:style w:type="character" w:customStyle="1" w:styleId="Caratterepredefinitoparagrafo2">
    <w:name w:val="Carattere predefinito paragrafo2"/>
    <w:rsid w:val="00D90182"/>
  </w:style>
  <w:style w:type="character" w:customStyle="1" w:styleId="WW8Num17z5">
    <w:name w:val="WW8Num17z5"/>
    <w:rsid w:val="00D90182"/>
    <w:rPr>
      <w:rFonts w:ascii="Wingdings" w:hAnsi="Wingdings"/>
    </w:rPr>
  </w:style>
  <w:style w:type="character" w:customStyle="1" w:styleId="WW8Num22z1">
    <w:name w:val="WW8Num22z1"/>
    <w:rsid w:val="00D90182"/>
    <w:rPr>
      <w:rFonts w:ascii="Courier New" w:hAnsi="Courier New" w:cs="Courier New"/>
    </w:rPr>
  </w:style>
  <w:style w:type="character" w:customStyle="1" w:styleId="WW8Num22z2">
    <w:name w:val="WW8Num22z2"/>
    <w:rsid w:val="00D90182"/>
    <w:rPr>
      <w:rFonts w:ascii="Wingdings" w:hAnsi="Wingdings"/>
    </w:rPr>
  </w:style>
  <w:style w:type="character" w:customStyle="1" w:styleId="WW8Num22z3">
    <w:name w:val="WW8Num22z3"/>
    <w:rsid w:val="00D90182"/>
    <w:rPr>
      <w:rFonts w:ascii="Symbol" w:hAnsi="Symbol"/>
    </w:rPr>
  </w:style>
  <w:style w:type="character" w:customStyle="1" w:styleId="Absatz-Standardschriftart">
    <w:name w:val="Absatz-Standardschriftart"/>
    <w:rsid w:val="00D90182"/>
  </w:style>
  <w:style w:type="character" w:customStyle="1" w:styleId="WW8Num12z1">
    <w:name w:val="WW8Num12z1"/>
    <w:rsid w:val="00D90182"/>
    <w:rPr>
      <w:rFonts w:ascii="Courier New" w:hAnsi="Courier New" w:cs="Courier New"/>
    </w:rPr>
  </w:style>
  <w:style w:type="character" w:customStyle="1" w:styleId="WW8Num12z3">
    <w:name w:val="WW8Num12z3"/>
    <w:rsid w:val="00D90182"/>
    <w:rPr>
      <w:rFonts w:ascii="Symbol" w:hAnsi="Symbol"/>
    </w:rPr>
  </w:style>
  <w:style w:type="character" w:customStyle="1" w:styleId="WW8Num13z1">
    <w:name w:val="WW8Num13z1"/>
    <w:rsid w:val="00D90182"/>
    <w:rPr>
      <w:rFonts w:ascii="Courier New" w:hAnsi="Courier New" w:cs="Courier New"/>
    </w:rPr>
  </w:style>
  <w:style w:type="character" w:customStyle="1" w:styleId="WW8Num13z2">
    <w:name w:val="WW8Num13z2"/>
    <w:rsid w:val="00D90182"/>
    <w:rPr>
      <w:rFonts w:ascii="Wingdings" w:hAnsi="Wingdings"/>
    </w:rPr>
  </w:style>
  <w:style w:type="character" w:customStyle="1" w:styleId="WW8Num16z1">
    <w:name w:val="WW8Num16z1"/>
    <w:rsid w:val="00D90182"/>
    <w:rPr>
      <w:rFonts w:ascii="Courier New" w:hAnsi="Courier New" w:cs="Courier New"/>
    </w:rPr>
  </w:style>
  <w:style w:type="character" w:customStyle="1" w:styleId="WW8Num19z5">
    <w:name w:val="WW8Num19z5"/>
    <w:rsid w:val="00D90182"/>
    <w:rPr>
      <w:rFonts w:ascii="Wingdings" w:hAnsi="Wingdings"/>
    </w:rPr>
  </w:style>
  <w:style w:type="character" w:customStyle="1" w:styleId="WW8Num24z2">
    <w:name w:val="WW8Num24z2"/>
    <w:rsid w:val="00D90182"/>
    <w:rPr>
      <w:rFonts w:ascii="Wingdings" w:hAnsi="Wingdings"/>
    </w:rPr>
  </w:style>
  <w:style w:type="character" w:customStyle="1" w:styleId="WW8Num25z2">
    <w:name w:val="WW8Num25z2"/>
    <w:rsid w:val="00D90182"/>
    <w:rPr>
      <w:rFonts w:ascii="Wingdings" w:hAnsi="Wingdings"/>
    </w:rPr>
  </w:style>
  <w:style w:type="character" w:customStyle="1" w:styleId="WW8Num25z3">
    <w:name w:val="WW8Num25z3"/>
    <w:rsid w:val="00D90182"/>
    <w:rPr>
      <w:rFonts w:ascii="Symbol" w:hAnsi="Symbol"/>
    </w:rPr>
  </w:style>
  <w:style w:type="character" w:customStyle="1" w:styleId="WW8Num26z2">
    <w:name w:val="WW8Num26z2"/>
    <w:rsid w:val="00D90182"/>
    <w:rPr>
      <w:rFonts w:ascii="Wingdings" w:hAnsi="Wingdings"/>
    </w:rPr>
  </w:style>
  <w:style w:type="character" w:customStyle="1" w:styleId="WW8Num26z3">
    <w:name w:val="WW8Num26z3"/>
    <w:rsid w:val="00D90182"/>
    <w:rPr>
      <w:rFonts w:ascii="Symbol" w:hAnsi="Symbol"/>
    </w:rPr>
  </w:style>
  <w:style w:type="character" w:customStyle="1" w:styleId="WW8Num28z2">
    <w:name w:val="WW8Num28z2"/>
    <w:rsid w:val="00D90182"/>
    <w:rPr>
      <w:rFonts w:ascii="Wingdings" w:hAnsi="Wingdings"/>
    </w:rPr>
  </w:style>
  <w:style w:type="character" w:customStyle="1" w:styleId="WW8Num28z3">
    <w:name w:val="WW8Num28z3"/>
    <w:rsid w:val="00D90182"/>
    <w:rPr>
      <w:rFonts w:ascii="Symbol" w:hAnsi="Symbol"/>
    </w:rPr>
  </w:style>
  <w:style w:type="character" w:customStyle="1" w:styleId="WW8Num29z2">
    <w:name w:val="WW8Num29z2"/>
    <w:rsid w:val="00D90182"/>
    <w:rPr>
      <w:rFonts w:ascii="Wingdings" w:hAnsi="Wingdings"/>
    </w:rPr>
  </w:style>
  <w:style w:type="character" w:customStyle="1" w:styleId="WW8Num30z3">
    <w:name w:val="WW8Num30z3"/>
    <w:rsid w:val="00D90182"/>
    <w:rPr>
      <w:rFonts w:ascii="Symbol" w:hAnsi="Symbol"/>
    </w:rPr>
  </w:style>
  <w:style w:type="character" w:customStyle="1" w:styleId="WW8NumSt2z0">
    <w:name w:val="WW8NumSt2z0"/>
    <w:rsid w:val="00D90182"/>
    <w:rPr>
      <w:rFonts w:ascii="Symbol" w:hAnsi="Symbol"/>
    </w:rPr>
  </w:style>
  <w:style w:type="character" w:customStyle="1" w:styleId="WW8NumSt20z0">
    <w:name w:val="WW8NumSt20z0"/>
    <w:rsid w:val="00D90182"/>
    <w:rPr>
      <w:rFonts w:ascii="Book Antiqua" w:hAnsi="Book Antiqua"/>
    </w:rPr>
  </w:style>
  <w:style w:type="character" w:customStyle="1" w:styleId="Caratterepredefinitoparagrafo1">
    <w:name w:val="Carattere predefinito paragrafo1"/>
    <w:rsid w:val="00D90182"/>
  </w:style>
  <w:style w:type="character" w:customStyle="1" w:styleId="Carattere1">
    <w:name w:val="Carattere1"/>
    <w:basedOn w:val="Caratterepredefinitoparagrafo1"/>
    <w:rsid w:val="00D90182"/>
    <w:rPr>
      <w:rFonts w:ascii="Arial" w:hAnsi="Arial"/>
      <w:i/>
      <w:sz w:val="22"/>
      <w:lang w:val="it-IT" w:eastAsia="ar-SA" w:bidi="ar-SA"/>
    </w:rPr>
  </w:style>
  <w:style w:type="character" w:customStyle="1" w:styleId="Carattere">
    <w:name w:val="Carattere"/>
    <w:basedOn w:val="Caratterepredefinitoparagrafo1"/>
    <w:rsid w:val="00D90182"/>
    <w:rPr>
      <w:rFonts w:ascii="Book Antiqua" w:hAnsi="Book Antiqua"/>
      <w:i/>
      <w:sz w:val="22"/>
      <w:lang w:val="it-IT" w:eastAsia="ar-SA" w:bidi="ar-SA"/>
    </w:rPr>
  </w:style>
  <w:style w:type="character" w:customStyle="1" w:styleId="Titolo2CarattereCarattereCarattereCarattere1">
    <w:name w:val="Titolo 2 Carattere Carattere Carattere Carattere1"/>
    <w:basedOn w:val="Caratterepredefinitoparagrafo1"/>
    <w:rsid w:val="00D90182"/>
    <w:rPr>
      <w:rFonts w:ascii="Arial" w:hAnsi="Arial"/>
      <w:b/>
      <w:sz w:val="24"/>
      <w:lang w:val="it-IT" w:eastAsia="ar-SA" w:bidi="ar-SA"/>
    </w:rPr>
  </w:style>
  <w:style w:type="character" w:customStyle="1" w:styleId="Caratteredellanota">
    <w:name w:val="Carattere della nota"/>
    <w:basedOn w:val="Caratterepredefinitoparagrafo1"/>
    <w:rsid w:val="00D90182"/>
    <w:rPr>
      <w:position w:val="1"/>
      <w:sz w:val="16"/>
    </w:rPr>
  </w:style>
  <w:style w:type="character" w:styleId="Collegamentoipertestuale">
    <w:name w:val="Hyperlink"/>
    <w:basedOn w:val="Caratterepredefinitoparagrafo1"/>
    <w:uiPriority w:val="99"/>
    <w:rsid w:val="00D90182"/>
    <w:rPr>
      <w:color w:val="0000FF"/>
      <w:u w:val="single"/>
    </w:rPr>
  </w:style>
  <w:style w:type="character" w:styleId="Collegamentovisitato">
    <w:name w:val="FollowedHyperlink"/>
    <w:basedOn w:val="Caratterepredefinitoparagrafo1"/>
    <w:rsid w:val="00D90182"/>
    <w:rPr>
      <w:color w:val="800080"/>
      <w:u w:val="single"/>
    </w:rPr>
  </w:style>
  <w:style w:type="character" w:customStyle="1" w:styleId="CarattereCarattere">
    <w:name w:val="Carattere Carattere"/>
    <w:basedOn w:val="Caratterepredefinitoparagrafo1"/>
    <w:rsid w:val="00D90182"/>
    <w:rPr>
      <w:rFonts w:ascii="Book Antiqua" w:hAnsi="Book Antiqua"/>
      <w:b/>
      <w:sz w:val="16"/>
      <w:lang w:val="it-IT" w:eastAsia="ar-SA" w:bidi="ar-SA"/>
    </w:rPr>
  </w:style>
  <w:style w:type="character" w:customStyle="1" w:styleId="googqs-tidbit-0">
    <w:name w:val="goog_qs-tidbit-0"/>
    <w:basedOn w:val="Caratterepredefinitoparagrafo1"/>
    <w:rsid w:val="00D90182"/>
  </w:style>
  <w:style w:type="character" w:customStyle="1" w:styleId="StyleCarattereCarattereBookAntiqua10ptNotBold">
    <w:name w:val="Style  Carattere Carattere + Book Antiqua 10 pt Not Bold"/>
    <w:basedOn w:val="CarattereCarattere"/>
    <w:rsid w:val="00D90182"/>
    <w:rPr>
      <w:rFonts w:ascii="Book Antiqua" w:hAnsi="Book Antiqua"/>
      <w:b/>
      <w:sz w:val="18"/>
      <w:lang w:val="it-IT" w:eastAsia="ar-SA" w:bidi="ar-SA"/>
    </w:rPr>
  </w:style>
  <w:style w:type="character" w:styleId="Numeropagina">
    <w:name w:val="page number"/>
    <w:basedOn w:val="Caratterepredefinitoparagrafo1"/>
    <w:rsid w:val="00D90182"/>
  </w:style>
  <w:style w:type="character" w:customStyle="1" w:styleId="mw-headline">
    <w:name w:val="mw-headline"/>
    <w:basedOn w:val="Caratterepredefinitoparagrafo1"/>
    <w:rsid w:val="00D90182"/>
  </w:style>
  <w:style w:type="character" w:customStyle="1" w:styleId="googqs-tidbitgoogqs-tidbit-0">
    <w:name w:val="goog_qs-tidbit goog_qs-tidbit-0"/>
    <w:basedOn w:val="Caratterepredefinitoparagrafo1"/>
    <w:rsid w:val="00D90182"/>
  </w:style>
  <w:style w:type="character" w:customStyle="1" w:styleId="a">
    <w:name w:val="a"/>
    <w:basedOn w:val="Caratterepredefinitoparagrafo1"/>
    <w:rsid w:val="00D90182"/>
  </w:style>
  <w:style w:type="character" w:customStyle="1" w:styleId="Rimandonotaapidipagina1">
    <w:name w:val="Rimando nota a piè di pagina1"/>
    <w:rsid w:val="00D90182"/>
    <w:rPr>
      <w:vertAlign w:val="superscript"/>
    </w:rPr>
  </w:style>
  <w:style w:type="character" w:customStyle="1" w:styleId="Caratterenotadichiusura">
    <w:name w:val="Carattere nota di chiusura"/>
    <w:rsid w:val="00D90182"/>
    <w:rPr>
      <w:vertAlign w:val="superscript"/>
    </w:rPr>
  </w:style>
  <w:style w:type="character" w:customStyle="1" w:styleId="WW-Caratterenotadichiusura">
    <w:name w:val="WW-Carattere nota di chiusura"/>
    <w:rsid w:val="00D90182"/>
  </w:style>
  <w:style w:type="character" w:customStyle="1" w:styleId="Rimandonotadichiusura1">
    <w:name w:val="Rimando nota di chiusura1"/>
    <w:rsid w:val="00D90182"/>
    <w:rPr>
      <w:vertAlign w:val="superscript"/>
    </w:rPr>
  </w:style>
  <w:style w:type="character" w:customStyle="1" w:styleId="Rimandonotaapidipagina2">
    <w:name w:val="Rimando nota a piè di pagina2"/>
    <w:rsid w:val="00D90182"/>
    <w:rPr>
      <w:vertAlign w:val="superscript"/>
    </w:rPr>
  </w:style>
  <w:style w:type="character" w:customStyle="1" w:styleId="Rimandonotadichiusura2">
    <w:name w:val="Rimando nota di chiusura2"/>
    <w:rsid w:val="00D90182"/>
    <w:rPr>
      <w:vertAlign w:val="superscript"/>
    </w:rPr>
  </w:style>
  <w:style w:type="character" w:customStyle="1" w:styleId="Rimandonotaapidipagina3">
    <w:name w:val="Rimando nota a piè di pagina3"/>
    <w:rsid w:val="00D90182"/>
    <w:rPr>
      <w:vertAlign w:val="superscript"/>
    </w:rPr>
  </w:style>
  <w:style w:type="character" w:customStyle="1" w:styleId="Punti">
    <w:name w:val="Punti"/>
    <w:rsid w:val="00D90182"/>
    <w:rPr>
      <w:rFonts w:ascii="OpenSymbol" w:eastAsia="OpenSymbol" w:hAnsi="OpenSymbol" w:cs="OpenSymbol"/>
    </w:rPr>
  </w:style>
  <w:style w:type="character" w:customStyle="1" w:styleId="Rimandonotadichiusura3">
    <w:name w:val="Rimando nota di chiusura3"/>
    <w:rsid w:val="00D90182"/>
    <w:rPr>
      <w:vertAlign w:val="superscript"/>
    </w:rPr>
  </w:style>
  <w:style w:type="character" w:customStyle="1" w:styleId="Rimandonotaapidipagina4">
    <w:name w:val="Rimando nota a piè di pagina4"/>
    <w:rsid w:val="00D90182"/>
    <w:rPr>
      <w:vertAlign w:val="superscript"/>
    </w:rPr>
  </w:style>
  <w:style w:type="character" w:customStyle="1" w:styleId="Rimandonotadichiusura4">
    <w:name w:val="Rimando nota di chiusura4"/>
    <w:rsid w:val="00D90182"/>
    <w:rPr>
      <w:vertAlign w:val="superscript"/>
    </w:rPr>
  </w:style>
  <w:style w:type="character" w:customStyle="1" w:styleId="Rimandonotaapidipagina5">
    <w:name w:val="Rimando nota a piè di pagina5"/>
    <w:rsid w:val="00D90182"/>
    <w:rPr>
      <w:vertAlign w:val="superscript"/>
    </w:rPr>
  </w:style>
  <w:style w:type="character" w:customStyle="1" w:styleId="Rimandonotadichiusura5">
    <w:name w:val="Rimando nota di chiusura5"/>
    <w:rsid w:val="00D90182"/>
    <w:rPr>
      <w:vertAlign w:val="superscript"/>
    </w:rPr>
  </w:style>
  <w:style w:type="character" w:customStyle="1" w:styleId="Carattere2">
    <w:name w:val="Carattere2"/>
    <w:basedOn w:val="Caratterepredefinitoparagrafo6"/>
    <w:rsid w:val="00D90182"/>
    <w:rPr>
      <w:rFonts w:ascii="Tahoma" w:hAnsi="Tahoma" w:cs="Tahoma"/>
      <w:sz w:val="16"/>
      <w:szCs w:val="16"/>
      <w:lang w:val="it-IT" w:eastAsia="ar-SA" w:bidi="ar-SA"/>
    </w:rPr>
  </w:style>
  <w:style w:type="character" w:customStyle="1" w:styleId="Rimandonotaapidipagina6">
    <w:name w:val="Rimando nota a piè di pagina6"/>
    <w:rsid w:val="00D90182"/>
    <w:rPr>
      <w:vertAlign w:val="superscript"/>
    </w:rPr>
  </w:style>
  <w:style w:type="character" w:customStyle="1" w:styleId="Rimandonotadichiusura6">
    <w:name w:val="Rimando nota di chiusura6"/>
    <w:rsid w:val="00D90182"/>
    <w:rPr>
      <w:vertAlign w:val="superscript"/>
    </w:rPr>
  </w:style>
  <w:style w:type="character" w:styleId="Rimandonotaapidipagina">
    <w:name w:val="footnote reference"/>
    <w:rsid w:val="00D90182"/>
    <w:rPr>
      <w:vertAlign w:val="superscript"/>
    </w:rPr>
  </w:style>
  <w:style w:type="character" w:styleId="Rimandonotadichiusura">
    <w:name w:val="endnote reference"/>
    <w:rsid w:val="00D90182"/>
    <w:rPr>
      <w:vertAlign w:val="superscript"/>
    </w:rPr>
  </w:style>
  <w:style w:type="paragraph" w:customStyle="1" w:styleId="Intestazione7">
    <w:name w:val="Intestazione7"/>
    <w:basedOn w:val="Normale"/>
    <w:next w:val="Corpotesto"/>
    <w:rsid w:val="00D90182"/>
    <w:pPr>
      <w:keepNext/>
      <w:suppressAutoHyphens/>
      <w:spacing w:before="240" w:after="120" w:line="300" w:lineRule="atLeast"/>
      <w:ind w:firstLine="284"/>
      <w:jc w:val="both"/>
    </w:pPr>
    <w:rPr>
      <w:rFonts w:ascii="Arial" w:eastAsia="SimSun" w:hAnsi="Arial" w:cs="Mangal"/>
      <w:sz w:val="28"/>
      <w:szCs w:val="28"/>
      <w:lang w:eastAsia="ar-SA"/>
    </w:rPr>
  </w:style>
  <w:style w:type="paragraph" w:styleId="Corpotesto">
    <w:name w:val="Body Text"/>
    <w:basedOn w:val="Normale"/>
    <w:link w:val="CorpotestoCarattere"/>
    <w:rsid w:val="00D90182"/>
    <w:pPr>
      <w:widowControl w:val="0"/>
      <w:suppressAutoHyphens/>
      <w:spacing w:line="240" w:lineRule="auto"/>
      <w:jc w:val="both"/>
    </w:pPr>
    <w:rPr>
      <w:rFonts w:ascii="Times New Roman" w:eastAsia="Times New Roman" w:hAnsi="Times New Roman" w:cs="Times New Roman"/>
      <w:sz w:val="24"/>
      <w:szCs w:val="20"/>
      <w:lang w:eastAsia="ar-SA"/>
    </w:rPr>
  </w:style>
  <w:style w:type="character" w:customStyle="1" w:styleId="CorpotestoCarattere">
    <w:name w:val="Corpo testo Carattere"/>
    <w:basedOn w:val="Carpredefinitoparagrafo"/>
    <w:link w:val="Corpotesto"/>
    <w:rsid w:val="00D90182"/>
    <w:rPr>
      <w:rFonts w:ascii="Times New Roman" w:eastAsia="Times New Roman" w:hAnsi="Times New Roman" w:cs="Times New Roman"/>
      <w:sz w:val="24"/>
      <w:szCs w:val="20"/>
      <w:lang w:val="it-IT" w:eastAsia="ar-SA"/>
    </w:rPr>
  </w:style>
  <w:style w:type="paragraph" w:styleId="Elenco">
    <w:name w:val="List"/>
    <w:basedOn w:val="Corpotesto"/>
    <w:rsid w:val="00D90182"/>
    <w:rPr>
      <w:rFonts w:cs="Mangal"/>
    </w:rPr>
  </w:style>
  <w:style w:type="paragraph" w:customStyle="1" w:styleId="Didascalia7">
    <w:name w:val="Didascalia7"/>
    <w:basedOn w:val="Normale"/>
    <w:rsid w:val="00D90182"/>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dice">
    <w:name w:val="Indice"/>
    <w:basedOn w:val="Normale"/>
    <w:rsid w:val="00D90182"/>
    <w:pPr>
      <w:suppressLineNumbers/>
      <w:suppressAutoHyphens/>
      <w:spacing w:line="300" w:lineRule="atLeast"/>
      <w:ind w:firstLine="284"/>
      <w:jc w:val="both"/>
    </w:pPr>
    <w:rPr>
      <w:rFonts w:ascii="Book Antiqua" w:eastAsia="Times New Roman" w:hAnsi="Book Antiqua" w:cs="Mangal"/>
      <w:szCs w:val="20"/>
      <w:lang w:eastAsia="ar-SA"/>
    </w:rPr>
  </w:style>
  <w:style w:type="paragraph" w:customStyle="1" w:styleId="Intestazione6">
    <w:name w:val="Intestazione6"/>
    <w:basedOn w:val="Normale"/>
    <w:next w:val="Corpotesto"/>
    <w:rsid w:val="00D90182"/>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6">
    <w:name w:val="Didascalia6"/>
    <w:basedOn w:val="Normale"/>
    <w:next w:val="Normale"/>
    <w:rsid w:val="00D90182"/>
    <w:pPr>
      <w:spacing w:line="240" w:lineRule="auto"/>
    </w:pPr>
    <w:rPr>
      <w:rFonts w:ascii="Calibri" w:eastAsia="Calibri" w:hAnsi="Calibri" w:cs="Times New Roman"/>
      <w:b/>
      <w:bCs/>
      <w:color w:val="4F81BD"/>
      <w:sz w:val="18"/>
      <w:szCs w:val="18"/>
      <w:lang w:eastAsia="ar-SA"/>
    </w:rPr>
  </w:style>
  <w:style w:type="paragraph" w:customStyle="1" w:styleId="Intestazione5">
    <w:name w:val="Intestazione5"/>
    <w:basedOn w:val="Normale"/>
    <w:next w:val="Corpotesto"/>
    <w:rsid w:val="00D90182"/>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5">
    <w:name w:val="Didascalia5"/>
    <w:basedOn w:val="Normale"/>
    <w:rsid w:val="00D90182"/>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4">
    <w:name w:val="Intestazione4"/>
    <w:basedOn w:val="Normale"/>
    <w:next w:val="Corpotesto"/>
    <w:rsid w:val="00D90182"/>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4">
    <w:name w:val="Didascalia4"/>
    <w:basedOn w:val="Normale"/>
    <w:rsid w:val="00D90182"/>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3">
    <w:name w:val="Intestazione3"/>
    <w:basedOn w:val="Normale"/>
    <w:next w:val="Corpotesto"/>
    <w:rsid w:val="00D90182"/>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3">
    <w:name w:val="Didascalia3"/>
    <w:basedOn w:val="Normale"/>
    <w:rsid w:val="00D90182"/>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2">
    <w:name w:val="Intestazione2"/>
    <w:basedOn w:val="Normale"/>
    <w:next w:val="Corpotesto"/>
    <w:rsid w:val="00D90182"/>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2">
    <w:name w:val="Didascalia2"/>
    <w:basedOn w:val="Normale"/>
    <w:rsid w:val="00D90182"/>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1">
    <w:name w:val="Intestazione1"/>
    <w:basedOn w:val="Normale"/>
    <w:next w:val="Corpotesto"/>
    <w:rsid w:val="00D90182"/>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1">
    <w:name w:val="Didascalia1"/>
    <w:basedOn w:val="Normale"/>
    <w:next w:val="Normale"/>
    <w:rsid w:val="00D90182"/>
    <w:pPr>
      <w:suppressAutoHyphens/>
      <w:spacing w:line="240" w:lineRule="auto"/>
    </w:pPr>
    <w:rPr>
      <w:rFonts w:ascii="Times New Roman" w:eastAsia="Times New Roman" w:hAnsi="Times New Roman" w:cs="Times New Roman"/>
      <w:b/>
      <w:bCs/>
      <w:sz w:val="20"/>
      <w:szCs w:val="20"/>
      <w:lang w:eastAsia="ar-SA"/>
    </w:rPr>
  </w:style>
  <w:style w:type="paragraph" w:styleId="Pidipagina">
    <w:name w:val="footer"/>
    <w:basedOn w:val="Normale"/>
    <w:link w:val="PidipaginaCarattere"/>
    <w:uiPriority w:val="99"/>
    <w:rsid w:val="00D90182"/>
    <w:pPr>
      <w:tabs>
        <w:tab w:val="center" w:pos="4819"/>
        <w:tab w:val="right" w:pos="9071"/>
      </w:tabs>
      <w:suppressAutoHyphens/>
      <w:spacing w:line="300" w:lineRule="atLeast"/>
      <w:ind w:firstLine="284"/>
      <w:jc w:val="both"/>
    </w:pPr>
    <w:rPr>
      <w:rFonts w:ascii="Book Antiqua" w:eastAsia="Times New Roman" w:hAnsi="Book Antiqua" w:cs="Times New Roman"/>
      <w:szCs w:val="20"/>
      <w:lang w:eastAsia="ar-SA"/>
    </w:rPr>
  </w:style>
  <w:style w:type="character" w:customStyle="1" w:styleId="PidipaginaCarattere">
    <w:name w:val="Piè di pagina Carattere"/>
    <w:basedOn w:val="Carpredefinitoparagrafo"/>
    <w:link w:val="Pidipagina"/>
    <w:uiPriority w:val="99"/>
    <w:rsid w:val="00D90182"/>
    <w:rPr>
      <w:rFonts w:ascii="Book Antiqua" w:eastAsia="Times New Roman" w:hAnsi="Book Antiqua" w:cs="Times New Roman"/>
      <w:szCs w:val="20"/>
      <w:lang w:val="it-IT" w:eastAsia="ar-SA"/>
    </w:rPr>
  </w:style>
  <w:style w:type="paragraph" w:styleId="Testonotaapidipagina">
    <w:name w:val="footnote text"/>
    <w:basedOn w:val="Normale"/>
    <w:link w:val="TestonotaapidipaginaCarattere"/>
    <w:rsid w:val="00D90182"/>
    <w:pPr>
      <w:suppressAutoHyphens/>
      <w:spacing w:line="300" w:lineRule="atLeast"/>
      <w:ind w:firstLine="284"/>
      <w:jc w:val="both"/>
    </w:pPr>
    <w:rPr>
      <w:rFonts w:ascii="Book Antiqua" w:eastAsia="Times New Roman" w:hAnsi="Book Antiqua" w:cs="Times New Roman"/>
      <w:sz w:val="20"/>
      <w:szCs w:val="20"/>
      <w:lang w:eastAsia="ar-SA"/>
    </w:rPr>
  </w:style>
  <w:style w:type="character" w:customStyle="1" w:styleId="TestonotaapidipaginaCarattere">
    <w:name w:val="Testo nota a piè di pagina Carattere"/>
    <w:basedOn w:val="Carpredefinitoparagrafo"/>
    <w:link w:val="Testonotaapidipagina"/>
    <w:rsid w:val="00D90182"/>
    <w:rPr>
      <w:rFonts w:ascii="Book Antiqua" w:eastAsia="Times New Roman" w:hAnsi="Book Antiqua" w:cs="Times New Roman"/>
      <w:sz w:val="20"/>
      <w:szCs w:val="20"/>
      <w:lang w:val="it-IT" w:eastAsia="ar-SA"/>
    </w:rPr>
  </w:style>
  <w:style w:type="paragraph" w:styleId="Sommario1">
    <w:name w:val="toc 1"/>
    <w:basedOn w:val="Normale"/>
    <w:next w:val="Normale"/>
    <w:uiPriority w:val="39"/>
    <w:rsid w:val="00D90182"/>
    <w:pPr>
      <w:spacing w:before="240" w:after="120"/>
    </w:pPr>
    <w:rPr>
      <w:b/>
      <w:bCs/>
      <w:sz w:val="20"/>
      <w:szCs w:val="20"/>
    </w:rPr>
  </w:style>
  <w:style w:type="paragraph" w:styleId="Sommario2">
    <w:name w:val="toc 2"/>
    <w:basedOn w:val="Normale"/>
    <w:next w:val="Normale"/>
    <w:uiPriority w:val="39"/>
    <w:rsid w:val="00D90182"/>
    <w:pPr>
      <w:spacing w:before="120"/>
      <w:ind w:left="220"/>
    </w:pPr>
    <w:rPr>
      <w:i/>
      <w:iCs/>
      <w:sz w:val="20"/>
      <w:szCs w:val="20"/>
    </w:rPr>
  </w:style>
  <w:style w:type="paragraph" w:styleId="Sommario3">
    <w:name w:val="toc 3"/>
    <w:basedOn w:val="Normale"/>
    <w:next w:val="Normale"/>
    <w:uiPriority w:val="39"/>
    <w:rsid w:val="00D90182"/>
    <w:pPr>
      <w:ind w:left="440"/>
    </w:pPr>
    <w:rPr>
      <w:sz w:val="20"/>
      <w:szCs w:val="20"/>
    </w:rPr>
  </w:style>
  <w:style w:type="paragraph" w:styleId="Sommario4">
    <w:name w:val="toc 4"/>
    <w:basedOn w:val="Normale"/>
    <w:next w:val="Normale"/>
    <w:uiPriority w:val="39"/>
    <w:rsid w:val="00D90182"/>
    <w:pPr>
      <w:ind w:left="660"/>
    </w:pPr>
    <w:rPr>
      <w:sz w:val="20"/>
      <w:szCs w:val="20"/>
    </w:rPr>
  </w:style>
  <w:style w:type="paragraph" w:styleId="Rientrocorpodeltesto">
    <w:name w:val="Body Text Indent"/>
    <w:basedOn w:val="Normale"/>
    <w:link w:val="RientrocorpodeltestoCarattere"/>
    <w:rsid w:val="00D90182"/>
    <w:pPr>
      <w:suppressAutoHyphens/>
      <w:spacing w:line="360" w:lineRule="auto"/>
      <w:ind w:firstLine="284"/>
      <w:jc w:val="both"/>
    </w:pPr>
    <w:rPr>
      <w:rFonts w:ascii="Book Antiqua" w:eastAsia="Times New Roman" w:hAnsi="Book Antiqua" w:cs="Times New Roman"/>
      <w:szCs w:val="20"/>
      <w:lang w:eastAsia="ar-SA"/>
    </w:rPr>
  </w:style>
  <w:style w:type="character" w:customStyle="1" w:styleId="RientrocorpodeltestoCarattere">
    <w:name w:val="Rientro corpo del testo Carattere"/>
    <w:basedOn w:val="Carpredefinitoparagrafo"/>
    <w:link w:val="Rientrocorpodeltesto"/>
    <w:rsid w:val="00D90182"/>
    <w:rPr>
      <w:rFonts w:ascii="Book Antiqua" w:eastAsia="Times New Roman" w:hAnsi="Book Antiqua" w:cs="Times New Roman"/>
      <w:szCs w:val="20"/>
      <w:lang w:val="it-IT" w:eastAsia="ar-SA"/>
    </w:rPr>
  </w:style>
  <w:style w:type="paragraph" w:customStyle="1" w:styleId="Testonormale2">
    <w:name w:val="Testo normale2"/>
    <w:basedOn w:val="Normale"/>
    <w:rsid w:val="00D90182"/>
    <w:pPr>
      <w:widowControl w:val="0"/>
      <w:suppressAutoHyphens/>
      <w:spacing w:line="240" w:lineRule="auto"/>
    </w:pPr>
    <w:rPr>
      <w:rFonts w:ascii="Courier New" w:eastAsia="Times New Roman" w:hAnsi="Courier New" w:cs="Times New Roman"/>
      <w:szCs w:val="20"/>
      <w:lang w:eastAsia="ar-SA"/>
    </w:rPr>
  </w:style>
  <w:style w:type="paragraph" w:customStyle="1" w:styleId="Corpodeltesto32">
    <w:name w:val="Corpo del testo 32"/>
    <w:basedOn w:val="Normale"/>
    <w:rsid w:val="00D90182"/>
    <w:pPr>
      <w:suppressAutoHyphens/>
      <w:spacing w:line="300" w:lineRule="atLeast"/>
      <w:ind w:right="-1"/>
      <w:jc w:val="both"/>
    </w:pPr>
    <w:rPr>
      <w:rFonts w:ascii="Book Antiqua" w:eastAsia="Times New Roman" w:hAnsi="Book Antiqua" w:cs="Times New Roman"/>
      <w:szCs w:val="20"/>
      <w:lang w:eastAsia="ar-SA"/>
    </w:rPr>
  </w:style>
  <w:style w:type="paragraph" w:styleId="Titolo">
    <w:name w:val="Title"/>
    <w:basedOn w:val="Normale"/>
    <w:next w:val="Sottotitolo"/>
    <w:link w:val="TitoloCarattere"/>
    <w:qFormat/>
    <w:rsid w:val="00D90182"/>
    <w:pPr>
      <w:suppressAutoHyphens/>
      <w:spacing w:before="120" w:after="720" w:line="300" w:lineRule="atLeast"/>
      <w:ind w:firstLine="284"/>
      <w:jc w:val="center"/>
    </w:pPr>
    <w:rPr>
      <w:rFonts w:ascii="Arial" w:eastAsia="Times New Roman" w:hAnsi="Arial" w:cs="Arial"/>
      <w:b/>
      <w:bCs/>
      <w:kern w:val="1"/>
      <w:sz w:val="32"/>
      <w:szCs w:val="32"/>
      <w:lang w:eastAsia="ar-SA"/>
    </w:rPr>
  </w:style>
  <w:style w:type="character" w:customStyle="1" w:styleId="TitoloCarattere">
    <w:name w:val="Titolo Carattere"/>
    <w:basedOn w:val="Carpredefinitoparagrafo"/>
    <w:link w:val="Titolo"/>
    <w:rsid w:val="00D90182"/>
    <w:rPr>
      <w:rFonts w:ascii="Arial" w:eastAsia="Times New Roman" w:hAnsi="Arial" w:cs="Arial"/>
      <w:b/>
      <w:bCs/>
      <w:kern w:val="1"/>
      <w:sz w:val="32"/>
      <w:szCs w:val="32"/>
      <w:lang w:val="it-IT" w:eastAsia="ar-SA"/>
    </w:rPr>
  </w:style>
  <w:style w:type="paragraph" w:styleId="Sottotitolo">
    <w:name w:val="Subtitle"/>
    <w:basedOn w:val="Intestazione1"/>
    <w:next w:val="Corpotesto"/>
    <w:link w:val="SottotitoloCarattere"/>
    <w:qFormat/>
    <w:rsid w:val="00D90182"/>
    <w:pPr>
      <w:jc w:val="center"/>
    </w:pPr>
    <w:rPr>
      <w:i/>
      <w:iCs/>
    </w:rPr>
  </w:style>
  <w:style w:type="character" w:customStyle="1" w:styleId="SottotitoloCarattere">
    <w:name w:val="Sottotitolo Carattere"/>
    <w:basedOn w:val="Carpredefinitoparagrafo"/>
    <w:link w:val="Sottotitolo"/>
    <w:rsid w:val="00D90182"/>
    <w:rPr>
      <w:rFonts w:ascii="Arial" w:eastAsia="Lucida Sans Unicode" w:hAnsi="Arial" w:cs="Mangal"/>
      <w:i/>
      <w:iCs/>
      <w:sz w:val="28"/>
      <w:szCs w:val="28"/>
      <w:lang w:val="it-IT" w:eastAsia="ar-SA"/>
    </w:rPr>
  </w:style>
  <w:style w:type="paragraph" w:customStyle="1" w:styleId="Testocommento2">
    <w:name w:val="Testo commento2"/>
    <w:basedOn w:val="Normale"/>
    <w:rsid w:val="00D90182"/>
    <w:pPr>
      <w:suppressAutoHyphens/>
      <w:spacing w:line="240" w:lineRule="auto"/>
      <w:jc w:val="center"/>
    </w:pPr>
    <w:rPr>
      <w:rFonts w:ascii="Times" w:eastAsia="Times New Roman" w:hAnsi="Times" w:cs="Times New Roman"/>
      <w:szCs w:val="20"/>
      <w:lang w:val="en-US" w:eastAsia="ar-SA"/>
    </w:rPr>
  </w:style>
  <w:style w:type="paragraph" w:styleId="NormaleWeb">
    <w:name w:val="Normal (Web)"/>
    <w:basedOn w:val="Normale"/>
    <w:uiPriority w:val="99"/>
    <w:rsid w:val="00D90182"/>
    <w:pPr>
      <w:suppressAutoHyphens/>
      <w:spacing w:before="280" w:after="280" w:line="240" w:lineRule="auto"/>
    </w:pPr>
    <w:rPr>
      <w:rFonts w:ascii="Arial Unicode MS" w:eastAsia="Arial Unicode MS" w:hAnsi="Arial Unicode MS" w:cs="Arial Unicode MS"/>
      <w:sz w:val="24"/>
      <w:szCs w:val="24"/>
      <w:lang w:eastAsia="ar-SA"/>
    </w:rPr>
  </w:style>
  <w:style w:type="paragraph" w:styleId="Sommario5">
    <w:name w:val="toc 5"/>
    <w:basedOn w:val="Normale"/>
    <w:next w:val="Normale"/>
    <w:uiPriority w:val="39"/>
    <w:rsid w:val="00D90182"/>
    <w:pPr>
      <w:ind w:left="880"/>
    </w:pPr>
    <w:rPr>
      <w:sz w:val="20"/>
      <w:szCs w:val="20"/>
    </w:rPr>
  </w:style>
  <w:style w:type="paragraph" w:styleId="Sommario6">
    <w:name w:val="toc 6"/>
    <w:basedOn w:val="Normale"/>
    <w:next w:val="Normale"/>
    <w:uiPriority w:val="39"/>
    <w:rsid w:val="00D90182"/>
    <w:pPr>
      <w:ind w:left="1100"/>
    </w:pPr>
    <w:rPr>
      <w:sz w:val="20"/>
      <w:szCs w:val="20"/>
    </w:rPr>
  </w:style>
  <w:style w:type="paragraph" w:styleId="Sommario7">
    <w:name w:val="toc 7"/>
    <w:basedOn w:val="Normale"/>
    <w:next w:val="Normale"/>
    <w:uiPriority w:val="39"/>
    <w:rsid w:val="00D90182"/>
    <w:pPr>
      <w:ind w:left="1320"/>
    </w:pPr>
    <w:rPr>
      <w:sz w:val="20"/>
      <w:szCs w:val="20"/>
    </w:rPr>
  </w:style>
  <w:style w:type="paragraph" w:styleId="Sommario8">
    <w:name w:val="toc 8"/>
    <w:basedOn w:val="Normale"/>
    <w:next w:val="Normale"/>
    <w:uiPriority w:val="39"/>
    <w:rsid w:val="00D90182"/>
    <w:pPr>
      <w:ind w:left="1540"/>
    </w:pPr>
    <w:rPr>
      <w:sz w:val="20"/>
      <w:szCs w:val="20"/>
    </w:rPr>
  </w:style>
  <w:style w:type="paragraph" w:styleId="Sommario9">
    <w:name w:val="toc 9"/>
    <w:basedOn w:val="Normale"/>
    <w:next w:val="Normale"/>
    <w:uiPriority w:val="39"/>
    <w:rsid w:val="00D90182"/>
    <w:pPr>
      <w:ind w:left="1760"/>
    </w:pPr>
    <w:rPr>
      <w:sz w:val="20"/>
      <w:szCs w:val="20"/>
    </w:rPr>
  </w:style>
  <w:style w:type="paragraph" w:customStyle="1" w:styleId="Corpodeltesto21">
    <w:name w:val="Corpo del testo 21"/>
    <w:basedOn w:val="Normale"/>
    <w:rsid w:val="00D90182"/>
    <w:pPr>
      <w:suppressAutoHyphens/>
      <w:spacing w:after="120" w:line="480" w:lineRule="auto"/>
      <w:ind w:firstLine="284"/>
      <w:jc w:val="both"/>
    </w:pPr>
    <w:rPr>
      <w:rFonts w:ascii="Book Antiqua" w:eastAsia="Times New Roman" w:hAnsi="Book Antiqua" w:cs="Times New Roman"/>
      <w:szCs w:val="20"/>
      <w:lang w:eastAsia="ar-SA"/>
    </w:rPr>
  </w:style>
  <w:style w:type="paragraph" w:customStyle="1" w:styleId="Rientronormale1">
    <w:name w:val="Rientro normale1"/>
    <w:basedOn w:val="Normale"/>
    <w:rsid w:val="00D90182"/>
    <w:pPr>
      <w:suppressAutoHyphens/>
      <w:spacing w:before="120" w:after="120" w:line="280" w:lineRule="atLeast"/>
      <w:ind w:left="737"/>
      <w:jc w:val="both"/>
    </w:pPr>
    <w:rPr>
      <w:rFonts w:ascii="Book Antiqua" w:eastAsia="Times New Roman" w:hAnsi="Book Antiqua" w:cs="Times New Roman"/>
      <w:i/>
      <w:szCs w:val="20"/>
      <w:lang w:eastAsia="ar-SA"/>
    </w:rPr>
  </w:style>
  <w:style w:type="paragraph" w:customStyle="1" w:styleId="Testonormale1">
    <w:name w:val="Testo normale1"/>
    <w:basedOn w:val="Normale"/>
    <w:rsid w:val="00D90182"/>
    <w:pPr>
      <w:widowControl w:val="0"/>
      <w:suppressAutoHyphens/>
      <w:spacing w:line="240" w:lineRule="auto"/>
    </w:pPr>
    <w:rPr>
      <w:rFonts w:ascii="Courier New" w:eastAsia="Times New Roman" w:hAnsi="Courier New" w:cs="Times New Roman"/>
      <w:szCs w:val="20"/>
      <w:lang w:eastAsia="ar-SA"/>
    </w:rPr>
  </w:style>
  <w:style w:type="paragraph" w:customStyle="1" w:styleId="Corpodeltesto31">
    <w:name w:val="Corpo del testo 31"/>
    <w:basedOn w:val="Normale"/>
    <w:rsid w:val="00D90182"/>
    <w:pPr>
      <w:suppressAutoHyphens/>
      <w:spacing w:line="300" w:lineRule="atLeast"/>
      <w:ind w:right="-1"/>
      <w:jc w:val="both"/>
    </w:pPr>
    <w:rPr>
      <w:rFonts w:ascii="Book Antiqua" w:eastAsia="Times New Roman" w:hAnsi="Book Antiqua" w:cs="Times New Roman"/>
      <w:szCs w:val="20"/>
      <w:lang w:eastAsia="ar-SA"/>
    </w:rPr>
  </w:style>
  <w:style w:type="paragraph" w:customStyle="1" w:styleId="Testocommento1">
    <w:name w:val="Testo commento1"/>
    <w:basedOn w:val="Normale"/>
    <w:rsid w:val="00D90182"/>
    <w:pPr>
      <w:suppressAutoHyphens/>
      <w:spacing w:line="240" w:lineRule="auto"/>
      <w:jc w:val="center"/>
    </w:pPr>
    <w:rPr>
      <w:rFonts w:ascii="Times" w:eastAsia="Times New Roman" w:hAnsi="Times" w:cs="Times New Roman"/>
      <w:szCs w:val="20"/>
      <w:lang w:val="en-US" w:eastAsia="ar-SA"/>
    </w:rPr>
  </w:style>
  <w:style w:type="paragraph" w:customStyle="1" w:styleId="Contenutocornice">
    <w:name w:val="Contenuto cornice"/>
    <w:basedOn w:val="Corpotesto"/>
    <w:rsid w:val="00D90182"/>
  </w:style>
  <w:style w:type="paragraph" w:customStyle="1" w:styleId="Indice10">
    <w:name w:val="Indice 10"/>
    <w:basedOn w:val="Indice"/>
    <w:rsid w:val="00D90182"/>
    <w:pPr>
      <w:tabs>
        <w:tab w:val="right" w:leader="dot" w:pos="7091"/>
      </w:tabs>
      <w:ind w:left="2547" w:firstLine="0"/>
    </w:pPr>
  </w:style>
  <w:style w:type="paragraph" w:customStyle="1" w:styleId="Contenutotabella">
    <w:name w:val="Contenuto tabella"/>
    <w:basedOn w:val="Normale"/>
    <w:rsid w:val="00D90182"/>
    <w:pPr>
      <w:suppressLineNumbers/>
      <w:suppressAutoHyphens/>
      <w:spacing w:line="300" w:lineRule="atLeast"/>
      <w:ind w:firstLine="284"/>
      <w:jc w:val="both"/>
    </w:pPr>
    <w:rPr>
      <w:rFonts w:ascii="Book Antiqua" w:eastAsia="Times New Roman" w:hAnsi="Book Antiqua" w:cs="Times New Roman"/>
      <w:szCs w:val="20"/>
      <w:lang w:eastAsia="ar-SA"/>
    </w:rPr>
  </w:style>
  <w:style w:type="paragraph" w:customStyle="1" w:styleId="Intestazionetabella">
    <w:name w:val="Intestazione tabella"/>
    <w:basedOn w:val="Contenutotabella"/>
    <w:rsid w:val="00D90182"/>
    <w:pPr>
      <w:jc w:val="center"/>
    </w:pPr>
    <w:rPr>
      <w:b/>
      <w:bCs/>
    </w:rPr>
  </w:style>
  <w:style w:type="paragraph" w:customStyle="1" w:styleId="Intestazioneindice">
    <w:name w:val="Intestazione indice"/>
    <w:basedOn w:val="Intestazione1"/>
    <w:rsid w:val="00D90182"/>
    <w:pPr>
      <w:suppressLineNumbers/>
      <w:ind w:firstLine="0"/>
    </w:pPr>
    <w:rPr>
      <w:b/>
      <w:bCs/>
      <w:sz w:val="32"/>
      <w:szCs w:val="32"/>
    </w:rPr>
  </w:style>
  <w:style w:type="paragraph" w:customStyle="1" w:styleId="Rientronormale3">
    <w:name w:val="Rientro normale3"/>
    <w:basedOn w:val="Normale"/>
    <w:rsid w:val="00D90182"/>
    <w:pPr>
      <w:spacing w:before="120" w:after="120" w:line="280" w:lineRule="atLeast"/>
      <w:ind w:left="737"/>
      <w:jc w:val="both"/>
    </w:pPr>
    <w:rPr>
      <w:rFonts w:ascii="Book Antiqua" w:eastAsia="Times New Roman" w:hAnsi="Book Antiqua" w:cs="Times New Roman"/>
      <w:i/>
      <w:szCs w:val="20"/>
      <w:lang w:eastAsia="ar-SA"/>
    </w:rPr>
  </w:style>
  <w:style w:type="paragraph" w:customStyle="1" w:styleId="Stile1">
    <w:name w:val="Stile1"/>
    <w:basedOn w:val="Titolo3"/>
    <w:rsid w:val="00D90182"/>
    <w:pPr>
      <w:tabs>
        <w:tab w:val="left" w:pos="720"/>
      </w:tabs>
      <w:autoSpaceDE/>
      <w:autoSpaceDN/>
      <w:adjustRightInd/>
      <w:jc w:val="both"/>
    </w:pPr>
    <w:rPr>
      <w:rFonts w:cs="Times New Roman"/>
      <w:szCs w:val="20"/>
    </w:rPr>
  </w:style>
  <w:style w:type="paragraph" w:customStyle="1" w:styleId="Stile2">
    <w:name w:val="Stile2"/>
    <w:basedOn w:val="Titolo3"/>
    <w:rsid w:val="00D90182"/>
    <w:pPr>
      <w:tabs>
        <w:tab w:val="clear" w:pos="720"/>
      </w:tabs>
      <w:autoSpaceDE/>
      <w:autoSpaceDN/>
      <w:adjustRightInd/>
      <w:ind w:left="0" w:firstLine="0"/>
      <w:jc w:val="both"/>
    </w:pPr>
    <w:rPr>
      <w:rFonts w:cs="Times New Roman"/>
      <w:szCs w:val="20"/>
    </w:rPr>
  </w:style>
  <w:style w:type="paragraph" w:customStyle="1" w:styleId="Stile3">
    <w:name w:val="Stile3"/>
    <w:basedOn w:val="Normale"/>
    <w:rsid w:val="00D90182"/>
    <w:pPr>
      <w:suppressAutoHyphens/>
      <w:spacing w:line="300" w:lineRule="atLeast"/>
      <w:ind w:firstLine="284"/>
      <w:jc w:val="both"/>
    </w:pPr>
    <w:rPr>
      <w:rFonts w:ascii="Book Antiqua" w:eastAsia="Times New Roman" w:hAnsi="Book Antiqua" w:cs="Times New Roman"/>
      <w:szCs w:val="20"/>
      <w:lang w:eastAsia="ar-SA"/>
    </w:rPr>
  </w:style>
  <w:style w:type="paragraph" w:customStyle="1" w:styleId="Stile4">
    <w:name w:val="Stile4"/>
    <w:basedOn w:val="Normale"/>
    <w:rsid w:val="00D90182"/>
    <w:pPr>
      <w:keepNext/>
      <w:keepLines/>
      <w:suppressAutoHyphens/>
      <w:spacing w:line="300" w:lineRule="atLeast"/>
      <w:ind w:firstLine="284"/>
      <w:jc w:val="both"/>
    </w:pPr>
    <w:rPr>
      <w:rFonts w:ascii="Book Antiqua" w:eastAsia="Times New Roman" w:hAnsi="Book Antiqua" w:cs="Times New Roman"/>
      <w:szCs w:val="20"/>
      <w:lang w:eastAsia="ar-SA"/>
    </w:rPr>
  </w:style>
  <w:style w:type="paragraph" w:styleId="Intestazione">
    <w:name w:val="header"/>
    <w:basedOn w:val="Normale"/>
    <w:link w:val="IntestazioneCarattere"/>
    <w:rsid w:val="00D90182"/>
    <w:pPr>
      <w:suppressLineNumbers/>
      <w:tabs>
        <w:tab w:val="center" w:pos="4819"/>
        <w:tab w:val="right" w:pos="9638"/>
      </w:tabs>
      <w:suppressAutoHyphens/>
      <w:spacing w:line="300" w:lineRule="atLeast"/>
      <w:ind w:firstLine="284"/>
      <w:jc w:val="both"/>
    </w:pPr>
    <w:rPr>
      <w:rFonts w:ascii="Book Antiqua" w:eastAsia="Times New Roman" w:hAnsi="Book Antiqua" w:cs="Times New Roman"/>
      <w:szCs w:val="20"/>
      <w:lang w:eastAsia="ar-SA"/>
    </w:rPr>
  </w:style>
  <w:style w:type="character" w:customStyle="1" w:styleId="IntestazioneCarattere">
    <w:name w:val="Intestazione Carattere"/>
    <w:basedOn w:val="Carpredefinitoparagrafo"/>
    <w:link w:val="Intestazione"/>
    <w:rsid w:val="00D90182"/>
    <w:rPr>
      <w:rFonts w:ascii="Book Antiqua" w:eastAsia="Times New Roman" w:hAnsi="Book Antiqua" w:cs="Times New Roman"/>
      <w:szCs w:val="20"/>
      <w:lang w:val="it-IT" w:eastAsia="ar-SA"/>
    </w:rPr>
  </w:style>
  <w:style w:type="paragraph" w:customStyle="1" w:styleId="Stile5">
    <w:name w:val="Stile5"/>
    <w:basedOn w:val="Stile3"/>
    <w:rsid w:val="00D90182"/>
    <w:pPr>
      <w:keepNext/>
      <w:keepLines/>
      <w:suppressAutoHyphens w:val="0"/>
    </w:pPr>
  </w:style>
  <w:style w:type="paragraph" w:customStyle="1" w:styleId="StileTitolo4BookAntiquaNonCorsivoprima0ptdopo0pt">
    <w:name w:val="Stile Titolo 4 + Book Antiqua Non Corsivo prima 0 pt  dopo 0 pt"/>
    <w:basedOn w:val="Titolo4"/>
    <w:rsid w:val="00D90182"/>
    <w:pPr>
      <w:keepNext w:val="0"/>
      <w:tabs>
        <w:tab w:val="clear" w:pos="864"/>
      </w:tabs>
      <w:spacing w:before="0"/>
      <w:ind w:left="0" w:firstLine="0"/>
    </w:pPr>
    <w:rPr>
      <w:bCs w:val="0"/>
      <w:i w:val="0"/>
      <w:sz w:val="22"/>
    </w:rPr>
  </w:style>
  <w:style w:type="paragraph" w:customStyle="1" w:styleId="StileTitolo410ptNonGrassetto">
    <w:name w:val="Stile Titolo 4 + 10 pt Non Grassetto"/>
    <w:basedOn w:val="Normale"/>
    <w:rsid w:val="00D90182"/>
    <w:pPr>
      <w:numPr>
        <w:numId w:val="4"/>
      </w:numPr>
      <w:suppressAutoHyphens/>
      <w:spacing w:line="300" w:lineRule="atLeast"/>
      <w:jc w:val="both"/>
    </w:pPr>
    <w:rPr>
      <w:rFonts w:ascii="Book Antiqua" w:eastAsia="Times New Roman" w:hAnsi="Book Antiqua" w:cs="Times New Roman"/>
      <w:szCs w:val="20"/>
      <w:lang w:eastAsia="ar-SA"/>
    </w:rPr>
  </w:style>
  <w:style w:type="paragraph" w:customStyle="1" w:styleId="StileTitolo311ptNonGrassettoAllineatoasinistradopo">
    <w:name w:val="Stile Titolo 3 + 11 pt Non Grassetto Allineato a sinistra  dopo ..."/>
    <w:basedOn w:val="Normale"/>
    <w:rsid w:val="00D90182"/>
    <w:pPr>
      <w:tabs>
        <w:tab w:val="left" w:pos="2160"/>
      </w:tabs>
      <w:suppressAutoHyphens/>
      <w:spacing w:line="300" w:lineRule="atLeast"/>
      <w:ind w:left="1224" w:hanging="504"/>
      <w:jc w:val="both"/>
    </w:pPr>
    <w:rPr>
      <w:rFonts w:ascii="Book Antiqua" w:eastAsia="Times New Roman" w:hAnsi="Book Antiqua" w:cs="Times New Roman"/>
      <w:szCs w:val="20"/>
      <w:lang w:eastAsia="ar-SA"/>
    </w:rPr>
  </w:style>
  <w:style w:type="paragraph" w:customStyle="1" w:styleId="StileTitolo2GrassettoGiustificatoprima12ptdopo3pt">
    <w:name w:val="Stile Titolo 2 + Grassetto Giustificato prima 12 pt  dopo 3 pt ..."/>
    <w:basedOn w:val="Titolo2"/>
    <w:rsid w:val="00D90182"/>
    <w:pPr>
      <w:keepNext/>
      <w:keepLines/>
      <w:numPr>
        <w:numId w:val="8"/>
      </w:numPr>
      <w:spacing w:before="240" w:after="60" w:line="300" w:lineRule="atLeast"/>
      <w:jc w:val="both"/>
    </w:pPr>
    <w:rPr>
      <w:b w:val="0"/>
      <w:bCs/>
      <w:szCs w:val="20"/>
    </w:rPr>
  </w:style>
  <w:style w:type="paragraph" w:customStyle="1" w:styleId="StileTitolo411ptNonGrassettoInterlineaminima15pt">
    <w:name w:val="Stile Titolo 4 + 11 pt Non Grassetto Interlinea minima 15 pt"/>
    <w:basedOn w:val="Titolo4"/>
    <w:rsid w:val="00D90182"/>
    <w:pPr>
      <w:tabs>
        <w:tab w:val="left" w:pos="864"/>
      </w:tabs>
      <w:spacing w:after="60"/>
      <w:ind w:left="864" w:hanging="864"/>
      <w:jc w:val="left"/>
    </w:pPr>
    <w:rPr>
      <w:i w:val="0"/>
    </w:rPr>
  </w:style>
  <w:style w:type="paragraph" w:styleId="Paragrafoelenco">
    <w:name w:val="List Paragraph"/>
    <w:basedOn w:val="Normale"/>
    <w:uiPriority w:val="34"/>
    <w:qFormat/>
    <w:rsid w:val="00D90182"/>
    <w:pPr>
      <w:ind w:left="720"/>
    </w:pPr>
    <w:rPr>
      <w:rFonts w:ascii="Calibri" w:eastAsia="Calibri" w:hAnsi="Calibri" w:cs="Times New Roman"/>
      <w:lang w:eastAsia="ar-SA"/>
    </w:rPr>
  </w:style>
  <w:style w:type="paragraph" w:styleId="Rientronormale">
    <w:name w:val="Normal Indent"/>
    <w:basedOn w:val="Normale"/>
    <w:rsid w:val="00D90182"/>
    <w:pPr>
      <w:spacing w:before="120" w:after="120" w:line="280" w:lineRule="atLeast"/>
      <w:ind w:left="737"/>
      <w:jc w:val="both"/>
    </w:pPr>
    <w:rPr>
      <w:rFonts w:ascii="Book Antiqua" w:eastAsia="Times New Roman" w:hAnsi="Book Antiqua" w:cs="Times New Roman"/>
      <w:i/>
      <w:szCs w:val="20"/>
      <w:lang w:eastAsia="it-IT"/>
    </w:rPr>
  </w:style>
  <w:style w:type="paragraph" w:customStyle="1" w:styleId="StileStileTitolo410ptNonGrassettoprima6ptdopo3pt">
    <w:name w:val="Stile Stile Titolo 4 + 10 pt Non Grassetto + prima 6 pt  dopo 3 pt"/>
    <w:basedOn w:val="StileTitolo410ptNonGrassetto"/>
    <w:rsid w:val="00D90182"/>
    <w:pPr>
      <w:spacing w:before="240" w:after="120"/>
      <w:ind w:left="431" w:hanging="431"/>
    </w:pPr>
  </w:style>
  <w:style w:type="character" w:styleId="Enfasigrassetto">
    <w:name w:val="Strong"/>
    <w:qFormat/>
    <w:rsid w:val="00D90182"/>
    <w:rPr>
      <w:b/>
      <w:bCs/>
    </w:rPr>
  </w:style>
  <w:style w:type="character" w:customStyle="1" w:styleId="style6">
    <w:name w:val="style6"/>
    <w:basedOn w:val="Carpredefinitoparagrafo"/>
    <w:rsid w:val="00D90182"/>
  </w:style>
  <w:style w:type="character" w:styleId="Enfasicorsivo">
    <w:name w:val="Emphasis"/>
    <w:qFormat/>
    <w:rsid w:val="00D90182"/>
    <w:rPr>
      <w:i/>
      <w:iCs/>
    </w:rPr>
  </w:style>
  <w:style w:type="character" w:customStyle="1" w:styleId="DidascaliaCarattere">
    <w:name w:val="Didascalia Carattere"/>
    <w:link w:val="Didascalia"/>
    <w:rsid w:val="00D90182"/>
    <w:rPr>
      <w:b/>
      <w:bCs/>
      <w:color w:val="4F81BD" w:themeColor="accent1"/>
      <w:sz w:val="18"/>
      <w:szCs w:val="18"/>
      <w:lang w:val="it-IT"/>
    </w:rPr>
  </w:style>
  <w:style w:type="character" w:customStyle="1" w:styleId="Variabile">
    <w:name w:val="Variabile"/>
    <w:semiHidden/>
    <w:rsid w:val="00D90182"/>
    <w:rPr>
      <w:rFonts w:ascii="Times New Roman" w:hAnsi="Times New Roman" w:cs="Times New Roman"/>
      <w:i/>
      <w:sz w:val="24"/>
      <w:lang w:val="en-GB" w:eastAsia="x-none"/>
    </w:rPr>
  </w:style>
  <w:style w:type="paragraph" w:customStyle="1" w:styleId="Corpodeltesto22">
    <w:name w:val="Corpo del testo 22"/>
    <w:basedOn w:val="Normale"/>
    <w:rsid w:val="00D90182"/>
    <w:pPr>
      <w:spacing w:line="360" w:lineRule="auto"/>
      <w:jc w:val="both"/>
    </w:pPr>
    <w:rPr>
      <w:rFonts w:ascii="Times New Roman" w:eastAsia="Times New Roman" w:hAnsi="Times New Roman" w:cs="Times New Roman"/>
      <w:szCs w:val="20"/>
      <w:lang w:eastAsia="it-IT"/>
    </w:rPr>
  </w:style>
  <w:style w:type="character" w:customStyle="1" w:styleId="CaptionChar">
    <w:name w:val="Caption Char"/>
    <w:rsid w:val="00D90182"/>
    <w:rPr>
      <w:rFonts w:ascii="Verdana" w:hAnsi="Verdana"/>
      <w:sz w:val="16"/>
      <w:lang w:val="x-none" w:eastAsia="it-IT"/>
    </w:rPr>
  </w:style>
  <w:style w:type="paragraph" w:customStyle="1" w:styleId="Stile6">
    <w:name w:val="Stile6"/>
    <w:basedOn w:val="StileTitolo410ptNonGrassetto"/>
    <w:qFormat/>
    <w:rsid w:val="00D90182"/>
    <w:pPr>
      <w:keepNext/>
      <w:keepLines/>
      <w:numPr>
        <w:numId w:val="9"/>
      </w:numPr>
      <w:tabs>
        <w:tab w:val="left" w:pos="864"/>
      </w:tabs>
    </w:pPr>
  </w:style>
  <w:style w:type="numbering" w:customStyle="1" w:styleId="Nessunelenco11">
    <w:name w:val="Nessun elenco11"/>
    <w:next w:val="Nessunelenco"/>
    <w:uiPriority w:val="99"/>
    <w:semiHidden/>
    <w:unhideWhenUsed/>
    <w:rsid w:val="00D90182"/>
  </w:style>
  <w:style w:type="character" w:customStyle="1" w:styleId="WW8Num23z2">
    <w:name w:val="WW8Num23z2"/>
    <w:rsid w:val="00D90182"/>
    <w:rPr>
      <w:rFonts w:ascii="Wingdings" w:hAnsi="Wingdings"/>
    </w:rPr>
  </w:style>
  <w:style w:type="character" w:customStyle="1" w:styleId="WW8Num23z3">
    <w:name w:val="WW8Num23z3"/>
    <w:rsid w:val="00D90182"/>
    <w:rPr>
      <w:rFonts w:ascii="Symbol" w:hAnsi="Symbol"/>
    </w:rPr>
  </w:style>
  <w:style w:type="character" w:customStyle="1" w:styleId="WW8NumSt36z0">
    <w:name w:val="WW8NumSt36z0"/>
    <w:rsid w:val="00D90182"/>
    <w:rPr>
      <w:rFonts w:ascii="Comic Sans MS" w:hAnsi="Comic Sans MS"/>
      <w:sz w:val="40"/>
    </w:rPr>
  </w:style>
  <w:style w:type="character" w:customStyle="1" w:styleId="WW8Num2z0">
    <w:name w:val="WW8Num2z0"/>
    <w:rsid w:val="00D90182"/>
    <w:rPr>
      <w:rFonts w:ascii="Symbol" w:hAnsi="Symbol"/>
    </w:rPr>
  </w:style>
  <w:style w:type="character" w:customStyle="1" w:styleId="WW8Num2z1">
    <w:name w:val="WW8Num2z1"/>
    <w:rsid w:val="00D90182"/>
    <w:rPr>
      <w:rFonts w:ascii="Courier New" w:hAnsi="Courier New" w:cs="Courier New"/>
    </w:rPr>
  </w:style>
  <w:style w:type="character" w:customStyle="1" w:styleId="WW8Num2z2">
    <w:name w:val="WW8Num2z2"/>
    <w:rsid w:val="00D90182"/>
    <w:rPr>
      <w:rFonts w:ascii="Wingdings" w:hAnsi="Wingdings"/>
    </w:rPr>
  </w:style>
  <w:style w:type="character" w:customStyle="1" w:styleId="WW8Num5z3">
    <w:name w:val="WW8Num5z3"/>
    <w:rsid w:val="00D90182"/>
    <w:rPr>
      <w:rFonts w:ascii="Times New Roman" w:hAnsi="Times New Roman" w:cs="Times New Roman"/>
      <w:b/>
      <w:bCs w:val="0"/>
      <w:i w:val="0"/>
      <w:iCs w:val="0"/>
      <w:caps w:val="0"/>
      <w:smallCaps w:val="0"/>
      <w:strike w:val="0"/>
      <w:dstrike w:val="0"/>
      <w:vanish w:val="0"/>
      <w:color w:val="000000"/>
      <w:spacing w:val="0"/>
      <w:kern w:val="1"/>
      <w:position w:val="0"/>
      <w:sz w:val="24"/>
      <w:szCs w:val="24"/>
      <w:u w:val="none"/>
      <w:vertAlign w:val="baseline"/>
      <w:em w:val="none"/>
      <w:lang w:val="x-none" w:eastAsia="x-none" w:bidi="x-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1">
    <w:name w:val="WW8Num6z1"/>
    <w:rsid w:val="00D90182"/>
    <w:rPr>
      <w:rFonts w:ascii="Courier New" w:hAnsi="Courier New" w:cs="Courier New"/>
    </w:rPr>
  </w:style>
  <w:style w:type="character" w:customStyle="1" w:styleId="WW8Num6z2">
    <w:name w:val="WW8Num6z2"/>
    <w:rsid w:val="00D90182"/>
    <w:rPr>
      <w:rFonts w:ascii="Wingdings" w:hAnsi="Wingdings"/>
    </w:rPr>
  </w:style>
  <w:style w:type="character" w:customStyle="1" w:styleId="WW8Num6z3">
    <w:name w:val="WW8Num6z3"/>
    <w:rsid w:val="00D90182"/>
    <w:rPr>
      <w:rFonts w:ascii="Symbol" w:hAnsi="Symbol"/>
    </w:rPr>
  </w:style>
  <w:style w:type="character" w:customStyle="1" w:styleId="WW8Num7z1">
    <w:name w:val="WW8Num7z1"/>
    <w:rsid w:val="00D90182"/>
    <w:rPr>
      <w:rFonts w:ascii="Courier New" w:hAnsi="Courier New" w:cs="Courier New"/>
    </w:rPr>
  </w:style>
  <w:style w:type="character" w:customStyle="1" w:styleId="WW8Num7z3">
    <w:name w:val="WW8Num7z3"/>
    <w:rsid w:val="00D90182"/>
    <w:rPr>
      <w:rFonts w:ascii="Symbol" w:hAnsi="Symbol"/>
    </w:rPr>
  </w:style>
  <w:style w:type="character" w:customStyle="1" w:styleId="WW8Num8z2">
    <w:name w:val="WW8Num8z2"/>
    <w:rsid w:val="00D90182"/>
    <w:rPr>
      <w:rFonts w:ascii="Wingdings" w:hAnsi="Wingdings"/>
    </w:rPr>
  </w:style>
  <w:style w:type="character" w:customStyle="1" w:styleId="WW8Num9z2">
    <w:name w:val="WW8Num9z2"/>
    <w:rsid w:val="00D90182"/>
    <w:rPr>
      <w:b/>
      <w:i w:val="0"/>
      <w:sz w:val="22"/>
      <w:szCs w:val="22"/>
    </w:rPr>
  </w:style>
  <w:style w:type="character" w:customStyle="1" w:styleId="WW8Num11z1">
    <w:name w:val="WW8Num11z1"/>
    <w:rsid w:val="00D90182"/>
    <w:rPr>
      <w:rFonts w:ascii="Courier New" w:hAnsi="Courier New" w:cs="Courier New"/>
    </w:rPr>
  </w:style>
  <w:style w:type="character" w:customStyle="1" w:styleId="WW8Num11z2">
    <w:name w:val="WW8Num11z2"/>
    <w:rsid w:val="00D90182"/>
    <w:rPr>
      <w:rFonts w:ascii="Wingdings" w:hAnsi="Wingdings"/>
    </w:rPr>
  </w:style>
  <w:style w:type="character" w:customStyle="1" w:styleId="WW8Num11z3">
    <w:name w:val="WW8Num11z3"/>
    <w:rsid w:val="00D90182"/>
    <w:rPr>
      <w:rFonts w:ascii="Symbol" w:hAnsi="Symbol"/>
    </w:rPr>
  </w:style>
  <w:style w:type="character" w:customStyle="1" w:styleId="WW8Num13z3">
    <w:name w:val="WW8Num13z3"/>
    <w:rsid w:val="00D90182"/>
    <w:rPr>
      <w:rFonts w:ascii="Symbol" w:hAnsi="Symbol"/>
    </w:rPr>
  </w:style>
  <w:style w:type="character" w:customStyle="1" w:styleId="WW8Num18z1">
    <w:name w:val="WW8Num18z1"/>
    <w:rsid w:val="00D90182"/>
    <w:rPr>
      <w:rFonts w:ascii="Courier New" w:hAnsi="Courier New" w:cs="Courier New"/>
    </w:rPr>
  </w:style>
  <w:style w:type="character" w:customStyle="1" w:styleId="WW8Num18z2">
    <w:name w:val="WW8Num18z2"/>
    <w:rsid w:val="00D90182"/>
    <w:rPr>
      <w:rFonts w:ascii="Wingdings" w:hAnsi="Wingdings"/>
    </w:rPr>
  </w:style>
  <w:style w:type="character" w:customStyle="1" w:styleId="WW8Num18z3">
    <w:name w:val="WW8Num18z3"/>
    <w:rsid w:val="00D90182"/>
    <w:rPr>
      <w:rFonts w:ascii="Symbol" w:hAnsi="Symbol"/>
    </w:rPr>
  </w:style>
  <w:style w:type="character" w:customStyle="1" w:styleId="WW8Num20z1">
    <w:name w:val="WW8Num20z1"/>
    <w:rsid w:val="00D90182"/>
    <w:rPr>
      <w:rFonts w:ascii="Courier New" w:hAnsi="Courier New"/>
    </w:rPr>
  </w:style>
  <w:style w:type="character" w:customStyle="1" w:styleId="WW8Num20z2">
    <w:name w:val="WW8Num20z2"/>
    <w:rsid w:val="00D90182"/>
    <w:rPr>
      <w:rFonts w:ascii="Wingdings" w:hAnsi="Wingdings"/>
    </w:rPr>
  </w:style>
  <w:style w:type="character" w:customStyle="1" w:styleId="WW8Num20z3">
    <w:name w:val="WW8Num20z3"/>
    <w:rsid w:val="00D90182"/>
    <w:rPr>
      <w:rFonts w:ascii="Symbol" w:hAnsi="Symbol"/>
    </w:rPr>
  </w:style>
  <w:style w:type="character" w:customStyle="1" w:styleId="WW8Num24z3">
    <w:name w:val="WW8Num24z3"/>
    <w:rsid w:val="00D90182"/>
    <w:rPr>
      <w:rFonts w:ascii="Symbol" w:hAnsi="Symbol"/>
    </w:rPr>
  </w:style>
  <w:style w:type="character" w:customStyle="1" w:styleId="WW8Num40z3">
    <w:name w:val="WW8Num40z3"/>
    <w:rsid w:val="00D90182"/>
    <w:rPr>
      <w:rFonts w:ascii="Symbol" w:hAnsi="Symbol"/>
    </w:rPr>
  </w:style>
  <w:style w:type="character" w:customStyle="1" w:styleId="WW8NumSt4z0">
    <w:name w:val="WW8NumSt4z0"/>
    <w:rsid w:val="00D90182"/>
    <w:rPr>
      <w:rFonts w:ascii="Book Antiqua" w:hAnsi="Book Antiqua"/>
    </w:rPr>
  </w:style>
  <w:style w:type="character" w:customStyle="1" w:styleId="WW8NumSt5z0">
    <w:name w:val="WW8NumSt5z0"/>
    <w:rsid w:val="00D90182"/>
    <w:rPr>
      <w:rFonts w:ascii="Book Antiqua" w:hAnsi="Book Antiqua"/>
    </w:rPr>
  </w:style>
  <w:style w:type="character" w:customStyle="1" w:styleId="WW8NumSt6z0">
    <w:name w:val="WW8NumSt6z0"/>
    <w:rsid w:val="00D90182"/>
    <w:rPr>
      <w:rFonts w:ascii="Book Antiqua" w:hAnsi="Book Antiqua"/>
    </w:rPr>
  </w:style>
  <w:style w:type="character" w:customStyle="1" w:styleId="WW8NumSt11z0">
    <w:name w:val="WW8NumSt11z0"/>
    <w:rsid w:val="00D90182"/>
    <w:rPr>
      <w:rFonts w:ascii="Wingdings" w:hAnsi="Wingdings"/>
      <w:sz w:val="28"/>
    </w:rPr>
  </w:style>
  <w:style w:type="character" w:customStyle="1" w:styleId="WW8NumSt23z0">
    <w:name w:val="WW8NumSt23z0"/>
    <w:rsid w:val="00D90182"/>
    <w:rPr>
      <w:rFonts w:ascii="Monotype Sorts" w:hAnsi="Monotype Sorts"/>
      <w:sz w:val="54"/>
    </w:rPr>
  </w:style>
  <w:style w:type="character" w:styleId="Numeroriga">
    <w:name w:val="line number"/>
    <w:basedOn w:val="Caratterepredefinitoparagrafo1"/>
    <w:rsid w:val="00D90182"/>
  </w:style>
  <w:style w:type="character" w:customStyle="1" w:styleId="Corpodeltesto43">
    <w:name w:val="Corpo del testo43"/>
    <w:aliases w:val="Corpo del testo Carattere Carattere13,Corpo del testo Carattere53,Corpo del testo Carattere1 Carattere53,Corpo del testo Carattere2 Carattere43,Corpo del testo Carattere2 Carattere Carattere Carattere13"/>
    <w:rsid w:val="00D90182"/>
    <w:rPr>
      <w:sz w:val="26"/>
      <w:szCs w:val="24"/>
      <w:lang w:val="it-IT" w:eastAsia="ar-SA" w:bidi="ar-SA"/>
    </w:rPr>
  </w:style>
  <w:style w:type="character" w:customStyle="1" w:styleId="TestoGiustificatoCarattere">
    <w:name w:val="Testo_Giustificato Carattere"/>
    <w:rsid w:val="00D90182"/>
    <w:rPr>
      <w:rFonts w:ascii="Verdana" w:hAnsi="Verdana"/>
      <w:sz w:val="24"/>
      <w:szCs w:val="24"/>
      <w:lang w:val="it-IT" w:eastAsia="ar-SA" w:bidi="ar-SA"/>
    </w:rPr>
  </w:style>
  <w:style w:type="character" w:customStyle="1" w:styleId="CaptionCarattere">
    <w:name w:val="Caption Carattere"/>
    <w:rsid w:val="00D90182"/>
    <w:rPr>
      <w:rFonts w:ascii="Verdana" w:hAnsi="Verdana"/>
      <w:szCs w:val="24"/>
      <w:lang w:val="it-IT" w:eastAsia="ar-SA" w:bidi="ar-SA"/>
    </w:rPr>
  </w:style>
  <w:style w:type="character" w:styleId="VariabileHTML">
    <w:name w:val="HTML Variable"/>
    <w:rsid w:val="00D90182"/>
    <w:rPr>
      <w:i/>
      <w:iCs/>
    </w:rPr>
  </w:style>
  <w:style w:type="character" w:customStyle="1" w:styleId="Interlinea7Carattere">
    <w:name w:val="Interlinea 7 Carattere"/>
    <w:rsid w:val="00D90182"/>
    <w:rPr>
      <w:rFonts w:ascii="Arial" w:hAnsi="Arial"/>
      <w:sz w:val="24"/>
      <w:szCs w:val="24"/>
      <w:lang w:val="it-IT" w:eastAsia="ar-SA" w:bidi="ar-SA"/>
    </w:rPr>
  </w:style>
  <w:style w:type="character" w:customStyle="1" w:styleId="Caratteredinumerazione">
    <w:name w:val="Carattere di numerazione"/>
    <w:rsid w:val="00D90182"/>
  </w:style>
  <w:style w:type="paragraph" w:customStyle="1" w:styleId="StileTitolo3Interlineasingola">
    <w:name w:val="Stile Titolo 3 + Interlinea singola"/>
    <w:basedOn w:val="Titolo3"/>
    <w:rsid w:val="00D90182"/>
    <w:pPr>
      <w:tabs>
        <w:tab w:val="clear" w:pos="720"/>
      </w:tabs>
      <w:autoSpaceDE/>
      <w:ind w:hanging="11"/>
      <w:jc w:val="both"/>
    </w:pPr>
    <w:rPr>
      <w:rFonts w:cs="Times New Roman"/>
      <w:i/>
      <w:iCs/>
      <w:szCs w:val="20"/>
    </w:rPr>
  </w:style>
  <w:style w:type="paragraph" w:customStyle="1" w:styleId="H3">
    <w:name w:val="H3"/>
    <w:basedOn w:val="Normale"/>
    <w:next w:val="Normale"/>
    <w:rsid w:val="00D90182"/>
    <w:pPr>
      <w:keepNext/>
      <w:suppressAutoHyphens/>
      <w:spacing w:before="100" w:after="100" w:line="240" w:lineRule="auto"/>
    </w:pPr>
    <w:rPr>
      <w:rFonts w:ascii="Times New Roman" w:eastAsia="Times New Roman" w:hAnsi="Times New Roman" w:cs="Times New Roman"/>
      <w:b/>
      <w:sz w:val="28"/>
      <w:szCs w:val="20"/>
      <w:lang w:eastAsia="ar-SA"/>
    </w:rPr>
  </w:style>
  <w:style w:type="paragraph" w:customStyle="1" w:styleId="Elencodefinizione">
    <w:name w:val="Elenco definizione"/>
    <w:basedOn w:val="Normale"/>
    <w:next w:val="Normale"/>
    <w:rsid w:val="00D90182"/>
    <w:pPr>
      <w:suppressAutoHyphens/>
      <w:spacing w:line="240" w:lineRule="auto"/>
      <w:ind w:left="360"/>
    </w:pPr>
    <w:rPr>
      <w:rFonts w:ascii="Times New Roman" w:eastAsia="Times New Roman" w:hAnsi="Times New Roman" w:cs="Times New Roman"/>
      <w:sz w:val="24"/>
      <w:szCs w:val="20"/>
      <w:lang w:eastAsia="ar-SA"/>
    </w:rPr>
  </w:style>
  <w:style w:type="paragraph" w:customStyle="1" w:styleId="H1">
    <w:name w:val="H1"/>
    <w:basedOn w:val="Normale"/>
    <w:next w:val="Normale"/>
    <w:rsid w:val="00D90182"/>
    <w:pPr>
      <w:keepNext/>
      <w:suppressAutoHyphens/>
      <w:spacing w:before="100" w:after="100" w:line="240" w:lineRule="auto"/>
    </w:pPr>
    <w:rPr>
      <w:rFonts w:ascii="Times New Roman" w:eastAsia="Times New Roman" w:hAnsi="Times New Roman" w:cs="Times New Roman"/>
      <w:b/>
      <w:kern w:val="1"/>
      <w:sz w:val="48"/>
      <w:szCs w:val="20"/>
      <w:lang w:eastAsia="ar-SA"/>
    </w:rPr>
  </w:style>
  <w:style w:type="paragraph" w:customStyle="1" w:styleId="Rientrocorpodeltesto21">
    <w:name w:val="Rientro corpo del testo 21"/>
    <w:basedOn w:val="Normale"/>
    <w:rsid w:val="00D90182"/>
    <w:pPr>
      <w:suppressAutoHyphens/>
      <w:spacing w:line="300" w:lineRule="atLeast"/>
      <w:ind w:firstLine="284"/>
      <w:jc w:val="both"/>
    </w:pPr>
    <w:rPr>
      <w:rFonts w:ascii="Book Antiqua" w:eastAsia="Times New Roman" w:hAnsi="Book Antiqua" w:cs="Times New Roman"/>
      <w:i/>
      <w:szCs w:val="20"/>
      <w:lang w:eastAsia="ar-SA"/>
    </w:rPr>
  </w:style>
  <w:style w:type="paragraph" w:customStyle="1" w:styleId="Rientrocorpodeltesto31">
    <w:name w:val="Rientro corpo del testo 31"/>
    <w:basedOn w:val="Normale"/>
    <w:rsid w:val="00D90182"/>
    <w:pPr>
      <w:suppressAutoHyphens/>
      <w:spacing w:line="300" w:lineRule="atLeast"/>
      <w:ind w:right="-1" w:firstLine="284"/>
      <w:jc w:val="both"/>
    </w:pPr>
    <w:rPr>
      <w:rFonts w:ascii="Book Antiqua" w:eastAsia="Times New Roman" w:hAnsi="Book Antiqua" w:cs="Times New Roman"/>
      <w:szCs w:val="20"/>
      <w:lang w:eastAsia="ar-SA"/>
    </w:rPr>
  </w:style>
  <w:style w:type="paragraph" w:customStyle="1" w:styleId="Figura">
    <w:name w:val="Figura"/>
    <w:basedOn w:val="Normale"/>
    <w:rsid w:val="00D90182"/>
    <w:pPr>
      <w:tabs>
        <w:tab w:val="left" w:pos="0"/>
      </w:tabs>
      <w:suppressAutoHyphens/>
      <w:spacing w:line="240" w:lineRule="auto"/>
      <w:jc w:val="center"/>
    </w:pPr>
    <w:rPr>
      <w:rFonts w:ascii="Times New Roman" w:eastAsia="Times New Roman" w:hAnsi="Times New Roman" w:cs="Times New Roman"/>
      <w:szCs w:val="20"/>
      <w:lang w:eastAsia="ar-SA"/>
    </w:rPr>
  </w:style>
  <w:style w:type="paragraph" w:customStyle="1" w:styleId="BodyTextIndent21">
    <w:name w:val="Body Text Indent 21"/>
    <w:basedOn w:val="Normale"/>
    <w:rsid w:val="00D90182"/>
    <w:pPr>
      <w:suppressAutoHyphens/>
      <w:spacing w:line="240" w:lineRule="auto"/>
      <w:ind w:left="48"/>
      <w:jc w:val="both"/>
    </w:pPr>
    <w:rPr>
      <w:rFonts w:ascii="Times New Roman" w:eastAsia="Times New Roman" w:hAnsi="Times New Roman" w:cs="Times New Roman"/>
      <w:szCs w:val="20"/>
      <w:lang w:eastAsia="ar-SA"/>
    </w:rPr>
  </w:style>
  <w:style w:type="paragraph" w:customStyle="1" w:styleId="par-1">
    <w:name w:val="par-1"/>
    <w:basedOn w:val="Corpotesto"/>
    <w:rsid w:val="00D90182"/>
  </w:style>
  <w:style w:type="paragraph" w:customStyle="1" w:styleId="Corpodeltestocontinuo">
    <w:name w:val="Corpo del testo continuo"/>
    <w:basedOn w:val="Corpotesto"/>
    <w:rsid w:val="00D90182"/>
    <w:pPr>
      <w:keepNext/>
      <w:widowControl/>
      <w:spacing w:after="240" w:line="240" w:lineRule="atLeast"/>
      <w:ind w:firstLine="360"/>
    </w:pPr>
    <w:rPr>
      <w:rFonts w:ascii="Garamond" w:hAnsi="Garamond"/>
      <w:sz w:val="22"/>
    </w:rPr>
  </w:style>
  <w:style w:type="paragraph" w:customStyle="1" w:styleId="Equazioni">
    <w:name w:val="Equazioni"/>
    <w:basedOn w:val="Normale"/>
    <w:rsid w:val="00D90182"/>
    <w:pPr>
      <w:tabs>
        <w:tab w:val="left" w:pos="644"/>
      </w:tabs>
      <w:suppressAutoHyphens/>
      <w:spacing w:after="120" w:line="240" w:lineRule="auto"/>
      <w:ind w:left="644" w:hanging="360"/>
    </w:pPr>
    <w:rPr>
      <w:rFonts w:ascii="Book Antiqua" w:eastAsia="Times New Roman" w:hAnsi="Book Antiqua" w:cs="Times New Roman"/>
      <w:b/>
      <w:kern w:val="1"/>
      <w:szCs w:val="20"/>
      <w:lang w:eastAsia="ar-SA"/>
    </w:rPr>
  </w:style>
  <w:style w:type="paragraph" w:customStyle="1" w:styleId="f">
    <w:name w:val="f"/>
    <w:basedOn w:val="Normale"/>
    <w:rsid w:val="00D90182"/>
    <w:pPr>
      <w:suppressAutoHyphens/>
      <w:spacing w:line="240" w:lineRule="auto"/>
      <w:jc w:val="center"/>
    </w:pPr>
    <w:rPr>
      <w:rFonts w:ascii="Book Antiqua" w:eastAsia="Times New Roman" w:hAnsi="Book Antiqua" w:cs="Times New Roman"/>
      <w:szCs w:val="20"/>
      <w:lang w:eastAsia="ar-SA"/>
    </w:rPr>
  </w:style>
  <w:style w:type="paragraph" w:customStyle="1" w:styleId="NotaGrafico">
    <w:name w:val="NotaGrafico"/>
    <w:basedOn w:val="Normale"/>
    <w:rsid w:val="00D90182"/>
    <w:pPr>
      <w:suppressAutoHyphens/>
      <w:spacing w:line="280" w:lineRule="exact"/>
      <w:ind w:left="851" w:right="1134"/>
      <w:jc w:val="center"/>
    </w:pPr>
    <w:rPr>
      <w:rFonts w:ascii="Book Antiqua" w:eastAsia="Times New Roman" w:hAnsi="Book Antiqua" w:cs="Times New Roman"/>
      <w:i/>
      <w:szCs w:val="20"/>
      <w:lang w:eastAsia="ar-SA"/>
    </w:rPr>
  </w:style>
  <w:style w:type="paragraph" w:customStyle="1" w:styleId="FigureTesto">
    <w:name w:val="FigureTesto"/>
    <w:basedOn w:val="f"/>
    <w:rsid w:val="00D90182"/>
    <w:rPr>
      <w:i/>
      <w:sz w:val="16"/>
    </w:rPr>
  </w:style>
  <w:style w:type="paragraph" w:customStyle="1" w:styleId="Landini">
    <w:name w:val="Landini"/>
    <w:basedOn w:val="Normale"/>
    <w:rsid w:val="00D90182"/>
    <w:pPr>
      <w:suppressAutoHyphens/>
      <w:spacing w:line="300" w:lineRule="atLeast"/>
      <w:jc w:val="both"/>
    </w:pPr>
    <w:rPr>
      <w:rFonts w:ascii="Bookman Old Style" w:eastAsia="Times New Roman" w:hAnsi="Bookman Old Style" w:cs="Times New Roman"/>
      <w:szCs w:val="20"/>
      <w:lang w:eastAsia="ar-SA"/>
    </w:rPr>
  </w:style>
  <w:style w:type="paragraph" w:customStyle="1" w:styleId="equazioni0">
    <w:name w:val="equazioni"/>
    <w:basedOn w:val="Normale"/>
    <w:rsid w:val="00D90182"/>
    <w:pPr>
      <w:suppressAutoHyphens/>
      <w:spacing w:before="120" w:after="120" w:line="240" w:lineRule="auto"/>
      <w:ind w:firstLine="284"/>
    </w:pPr>
    <w:rPr>
      <w:rFonts w:ascii="Book Antiqua" w:eastAsia="Times New Roman" w:hAnsi="Book Antiqua" w:cs="Times New Roman"/>
      <w:szCs w:val="20"/>
      <w:lang w:eastAsia="ar-SA"/>
    </w:rPr>
  </w:style>
  <w:style w:type="paragraph" w:customStyle="1" w:styleId="MyNotaGrafico">
    <w:name w:val="MyNotaGrafico"/>
    <w:basedOn w:val="NotaGrafico"/>
    <w:rsid w:val="00D90182"/>
    <w:pPr>
      <w:spacing w:line="240" w:lineRule="exact"/>
    </w:pPr>
  </w:style>
  <w:style w:type="paragraph" w:customStyle="1" w:styleId="NormaleTabellaLyap">
    <w:name w:val="NormaleTabellaLyap"/>
    <w:basedOn w:val="Normale"/>
    <w:rsid w:val="00D90182"/>
    <w:pPr>
      <w:suppressAutoHyphens/>
      <w:spacing w:line="360" w:lineRule="auto"/>
      <w:jc w:val="center"/>
    </w:pPr>
    <w:rPr>
      <w:rFonts w:ascii="Times New Roman" w:eastAsia="Times New Roman" w:hAnsi="Times New Roman" w:cs="Times New Roman"/>
      <w:kern w:val="1"/>
      <w:sz w:val="16"/>
      <w:szCs w:val="20"/>
      <w:lang w:eastAsia="ar-SA"/>
    </w:rPr>
  </w:style>
  <w:style w:type="paragraph" w:customStyle="1" w:styleId="NormaleSenzaPrimaRiga">
    <w:name w:val="NormaleSenzaPrimaRiga"/>
    <w:basedOn w:val="Normale"/>
    <w:rsid w:val="00D90182"/>
    <w:pPr>
      <w:suppressAutoHyphens/>
      <w:spacing w:line="300" w:lineRule="atLeast"/>
      <w:ind w:right="1588" w:firstLine="284"/>
      <w:jc w:val="both"/>
    </w:pPr>
    <w:rPr>
      <w:rFonts w:ascii="Book Antiqua" w:eastAsia="Times New Roman" w:hAnsi="Book Antiqua" w:cs="Times New Roman"/>
      <w:kern w:val="1"/>
      <w:szCs w:val="20"/>
      <w:lang w:eastAsia="ar-SA"/>
    </w:rPr>
  </w:style>
  <w:style w:type="paragraph" w:customStyle="1" w:styleId="FiguraT">
    <w:name w:val="FiguraT"/>
    <w:basedOn w:val="Normale"/>
    <w:rsid w:val="00D90182"/>
    <w:pPr>
      <w:suppressAutoHyphens/>
      <w:spacing w:line="280" w:lineRule="exact"/>
      <w:ind w:firstLine="284"/>
      <w:jc w:val="center"/>
    </w:pPr>
    <w:rPr>
      <w:rFonts w:ascii="Book Antiqua" w:eastAsia="Times New Roman" w:hAnsi="Book Antiqua" w:cs="Times New Roman"/>
      <w:szCs w:val="20"/>
      <w:lang w:eastAsia="ar-SA"/>
    </w:rPr>
  </w:style>
  <w:style w:type="paragraph" w:customStyle="1" w:styleId="NoteFigure">
    <w:name w:val="Note_Figure"/>
    <w:basedOn w:val="Normale"/>
    <w:rsid w:val="00D90182"/>
    <w:pPr>
      <w:suppressAutoHyphens/>
      <w:spacing w:after="240" w:line="280" w:lineRule="exact"/>
      <w:ind w:right="1588" w:firstLine="284"/>
      <w:jc w:val="both"/>
    </w:pPr>
    <w:rPr>
      <w:rFonts w:ascii="Book Antiqua" w:eastAsia="Times New Roman" w:hAnsi="Book Antiqua" w:cs="Times New Roman"/>
      <w:i/>
      <w:kern w:val="1"/>
      <w:sz w:val="16"/>
      <w:szCs w:val="20"/>
      <w:lang w:eastAsia="ar-SA"/>
    </w:rPr>
  </w:style>
  <w:style w:type="paragraph" w:customStyle="1" w:styleId="FigureTT">
    <w:name w:val="FigureTT"/>
    <w:basedOn w:val="f"/>
    <w:rsid w:val="00D90182"/>
    <w:pPr>
      <w:ind w:right="1304"/>
    </w:pPr>
    <w:rPr>
      <w:i/>
      <w:sz w:val="16"/>
    </w:rPr>
  </w:style>
  <w:style w:type="paragraph" w:customStyle="1" w:styleId="MyBibliografia">
    <w:name w:val="MyBibliografia"/>
    <w:basedOn w:val="Normale"/>
    <w:rsid w:val="00D90182"/>
    <w:pPr>
      <w:tabs>
        <w:tab w:val="left" w:pos="510"/>
        <w:tab w:val="left" w:pos="2410"/>
      </w:tabs>
      <w:suppressAutoHyphens/>
      <w:spacing w:line="240" w:lineRule="auto"/>
      <w:ind w:left="510" w:hanging="510"/>
      <w:jc w:val="both"/>
    </w:pPr>
    <w:rPr>
      <w:rFonts w:ascii="Times New Roman" w:eastAsia="Times New Roman" w:hAnsi="Times New Roman" w:cs="Times New Roman"/>
      <w:spacing w:val="2"/>
      <w:sz w:val="18"/>
      <w:szCs w:val="20"/>
      <w:lang w:eastAsia="ar-SA"/>
    </w:rPr>
  </w:style>
  <w:style w:type="paragraph" w:customStyle="1" w:styleId="Immagine">
    <w:name w:val="Immagine"/>
    <w:basedOn w:val="Corpotesto"/>
    <w:next w:val="Didascalia1"/>
    <w:rsid w:val="00D90182"/>
    <w:pPr>
      <w:keepNext/>
      <w:widowControl/>
      <w:tabs>
        <w:tab w:val="left" w:pos="8222"/>
        <w:tab w:val="left" w:pos="9072"/>
      </w:tabs>
      <w:spacing w:before="120" w:after="120"/>
      <w:ind w:left="284" w:firstLine="284"/>
    </w:pPr>
    <w:rPr>
      <w:sz w:val="20"/>
    </w:rPr>
  </w:style>
  <w:style w:type="paragraph" w:customStyle="1" w:styleId="Figure">
    <w:name w:val="Figure"/>
    <w:basedOn w:val="Normale"/>
    <w:rsid w:val="00D90182"/>
    <w:pPr>
      <w:widowControl w:val="0"/>
      <w:suppressAutoHyphens/>
      <w:spacing w:line="480" w:lineRule="auto"/>
      <w:jc w:val="both"/>
    </w:pPr>
    <w:rPr>
      <w:rFonts w:ascii="Times New Roman" w:eastAsia="Times New Roman" w:hAnsi="Times New Roman" w:cs="Times New Roman"/>
      <w:sz w:val="20"/>
      <w:szCs w:val="20"/>
      <w:lang w:val="en-US" w:eastAsia="ar-SA"/>
    </w:rPr>
  </w:style>
  <w:style w:type="paragraph" w:customStyle="1" w:styleId="CM35">
    <w:name w:val="CM35"/>
    <w:basedOn w:val="Normale"/>
    <w:next w:val="Normale"/>
    <w:rsid w:val="00D90182"/>
    <w:pPr>
      <w:suppressAutoHyphens/>
      <w:autoSpaceDE w:val="0"/>
      <w:spacing w:after="242" w:line="240" w:lineRule="auto"/>
    </w:pPr>
    <w:rPr>
      <w:rFonts w:ascii="Times New Roman" w:eastAsia="Times New Roman" w:hAnsi="Times New Roman" w:cs="Times New Roman"/>
      <w:sz w:val="20"/>
      <w:szCs w:val="24"/>
      <w:lang w:eastAsia="ar-SA"/>
    </w:rPr>
  </w:style>
  <w:style w:type="paragraph" w:customStyle="1" w:styleId="listanonnumerata">
    <w:name w:val="lista non numerata"/>
    <w:basedOn w:val="Normale"/>
    <w:rsid w:val="00D90182"/>
    <w:pPr>
      <w:tabs>
        <w:tab w:val="left" w:pos="360"/>
      </w:tabs>
      <w:suppressAutoHyphens/>
      <w:spacing w:line="240" w:lineRule="auto"/>
      <w:ind w:left="360" w:hanging="360"/>
    </w:pPr>
    <w:rPr>
      <w:rFonts w:ascii="Times New Roman" w:eastAsia="Times New Roman" w:hAnsi="Times New Roman" w:cs="Times New Roman"/>
      <w:sz w:val="24"/>
      <w:szCs w:val="24"/>
      <w:lang w:val="en-US" w:eastAsia="ar-SA"/>
    </w:rPr>
  </w:style>
  <w:style w:type="paragraph" w:customStyle="1" w:styleId="spara">
    <w:name w:val="spara"/>
    <w:basedOn w:val="Normale"/>
    <w:next w:val="Normale"/>
    <w:rsid w:val="00D90182"/>
    <w:pPr>
      <w:suppressAutoHyphens/>
      <w:spacing w:line="240" w:lineRule="auto"/>
      <w:jc w:val="both"/>
    </w:pPr>
    <w:rPr>
      <w:rFonts w:ascii="Times New Roman" w:eastAsia="Times New Roman" w:hAnsi="Times New Roman" w:cs="Times New Roman"/>
      <w:sz w:val="24"/>
      <w:szCs w:val="20"/>
      <w:lang w:val="en-US" w:eastAsia="ar-SA"/>
    </w:rPr>
  </w:style>
  <w:style w:type="paragraph" w:customStyle="1" w:styleId="Sottoparagrafo">
    <w:name w:val="Sotto paragrafo"/>
    <w:basedOn w:val="Titolo3"/>
    <w:next w:val="Normale"/>
    <w:rsid w:val="00D90182"/>
    <w:pPr>
      <w:tabs>
        <w:tab w:val="clear" w:pos="720"/>
        <w:tab w:val="left" w:pos="360"/>
      </w:tabs>
      <w:autoSpaceDE/>
      <w:spacing w:before="360"/>
      <w:ind w:left="360" w:right="-48" w:hanging="360"/>
      <w:jc w:val="both"/>
    </w:pPr>
    <w:rPr>
      <w:rFonts w:ascii="Verdana" w:hAnsi="Verdana"/>
      <w:b w:val="0"/>
      <w:i/>
    </w:rPr>
  </w:style>
  <w:style w:type="paragraph" w:customStyle="1" w:styleId="particolare">
    <w:name w:val="particolare"/>
    <w:basedOn w:val="Sottoparagrafo"/>
    <w:next w:val="Normale"/>
    <w:rsid w:val="00D90182"/>
    <w:rPr>
      <w:sz w:val="24"/>
    </w:rPr>
  </w:style>
  <w:style w:type="paragraph" w:customStyle="1" w:styleId="TestoGiustificato">
    <w:name w:val="Testo_Giustificato"/>
    <w:basedOn w:val="Corpotesto"/>
    <w:rsid w:val="00D90182"/>
    <w:pPr>
      <w:widowControl/>
      <w:ind w:firstLine="284"/>
    </w:pPr>
    <w:rPr>
      <w:rFonts w:ascii="Verdana" w:hAnsi="Verdana"/>
      <w:szCs w:val="24"/>
    </w:rPr>
  </w:style>
  <w:style w:type="paragraph" w:customStyle="1" w:styleId="Caption1">
    <w:name w:val="Caption1"/>
    <w:basedOn w:val="Normale"/>
    <w:rsid w:val="00D90182"/>
    <w:pPr>
      <w:suppressAutoHyphens/>
      <w:spacing w:line="240" w:lineRule="auto"/>
      <w:ind w:firstLine="709"/>
      <w:jc w:val="center"/>
    </w:pPr>
    <w:rPr>
      <w:rFonts w:ascii="Verdana" w:eastAsia="Times New Roman" w:hAnsi="Verdana" w:cs="Times New Roman"/>
      <w:sz w:val="20"/>
      <w:szCs w:val="24"/>
      <w:lang w:eastAsia="ar-SA"/>
    </w:rPr>
  </w:style>
  <w:style w:type="paragraph" w:customStyle="1" w:styleId="m">
    <w:name w:val="m"/>
    <w:basedOn w:val="Normale"/>
    <w:rsid w:val="00D90182"/>
    <w:pPr>
      <w:suppressAutoHyphens/>
      <w:spacing w:line="240" w:lineRule="auto"/>
      <w:jc w:val="both"/>
    </w:pPr>
    <w:rPr>
      <w:rFonts w:ascii="Times New Roman" w:eastAsia="Times New Roman" w:hAnsi="Times New Roman" w:cs="Times New Roman"/>
      <w:sz w:val="24"/>
      <w:szCs w:val="20"/>
      <w:lang w:eastAsia="ar-SA"/>
    </w:rPr>
  </w:style>
  <w:style w:type="paragraph" w:customStyle="1" w:styleId="Default">
    <w:name w:val="Default"/>
    <w:rsid w:val="00D90182"/>
    <w:pPr>
      <w:suppressAutoHyphens/>
      <w:autoSpaceDE w:val="0"/>
      <w:spacing w:after="0" w:line="240" w:lineRule="auto"/>
    </w:pPr>
    <w:rPr>
      <w:rFonts w:ascii="Arial" w:eastAsia="Arial" w:hAnsi="Arial" w:cs="Arial"/>
      <w:color w:val="000000"/>
      <w:sz w:val="24"/>
      <w:szCs w:val="24"/>
      <w:lang w:val="it-IT" w:eastAsia="ar-SA"/>
    </w:rPr>
  </w:style>
  <w:style w:type="paragraph" w:customStyle="1" w:styleId="domandarisposta1">
    <w:name w:val="domandarisposta1"/>
    <w:basedOn w:val="Normale"/>
    <w:rsid w:val="00D90182"/>
    <w:pPr>
      <w:suppressAutoHyphens/>
      <w:spacing w:before="200" w:line="240" w:lineRule="auto"/>
    </w:pPr>
    <w:rPr>
      <w:rFonts w:ascii="Times New Roman" w:eastAsia="Times New Roman" w:hAnsi="Times New Roman" w:cs="Times New Roman"/>
      <w:sz w:val="24"/>
      <w:szCs w:val="24"/>
      <w:lang w:eastAsia="ar-SA"/>
    </w:rPr>
  </w:style>
  <w:style w:type="paragraph" w:customStyle="1" w:styleId="NormaleInterlineadoppia">
    <w:name w:val="Normale + Interlinea doppia"/>
    <w:basedOn w:val="Normale"/>
    <w:rsid w:val="00D90182"/>
    <w:pPr>
      <w:suppressAutoHyphens/>
      <w:spacing w:before="120" w:line="480" w:lineRule="auto"/>
      <w:ind w:firstLine="567"/>
      <w:jc w:val="both"/>
    </w:pPr>
    <w:rPr>
      <w:rFonts w:ascii="Bookman Old Style" w:eastAsia="Times New Roman" w:hAnsi="Bookman Old Style" w:cs="Times New Roman"/>
      <w:szCs w:val="20"/>
      <w:lang w:eastAsia="ar-SA"/>
    </w:rPr>
  </w:style>
  <w:style w:type="paragraph" w:customStyle="1" w:styleId="TitoloAppendice1">
    <w:name w:val="Titolo Appendice 1"/>
    <w:basedOn w:val="Titolo1"/>
    <w:next w:val="Normale"/>
    <w:rsid w:val="00D90182"/>
    <w:pPr>
      <w:pageBreakBefore/>
      <w:pBdr>
        <w:bottom w:val="single" w:sz="40" w:space="1" w:color="808080"/>
      </w:pBdr>
      <w:tabs>
        <w:tab w:val="left" w:pos="2160"/>
      </w:tabs>
      <w:spacing w:before="480"/>
      <w:ind w:left="0" w:firstLine="0"/>
    </w:pPr>
    <w:rPr>
      <w:rFonts w:ascii="Trebuchet MS" w:hAnsi="Trebuchet MS"/>
      <w:b w:val="0"/>
      <w:sz w:val="36"/>
      <w:szCs w:val="20"/>
    </w:rPr>
  </w:style>
  <w:style w:type="paragraph" w:customStyle="1" w:styleId="TitoloAppendice2">
    <w:name w:val="Titolo Appendice 2"/>
    <w:basedOn w:val="Titolo2"/>
    <w:next w:val="Normale"/>
    <w:rsid w:val="00D90182"/>
    <w:pPr>
      <w:keepNext/>
      <w:keepLines/>
      <w:widowControl/>
      <w:numPr>
        <w:ilvl w:val="1"/>
        <w:numId w:val="1"/>
      </w:numPr>
      <w:pBdr>
        <w:bottom w:val="single" w:sz="4" w:space="1" w:color="000000"/>
      </w:pBdr>
      <w:tabs>
        <w:tab w:val="clear" w:pos="576"/>
        <w:tab w:val="left" w:pos="720"/>
        <w:tab w:val="num" w:pos="860"/>
      </w:tabs>
      <w:autoSpaceDE/>
      <w:spacing w:before="240" w:after="60"/>
      <w:ind w:left="860"/>
    </w:pPr>
    <w:rPr>
      <w:rFonts w:ascii="Trebuchet MS" w:hAnsi="Trebuchet MS"/>
      <w:b w:val="0"/>
      <w:szCs w:val="20"/>
    </w:rPr>
  </w:style>
  <w:style w:type="paragraph" w:customStyle="1" w:styleId="TitoloAppendice3">
    <w:name w:val="Titolo Appendice 3"/>
    <w:basedOn w:val="Titolo3"/>
    <w:next w:val="Normale"/>
    <w:rsid w:val="00D90182"/>
    <w:pPr>
      <w:tabs>
        <w:tab w:val="clear" w:pos="720"/>
        <w:tab w:val="left" w:pos="1080"/>
      </w:tabs>
      <w:autoSpaceDE/>
      <w:ind w:left="0" w:firstLine="0"/>
    </w:pPr>
    <w:rPr>
      <w:rFonts w:ascii="Trebuchet MS" w:hAnsi="Trebuchet MS" w:cs="Times New Roman"/>
      <w:sz w:val="25"/>
      <w:szCs w:val="20"/>
    </w:rPr>
  </w:style>
  <w:style w:type="paragraph" w:customStyle="1" w:styleId="TitoloAppendice4">
    <w:name w:val="Titolo Appendice 4"/>
    <w:basedOn w:val="Titolo4"/>
    <w:next w:val="Normale"/>
    <w:rsid w:val="00D90182"/>
    <w:pPr>
      <w:tabs>
        <w:tab w:val="clear" w:pos="864"/>
        <w:tab w:val="left" w:pos="1440"/>
      </w:tabs>
      <w:ind w:left="0" w:firstLine="0"/>
    </w:pPr>
    <w:rPr>
      <w:rFonts w:ascii="Trebuchet MS" w:hAnsi="Trebuchet MS"/>
      <w:bCs w:val="0"/>
      <w:sz w:val="24"/>
    </w:rPr>
  </w:style>
  <w:style w:type="paragraph" w:customStyle="1" w:styleId="TitoloAppendice5">
    <w:name w:val="Titolo Appendice 5"/>
    <w:basedOn w:val="Titolo5"/>
    <w:next w:val="Normale"/>
    <w:rsid w:val="00D90182"/>
    <w:pPr>
      <w:keepNext/>
      <w:keepLines/>
      <w:numPr>
        <w:ilvl w:val="0"/>
        <w:numId w:val="0"/>
      </w:numPr>
      <w:tabs>
        <w:tab w:val="clear" w:pos="567"/>
        <w:tab w:val="clear" w:pos="1134"/>
        <w:tab w:val="left" w:pos="1440"/>
      </w:tabs>
      <w:spacing w:after="60" w:line="240" w:lineRule="auto"/>
      <w:jc w:val="left"/>
    </w:pPr>
    <w:rPr>
      <w:rFonts w:ascii="Trebuchet MS" w:eastAsia="Times New Roman" w:hAnsi="Trebuchet MS" w:cs="Times New Roman"/>
      <w:b/>
      <w:sz w:val="20"/>
      <w:szCs w:val="20"/>
      <w:u w:val="none"/>
    </w:rPr>
  </w:style>
  <w:style w:type="paragraph" w:customStyle="1" w:styleId="TitoloAppendice6">
    <w:name w:val="Titolo Appendice 6"/>
    <w:basedOn w:val="Titolo6"/>
    <w:next w:val="Normale"/>
    <w:rsid w:val="00D90182"/>
    <w:pPr>
      <w:keepNext/>
      <w:keepLines/>
      <w:tabs>
        <w:tab w:val="clear" w:pos="1152"/>
        <w:tab w:val="left" w:pos="1800"/>
      </w:tabs>
      <w:spacing w:before="240" w:after="60" w:line="240" w:lineRule="auto"/>
      <w:ind w:left="0" w:firstLine="0"/>
      <w:jc w:val="left"/>
    </w:pPr>
    <w:rPr>
      <w:rFonts w:ascii="AvantGarde" w:hAnsi="AvantGarde"/>
      <w:b/>
      <w:sz w:val="22"/>
      <w:u w:val="none"/>
    </w:rPr>
  </w:style>
  <w:style w:type="paragraph" w:customStyle="1" w:styleId="TitoloAppendice7">
    <w:name w:val="Titolo Appendice 7"/>
    <w:basedOn w:val="Titolo7"/>
    <w:next w:val="Normale"/>
    <w:rsid w:val="00D90182"/>
    <w:pPr>
      <w:keepNext/>
      <w:keepLines/>
      <w:tabs>
        <w:tab w:val="clear" w:pos="1296"/>
        <w:tab w:val="left" w:pos="2160"/>
      </w:tabs>
      <w:spacing w:before="240" w:after="60" w:line="240" w:lineRule="auto"/>
      <w:ind w:left="0" w:firstLine="0"/>
      <w:jc w:val="left"/>
    </w:pPr>
    <w:rPr>
      <w:rFonts w:ascii="AvantGarde" w:hAnsi="AvantGarde"/>
      <w:b/>
      <w:i w:val="0"/>
      <w:sz w:val="22"/>
    </w:rPr>
  </w:style>
  <w:style w:type="paragraph" w:customStyle="1" w:styleId="TitoloAppendice8">
    <w:name w:val="Titolo Appendice 8"/>
    <w:basedOn w:val="Titolo8"/>
    <w:next w:val="Normale"/>
    <w:rsid w:val="00D90182"/>
    <w:pPr>
      <w:keepNext/>
      <w:keepLines/>
      <w:tabs>
        <w:tab w:val="clear" w:pos="1440"/>
        <w:tab w:val="left" w:pos="2520"/>
      </w:tabs>
      <w:spacing w:before="240" w:after="60" w:line="240" w:lineRule="auto"/>
      <w:ind w:left="0" w:firstLine="0"/>
      <w:jc w:val="left"/>
    </w:pPr>
    <w:rPr>
      <w:rFonts w:ascii="AvantGarde" w:hAnsi="AvantGarde"/>
      <w:b/>
      <w:i w:val="0"/>
      <w:sz w:val="22"/>
    </w:rPr>
  </w:style>
  <w:style w:type="paragraph" w:customStyle="1" w:styleId="TitoloAppendice9">
    <w:name w:val="Titolo Appendice 9"/>
    <w:basedOn w:val="Titolo9"/>
    <w:next w:val="Normale"/>
    <w:rsid w:val="00D90182"/>
    <w:pPr>
      <w:keepNext/>
      <w:keepLines/>
      <w:tabs>
        <w:tab w:val="clear" w:pos="1584"/>
        <w:tab w:val="left" w:pos="2880"/>
      </w:tabs>
      <w:spacing w:before="240" w:after="60" w:line="240" w:lineRule="auto"/>
      <w:ind w:left="0" w:firstLine="0"/>
      <w:jc w:val="left"/>
    </w:pPr>
    <w:rPr>
      <w:rFonts w:ascii="AvantGarde" w:hAnsi="AvantGarde"/>
      <w:b/>
      <w:i w:val="0"/>
      <w:sz w:val="22"/>
    </w:rPr>
  </w:style>
  <w:style w:type="paragraph" w:customStyle="1" w:styleId="Equation">
    <w:name w:val="Equation"/>
    <w:basedOn w:val="Normale"/>
    <w:next w:val="Normale"/>
    <w:rsid w:val="00D90182"/>
    <w:pPr>
      <w:suppressAutoHyphens/>
      <w:autoSpaceDE w:val="0"/>
      <w:spacing w:before="260" w:after="260" w:line="240" w:lineRule="auto"/>
    </w:pPr>
    <w:rPr>
      <w:rFonts w:ascii="DAMGAD+TimesNewRoman" w:eastAsia="Times New Roman" w:hAnsi="DAMGAD+TimesNewRoman" w:cs="Times New Roman"/>
      <w:sz w:val="24"/>
      <w:szCs w:val="24"/>
      <w:lang w:eastAsia="ar-SA"/>
    </w:rPr>
  </w:style>
  <w:style w:type="paragraph" w:customStyle="1" w:styleId="Numeroelenco1">
    <w:name w:val="Numero elenco1"/>
    <w:basedOn w:val="Normale"/>
    <w:rsid w:val="00D90182"/>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formula">
    <w:name w:val="formula"/>
    <w:basedOn w:val="Normale"/>
    <w:rsid w:val="00D90182"/>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Pa5">
    <w:name w:val="Pa5"/>
    <w:basedOn w:val="Default"/>
    <w:next w:val="Default"/>
    <w:rsid w:val="00D90182"/>
    <w:pPr>
      <w:spacing w:line="201" w:lineRule="atLeast"/>
    </w:pPr>
    <w:rPr>
      <w:rFonts w:ascii="Times LT Std" w:hAnsi="Times LT Std" w:cs="Times New Roman"/>
      <w:color w:val="auto"/>
    </w:rPr>
  </w:style>
  <w:style w:type="paragraph" w:customStyle="1" w:styleId="Interlinea7">
    <w:name w:val="Interlinea 7"/>
    <w:basedOn w:val="Normale"/>
    <w:rsid w:val="00D90182"/>
    <w:pPr>
      <w:suppressAutoHyphens/>
      <w:spacing w:line="140" w:lineRule="exact"/>
      <w:jc w:val="both"/>
    </w:pPr>
    <w:rPr>
      <w:rFonts w:ascii="Arial" w:eastAsia="Times New Roman" w:hAnsi="Arial" w:cs="Times New Roman"/>
      <w:sz w:val="24"/>
      <w:szCs w:val="24"/>
      <w:lang w:eastAsia="ar-SA"/>
    </w:rPr>
  </w:style>
  <w:style w:type="paragraph" w:styleId="Indice1">
    <w:name w:val="index 1"/>
    <w:basedOn w:val="Normale"/>
    <w:next w:val="Normale"/>
    <w:autoRedefine/>
    <w:uiPriority w:val="99"/>
    <w:unhideWhenUsed/>
    <w:rsid w:val="00D90182"/>
    <w:pPr>
      <w:widowControl w:val="0"/>
      <w:suppressAutoHyphens/>
      <w:autoSpaceDE w:val="0"/>
      <w:spacing w:line="240" w:lineRule="auto"/>
      <w:ind w:left="240" w:hanging="240"/>
    </w:pPr>
    <w:rPr>
      <w:rFonts w:ascii="Arial" w:eastAsia="Times New Roman" w:hAnsi="Arial" w:cs="Times New Roman"/>
      <w:sz w:val="24"/>
      <w:szCs w:val="24"/>
      <w:lang w:eastAsia="ar-SA"/>
    </w:rPr>
  </w:style>
  <w:style w:type="paragraph" w:styleId="Titoloindice">
    <w:name w:val="index heading"/>
    <w:basedOn w:val="Intestazione2"/>
    <w:rsid w:val="00D90182"/>
    <w:pPr>
      <w:widowControl w:val="0"/>
      <w:suppressLineNumbers/>
      <w:autoSpaceDE w:val="0"/>
      <w:spacing w:line="240" w:lineRule="auto"/>
      <w:ind w:firstLine="0"/>
      <w:jc w:val="left"/>
    </w:pPr>
    <w:rPr>
      <w:b/>
      <w:bCs/>
      <w:sz w:val="32"/>
      <w:szCs w:val="32"/>
    </w:rPr>
  </w:style>
  <w:style w:type="paragraph" w:customStyle="1" w:styleId="StileTitolo410ptNonGrassettoInterlineaminima15pt">
    <w:name w:val="Stile Titolo 4 + 10 pt Non Grassetto Interlinea minima 15 pt"/>
    <w:basedOn w:val="Titolo4"/>
    <w:autoRedefine/>
    <w:rsid w:val="00D90182"/>
    <w:pPr>
      <w:numPr>
        <w:ilvl w:val="3"/>
        <w:numId w:val="11"/>
      </w:numPr>
      <w:spacing w:after="60"/>
    </w:pPr>
    <w:rPr>
      <w:b/>
      <w:bCs w:val="0"/>
    </w:rPr>
  </w:style>
  <w:style w:type="paragraph" w:customStyle="1" w:styleId="StileBookAntiqua10ptInterlineaminima15pt">
    <w:name w:val="Stile Book Antiqua 10 pt Interlinea minima 15 pt"/>
    <w:basedOn w:val="Titolo4"/>
    <w:autoRedefine/>
    <w:rsid w:val="00D90182"/>
    <w:pPr>
      <w:tabs>
        <w:tab w:val="clear" w:pos="864"/>
      </w:tabs>
      <w:ind w:left="864" w:hanging="864"/>
    </w:pPr>
  </w:style>
  <w:style w:type="paragraph" w:customStyle="1" w:styleId="StileTitolo311ptNonGrassettoInterlineaminima15pt">
    <w:name w:val="Stile Titolo 3 + 11 pt Non Grassetto Interlinea minima 15 pt"/>
    <w:basedOn w:val="Titolo4"/>
    <w:autoRedefine/>
    <w:rsid w:val="00D90182"/>
    <w:pPr>
      <w:tabs>
        <w:tab w:val="clear" w:pos="864"/>
      </w:tabs>
      <w:ind w:left="864" w:hanging="864"/>
    </w:pPr>
    <w:rPr>
      <w:b/>
      <w:bCs w:val="0"/>
      <w:sz w:val="22"/>
    </w:rPr>
  </w:style>
  <w:style w:type="paragraph" w:customStyle="1" w:styleId="StileStileTitolo411ptNonGrassettoInterlineaminima15pt">
    <w:name w:val="Stile Stile Titolo 4 + 11 pt Non Grassetto Interlinea minima 15 pt ..."/>
    <w:basedOn w:val="StileTitolo411ptNonGrassettoInterlineaminima15pt"/>
    <w:autoRedefine/>
    <w:rsid w:val="00D90182"/>
    <w:pPr>
      <w:tabs>
        <w:tab w:val="num" w:pos="864"/>
      </w:tabs>
      <w:spacing w:after="120"/>
      <w:jc w:val="both"/>
    </w:pPr>
    <w:rPr>
      <w:b/>
      <w:bCs w:val="0"/>
      <w:i/>
    </w:rPr>
  </w:style>
  <w:style w:type="paragraph" w:customStyle="1" w:styleId="StileTitolo311ptNonGrassettoInterlineaminima15pt1">
    <w:name w:val="Stile Titolo 3 + 11 pt Non Grassetto Interlinea minima 15 pt1"/>
    <w:basedOn w:val="Titolo4"/>
    <w:autoRedefine/>
    <w:rsid w:val="00D90182"/>
    <w:pPr>
      <w:tabs>
        <w:tab w:val="clear" w:pos="864"/>
      </w:tabs>
      <w:ind w:left="864" w:hanging="864"/>
    </w:pPr>
    <w:rPr>
      <w:b/>
      <w:bCs w:val="0"/>
      <w:sz w:val="22"/>
    </w:rPr>
  </w:style>
  <w:style w:type="paragraph" w:customStyle="1" w:styleId="StileTitolo4BookAntiqua10ptNonGrassettoCorsivoGiust">
    <w:name w:val="Stile Titolo 4 + Book Antiqua 10 pt Non Grassetto Corsivo Giust..."/>
    <w:basedOn w:val="Titolo4"/>
    <w:rsid w:val="00D90182"/>
    <w:pPr>
      <w:tabs>
        <w:tab w:val="clear" w:pos="864"/>
      </w:tabs>
      <w:ind w:left="864" w:hanging="864"/>
    </w:pPr>
    <w:rPr>
      <w:b/>
      <w:bCs w:val="0"/>
      <w:i w:val="0"/>
      <w:iCs/>
    </w:rPr>
  </w:style>
  <w:style w:type="paragraph" w:customStyle="1" w:styleId="Stile7">
    <w:name w:val="Stile7"/>
    <w:basedOn w:val="StileTitolo2GrassettoGiustificatoprima12ptdopo3pt"/>
    <w:rsid w:val="00D90182"/>
    <w:pPr>
      <w:numPr>
        <w:numId w:val="0"/>
      </w:numPr>
      <w:tabs>
        <w:tab w:val="num" w:pos="860"/>
      </w:tabs>
      <w:ind w:left="860" w:hanging="576"/>
    </w:pPr>
  </w:style>
  <w:style w:type="paragraph" w:customStyle="1" w:styleId="Stile8">
    <w:name w:val="Stile8"/>
    <w:basedOn w:val="Titolo3"/>
    <w:rsid w:val="00D90182"/>
    <w:pPr>
      <w:numPr>
        <w:ilvl w:val="2"/>
        <w:numId w:val="1"/>
      </w:numPr>
    </w:pPr>
    <w:rPr>
      <w:b w:val="0"/>
      <w:bCs/>
    </w:rPr>
  </w:style>
  <w:style w:type="paragraph" w:customStyle="1" w:styleId="Stile9">
    <w:name w:val="Stile9"/>
    <w:basedOn w:val="StileTitolo2GrassettoGiustificatoprima12ptdopo3pt"/>
    <w:autoRedefine/>
    <w:rsid w:val="00D90182"/>
    <w:pPr>
      <w:numPr>
        <w:numId w:val="12"/>
      </w:numPr>
    </w:pPr>
  </w:style>
  <w:style w:type="paragraph" w:styleId="Rientrocorpodeltesto2">
    <w:name w:val="Body Text Indent 2"/>
    <w:basedOn w:val="Normale"/>
    <w:link w:val="Rientrocorpodeltesto2Carattere"/>
    <w:unhideWhenUsed/>
    <w:rsid w:val="00D90182"/>
    <w:pPr>
      <w:widowControl w:val="0"/>
      <w:suppressAutoHyphens/>
      <w:autoSpaceDE w:val="0"/>
      <w:spacing w:after="120" w:line="480" w:lineRule="auto"/>
      <w:ind w:left="283"/>
    </w:pPr>
    <w:rPr>
      <w:rFonts w:ascii="Arial" w:eastAsia="Times New Roman" w:hAnsi="Arial" w:cs="Times New Roman"/>
      <w:sz w:val="24"/>
      <w:szCs w:val="24"/>
      <w:lang w:eastAsia="ar-SA"/>
    </w:rPr>
  </w:style>
  <w:style w:type="character" w:customStyle="1" w:styleId="Rientrocorpodeltesto2Carattere">
    <w:name w:val="Rientro corpo del testo 2 Carattere"/>
    <w:basedOn w:val="Carpredefinitoparagrafo"/>
    <w:link w:val="Rientrocorpodeltesto2"/>
    <w:rsid w:val="00D90182"/>
    <w:rPr>
      <w:rFonts w:ascii="Arial" w:eastAsia="Times New Roman" w:hAnsi="Arial" w:cs="Times New Roman"/>
      <w:sz w:val="24"/>
      <w:szCs w:val="24"/>
      <w:lang w:val="it-IT" w:eastAsia="ar-SA"/>
    </w:rPr>
  </w:style>
  <w:style w:type="paragraph" w:styleId="Rientrocorpodeltesto3">
    <w:name w:val="Body Text Indent 3"/>
    <w:basedOn w:val="Normale"/>
    <w:link w:val="Rientrocorpodeltesto3Carattere"/>
    <w:unhideWhenUsed/>
    <w:rsid w:val="00D90182"/>
    <w:pPr>
      <w:widowControl w:val="0"/>
      <w:suppressAutoHyphens/>
      <w:autoSpaceDE w:val="0"/>
      <w:spacing w:after="120" w:line="240" w:lineRule="auto"/>
      <w:ind w:left="283"/>
    </w:pPr>
    <w:rPr>
      <w:rFonts w:ascii="Arial" w:eastAsia="Times New Roman" w:hAnsi="Arial" w:cs="Times New Roman"/>
      <w:sz w:val="16"/>
      <w:szCs w:val="16"/>
      <w:lang w:eastAsia="ar-SA"/>
    </w:rPr>
  </w:style>
  <w:style w:type="character" w:customStyle="1" w:styleId="Rientrocorpodeltesto3Carattere">
    <w:name w:val="Rientro corpo del testo 3 Carattere"/>
    <w:basedOn w:val="Carpredefinitoparagrafo"/>
    <w:link w:val="Rientrocorpodeltesto3"/>
    <w:rsid w:val="00D90182"/>
    <w:rPr>
      <w:rFonts w:ascii="Arial" w:eastAsia="Times New Roman" w:hAnsi="Arial" w:cs="Times New Roman"/>
      <w:sz w:val="16"/>
      <w:szCs w:val="16"/>
      <w:lang w:val="it-IT" w:eastAsia="ar-SA"/>
    </w:rPr>
  </w:style>
  <w:style w:type="paragraph" w:styleId="Testocommento">
    <w:name w:val="annotation text"/>
    <w:basedOn w:val="Normale"/>
    <w:link w:val="TestocommentoCarattere"/>
    <w:rsid w:val="00D90182"/>
    <w:pPr>
      <w:spacing w:line="240" w:lineRule="auto"/>
      <w:jc w:val="center"/>
    </w:pPr>
    <w:rPr>
      <w:rFonts w:ascii="Times" w:eastAsia="Times New Roman" w:hAnsi="Times" w:cs="Times New Roman"/>
      <w:szCs w:val="20"/>
      <w:lang w:val="en-US" w:eastAsia="it-IT"/>
    </w:rPr>
  </w:style>
  <w:style w:type="character" w:customStyle="1" w:styleId="TestocommentoCarattere">
    <w:name w:val="Testo commento Carattere"/>
    <w:basedOn w:val="Carpredefinitoparagrafo"/>
    <w:link w:val="Testocommento"/>
    <w:rsid w:val="00D90182"/>
    <w:rPr>
      <w:rFonts w:ascii="Times" w:eastAsia="Times New Roman" w:hAnsi="Times" w:cs="Times New Roman"/>
      <w:szCs w:val="20"/>
      <w:lang w:eastAsia="it-IT"/>
    </w:rPr>
  </w:style>
  <w:style w:type="paragraph" w:styleId="Corpodeltesto2">
    <w:name w:val="Body Text 2"/>
    <w:basedOn w:val="Normale"/>
    <w:link w:val="Corpodeltesto2Carattere"/>
    <w:rsid w:val="00D90182"/>
    <w:pPr>
      <w:widowControl w:val="0"/>
      <w:spacing w:line="240" w:lineRule="auto"/>
    </w:pPr>
    <w:rPr>
      <w:rFonts w:ascii="Times New Roman" w:eastAsia="Times New Roman" w:hAnsi="Times New Roman" w:cs="Times New Roman"/>
      <w:sz w:val="24"/>
      <w:szCs w:val="20"/>
      <w:lang w:eastAsia="it-IT"/>
    </w:rPr>
  </w:style>
  <w:style w:type="character" w:customStyle="1" w:styleId="Corpodeltesto2Carattere">
    <w:name w:val="Corpo del testo 2 Carattere"/>
    <w:basedOn w:val="Carpredefinitoparagrafo"/>
    <w:link w:val="Corpodeltesto2"/>
    <w:rsid w:val="00D90182"/>
    <w:rPr>
      <w:rFonts w:ascii="Times New Roman" w:eastAsia="Times New Roman" w:hAnsi="Times New Roman" w:cs="Times New Roman"/>
      <w:sz w:val="24"/>
      <w:szCs w:val="20"/>
      <w:lang w:val="it-IT" w:eastAsia="it-IT"/>
    </w:rPr>
  </w:style>
  <w:style w:type="paragraph" w:styleId="Testonormale">
    <w:name w:val="Plain Text"/>
    <w:basedOn w:val="Normale"/>
    <w:link w:val="TestonormaleCarattere"/>
    <w:rsid w:val="00D90182"/>
    <w:pPr>
      <w:widowControl w:val="0"/>
      <w:spacing w:line="240" w:lineRule="auto"/>
    </w:pPr>
    <w:rPr>
      <w:rFonts w:ascii="Courier New" w:eastAsia="Times New Roman" w:hAnsi="Courier New" w:cs="Times New Roman"/>
      <w:szCs w:val="20"/>
      <w:lang w:eastAsia="it-IT"/>
    </w:rPr>
  </w:style>
  <w:style w:type="character" w:customStyle="1" w:styleId="TestonormaleCarattere">
    <w:name w:val="Testo normale Carattere"/>
    <w:basedOn w:val="Carpredefinitoparagrafo"/>
    <w:link w:val="Testonormale"/>
    <w:rsid w:val="00D90182"/>
    <w:rPr>
      <w:rFonts w:ascii="Courier New" w:eastAsia="Times New Roman" w:hAnsi="Courier New" w:cs="Times New Roman"/>
      <w:szCs w:val="20"/>
      <w:lang w:val="it-IT" w:eastAsia="it-IT"/>
    </w:rPr>
  </w:style>
  <w:style w:type="paragraph" w:styleId="Corpodeltesto3">
    <w:name w:val="Body Text 3"/>
    <w:basedOn w:val="Normale"/>
    <w:link w:val="Corpodeltesto3Carattere"/>
    <w:rsid w:val="00D90182"/>
    <w:pPr>
      <w:spacing w:line="300" w:lineRule="atLeast"/>
      <w:ind w:right="-1"/>
      <w:jc w:val="both"/>
    </w:pPr>
    <w:rPr>
      <w:rFonts w:ascii="Book Antiqua" w:eastAsia="Times New Roman" w:hAnsi="Book Antiqua" w:cs="Times New Roman"/>
      <w:szCs w:val="20"/>
      <w:lang w:eastAsia="it-IT"/>
    </w:rPr>
  </w:style>
  <w:style w:type="character" w:customStyle="1" w:styleId="Corpodeltesto3Carattere">
    <w:name w:val="Corpo del testo 3 Carattere"/>
    <w:basedOn w:val="Carpredefinitoparagrafo"/>
    <w:link w:val="Corpodeltesto3"/>
    <w:rsid w:val="00D90182"/>
    <w:rPr>
      <w:rFonts w:ascii="Book Antiqua" w:eastAsia="Times New Roman" w:hAnsi="Book Antiqua" w:cs="Times New Roman"/>
      <w:szCs w:val="20"/>
      <w:lang w:val="it-IT" w:eastAsia="it-IT"/>
    </w:rPr>
  </w:style>
  <w:style w:type="paragraph" w:styleId="Numeroelenco">
    <w:name w:val="List Number"/>
    <w:basedOn w:val="Normale"/>
    <w:rsid w:val="00D90182"/>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ileTitolo411ptGrassetto">
    <w:name w:val="Stile Titolo 4 + 11 pt Grassetto"/>
    <w:basedOn w:val="Titolo4"/>
    <w:rsid w:val="00D90182"/>
    <w:pPr>
      <w:tabs>
        <w:tab w:val="clear" w:pos="864"/>
      </w:tabs>
      <w:ind w:left="864" w:hanging="864"/>
    </w:pPr>
    <w:rPr>
      <w:iCs/>
    </w:rPr>
  </w:style>
  <w:style w:type="character" w:customStyle="1" w:styleId="Titolo5Carattere1">
    <w:name w:val="Titolo 5 Carattere1"/>
    <w:rsid w:val="00D90182"/>
    <w:rPr>
      <w:rFonts w:ascii="Book Antiqua" w:hAnsi="Book Antiqua"/>
      <w:i/>
      <w:sz w:val="22"/>
      <w:lang w:eastAsia="ar-SA"/>
    </w:rPr>
  </w:style>
  <w:style w:type="paragraph" w:customStyle="1" w:styleId="Normal10pt">
    <w:name w:val="Normal + 10 pt"/>
    <w:aliases w:val="Line spacing:  single"/>
    <w:basedOn w:val="Normale"/>
    <w:rsid w:val="00D90182"/>
    <w:pPr>
      <w:keepNext/>
      <w:keepLines/>
      <w:tabs>
        <w:tab w:val="num" w:pos="0"/>
        <w:tab w:val="left" w:pos="900"/>
      </w:tabs>
      <w:spacing w:line="240" w:lineRule="auto"/>
      <w:ind w:firstLine="284"/>
      <w:jc w:val="both"/>
    </w:pPr>
    <w:rPr>
      <w:rFonts w:ascii="Book Antiqua" w:eastAsia="Times New Roman" w:hAnsi="Book Antiqua" w:cs="Times New Roman"/>
      <w:sz w:val="20"/>
      <w:szCs w:val="20"/>
      <w:lang w:eastAsia="it-IT"/>
    </w:rPr>
  </w:style>
  <w:style w:type="character" w:customStyle="1" w:styleId="Char">
    <w:name w:val="Char"/>
    <w:rsid w:val="00D90182"/>
    <w:rPr>
      <w:rFonts w:ascii="Book Antiqua" w:hAnsi="Book Antiqua"/>
      <w:b/>
      <w:sz w:val="18"/>
      <w:lang w:val="it-IT" w:eastAsia="it-IT" w:bidi="ar-SA"/>
    </w:rPr>
  </w:style>
  <w:style w:type="character" w:customStyle="1" w:styleId="texhtml">
    <w:name w:val="texhtml"/>
    <w:rsid w:val="00D90182"/>
    <w:rPr>
      <w:rFonts w:ascii="Times New Roman" w:hAnsi="Times New Roman" w:cs="Times New Roman" w:hint="default"/>
      <w:sz w:val="29"/>
      <w:szCs w:val="29"/>
    </w:rPr>
  </w:style>
  <w:style w:type="character" w:customStyle="1" w:styleId="google-src-text1">
    <w:name w:val="google-src-text1"/>
    <w:rsid w:val="00D90182"/>
    <w:rPr>
      <w:vanish/>
      <w:webHidden w:val="0"/>
      <w:specVanish w:val="0"/>
    </w:rPr>
  </w:style>
  <w:style w:type="character" w:customStyle="1" w:styleId="editsection">
    <w:name w:val="editsection"/>
    <w:rsid w:val="00D90182"/>
    <w:rPr>
      <w:vanish/>
      <w:webHidden w:val="0"/>
      <w:specVanish w:val="0"/>
    </w:rPr>
  </w:style>
  <w:style w:type="character" w:customStyle="1" w:styleId="Hyperlink1">
    <w:name w:val="Hyperlink1"/>
    <w:rsid w:val="00D90182"/>
    <w:rPr>
      <w:rFonts w:ascii="Tahoma" w:hAnsi="Tahoma" w:cs="Tahoma" w:hint="default"/>
      <w:color w:val="0000FF"/>
      <w:sz w:val="22"/>
      <w:szCs w:val="22"/>
      <w:u w:val="single"/>
    </w:rPr>
  </w:style>
  <w:style w:type="paragraph" w:styleId="Testodelblocco">
    <w:name w:val="Block Text"/>
    <w:basedOn w:val="Normale"/>
    <w:rsid w:val="00D90182"/>
    <w:pPr>
      <w:spacing w:line="240" w:lineRule="auto"/>
      <w:ind w:left="1701" w:right="1700"/>
      <w:jc w:val="both"/>
    </w:pPr>
    <w:rPr>
      <w:rFonts w:ascii="Times New Roman" w:eastAsia="Times New Roman" w:hAnsi="Times New Roman" w:cs="Times New Roman"/>
      <w:b/>
      <w:bCs/>
      <w:sz w:val="20"/>
      <w:szCs w:val="20"/>
      <w:lang w:eastAsia="it-IT"/>
    </w:rPr>
  </w:style>
  <w:style w:type="paragraph" w:customStyle="1" w:styleId="texteglossaire">
    <w:name w:val="texteglossaire"/>
    <w:basedOn w:val="Normale"/>
    <w:rsid w:val="00D90182"/>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yle1">
    <w:name w:val="Style1"/>
    <w:basedOn w:val="Sommario6"/>
    <w:autoRedefine/>
    <w:rsid w:val="00D90182"/>
    <w:pPr>
      <w:tabs>
        <w:tab w:val="left" w:pos="2669"/>
        <w:tab w:val="right" w:leader="dot" w:pos="9061"/>
      </w:tabs>
      <w:jc w:val="both"/>
    </w:pPr>
    <w:rPr>
      <w:noProof/>
      <w:lang w:eastAsia="it-IT"/>
    </w:rPr>
  </w:style>
  <w:style w:type="paragraph" w:customStyle="1" w:styleId="Stile11">
    <w:name w:val="Stile11"/>
    <w:basedOn w:val="Titolo4"/>
    <w:qFormat/>
    <w:rsid w:val="00D90182"/>
    <w:pPr>
      <w:keepNext w:val="0"/>
      <w:numPr>
        <w:numId w:val="13"/>
      </w:numPr>
    </w:pPr>
    <w:rPr>
      <w:bCs w:val="0"/>
      <w:sz w:val="22"/>
    </w:rPr>
  </w:style>
  <w:style w:type="paragraph" w:customStyle="1" w:styleId="Stile10">
    <w:name w:val="Stile10"/>
    <w:basedOn w:val="Titolo4"/>
    <w:link w:val="Stile10Carattere"/>
    <w:qFormat/>
    <w:rsid w:val="00D90182"/>
    <w:pPr>
      <w:keepNext w:val="0"/>
      <w:tabs>
        <w:tab w:val="clear" w:pos="864"/>
      </w:tabs>
      <w:ind w:left="1004" w:hanging="360"/>
    </w:pPr>
    <w:rPr>
      <w:bCs w:val="0"/>
    </w:rPr>
  </w:style>
  <w:style w:type="character" w:customStyle="1" w:styleId="Stile10Carattere">
    <w:name w:val="Stile10 Carattere"/>
    <w:basedOn w:val="Titolo4Carattere"/>
    <w:link w:val="Stile10"/>
    <w:rsid w:val="00D90182"/>
    <w:rPr>
      <w:rFonts w:ascii="Book Antiqua" w:eastAsia="Times New Roman" w:hAnsi="Book Antiqua" w:cs="Times New Roman"/>
      <w:bCs w:val="0"/>
      <w:i/>
      <w:sz w:val="20"/>
      <w:szCs w:val="20"/>
      <w:lang w:val="it-IT" w:eastAsia="ar-SA"/>
    </w:rPr>
  </w:style>
  <w:style w:type="paragraph" w:customStyle="1" w:styleId="Stile12">
    <w:name w:val="Stile12"/>
    <w:basedOn w:val="StileTitolo410ptNonGrassetto"/>
    <w:next w:val="Normale"/>
    <w:qFormat/>
    <w:rsid w:val="00D90182"/>
  </w:style>
  <w:style w:type="paragraph" w:customStyle="1" w:styleId="Stile13">
    <w:name w:val="Stile13"/>
    <w:basedOn w:val="Titolo4"/>
    <w:qFormat/>
    <w:rsid w:val="00D90182"/>
    <w:pPr>
      <w:keepNext w:val="0"/>
      <w:numPr>
        <w:numId w:val="14"/>
      </w:numPr>
    </w:pPr>
    <w:rPr>
      <w:bCs w:val="0"/>
      <w:sz w:val="22"/>
    </w:rPr>
  </w:style>
  <w:style w:type="paragraph" w:customStyle="1" w:styleId="Stile14">
    <w:name w:val="Stile14"/>
    <w:basedOn w:val="Titolo5"/>
    <w:qFormat/>
    <w:rsid w:val="00D90182"/>
    <w:pPr>
      <w:tabs>
        <w:tab w:val="clear" w:pos="567"/>
        <w:tab w:val="clear" w:pos="2852"/>
        <w:tab w:val="num" w:pos="1008"/>
      </w:tabs>
      <w:ind w:left="1009" w:hanging="1009"/>
    </w:pPr>
    <w:rPr>
      <w:rFonts w:eastAsia="Times New Roman" w:cs="Times New Roman"/>
      <w:sz w:val="20"/>
      <w:szCs w:val="20"/>
    </w:rPr>
  </w:style>
  <w:style w:type="numbering" w:customStyle="1" w:styleId="Nessunelenco2">
    <w:name w:val="Nessun elenco2"/>
    <w:next w:val="Nessunelenco"/>
    <w:uiPriority w:val="99"/>
    <w:semiHidden/>
    <w:unhideWhenUsed/>
    <w:rsid w:val="00D90182"/>
  </w:style>
  <w:style w:type="numbering" w:customStyle="1" w:styleId="Nessunelenco12">
    <w:name w:val="Nessun elenco12"/>
    <w:next w:val="Nessunelenco"/>
    <w:uiPriority w:val="99"/>
    <w:semiHidden/>
    <w:unhideWhenUsed/>
    <w:rsid w:val="00D90182"/>
  </w:style>
  <w:style w:type="character" w:customStyle="1" w:styleId="a-size-large">
    <w:name w:val="a-size-large"/>
    <w:basedOn w:val="Carpredefinitoparagrafo"/>
    <w:rsid w:val="00D90182"/>
  </w:style>
  <w:style w:type="table" w:styleId="Grigliatabella">
    <w:name w:val="Table Grid"/>
    <w:basedOn w:val="Tabellanormale"/>
    <w:uiPriority w:val="59"/>
    <w:rsid w:val="00D90182"/>
    <w:pPr>
      <w:spacing w:after="0" w:line="240" w:lineRule="auto"/>
    </w:pPr>
    <w:rPr>
      <w:rFonts w:ascii="Times New Roman" w:eastAsia="Times New Roman" w:hAnsi="Times New Roman"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ubeb02bodytextfullout">
    <w:name w:val="epub__eb02bodytextfullout"/>
    <w:basedOn w:val="Normale"/>
    <w:rsid w:val="00D90182"/>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epubeb03bodytextindented">
    <w:name w:val="epub__eb03bodytextindented"/>
    <w:basedOn w:val="Normale"/>
    <w:rsid w:val="00D90182"/>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ileTitolo3Interlineamultipla115ri">
    <w:name w:val="Stile Titolo 3 + Interlinea multipla 115 ri"/>
    <w:basedOn w:val="Titolo2"/>
    <w:rsid w:val="00D90182"/>
    <w:pPr>
      <w:keepNext/>
      <w:keepLines/>
      <w:widowControl/>
      <w:tabs>
        <w:tab w:val="left" w:pos="284"/>
        <w:tab w:val="left" w:pos="1134"/>
      </w:tabs>
      <w:suppressAutoHyphens w:val="0"/>
      <w:autoSpaceDE/>
      <w:spacing w:after="240" w:line="276" w:lineRule="auto"/>
      <w:jc w:val="both"/>
    </w:pPr>
    <w:rPr>
      <w:bCs/>
      <w:sz w:val="28"/>
      <w:szCs w:val="20"/>
    </w:rPr>
  </w:style>
  <w:style w:type="character" w:styleId="DefinizioneHTML">
    <w:name w:val="HTML Definition"/>
    <w:uiPriority w:val="99"/>
    <w:semiHidden/>
    <w:unhideWhenUsed/>
    <w:rsid w:val="00D90182"/>
    <w:rPr>
      <w:i/>
      <w:iCs/>
    </w:rPr>
  </w:style>
  <w:style w:type="character" w:customStyle="1" w:styleId="hps">
    <w:name w:val="hps"/>
    <w:rsid w:val="00D90182"/>
  </w:style>
  <w:style w:type="character" w:customStyle="1" w:styleId="atn">
    <w:name w:val="atn"/>
    <w:rsid w:val="00D90182"/>
  </w:style>
  <w:style w:type="paragraph" w:styleId="Nessunaspaziatura">
    <w:name w:val="No Spacing"/>
    <w:uiPriority w:val="1"/>
    <w:qFormat/>
    <w:rsid w:val="00D90182"/>
    <w:pPr>
      <w:suppressAutoHyphens/>
      <w:spacing w:after="0" w:line="240" w:lineRule="auto"/>
      <w:ind w:firstLine="284"/>
      <w:jc w:val="both"/>
    </w:pPr>
    <w:rPr>
      <w:rFonts w:ascii="Book Antiqua" w:eastAsia="Times New Roman" w:hAnsi="Book Antiqua" w:cs="Times New Roman"/>
      <w:szCs w:val="20"/>
      <w:lang w:val="it-IT" w:eastAsia="ar-SA"/>
    </w:rPr>
  </w:style>
  <w:style w:type="character" w:customStyle="1" w:styleId="ircsu">
    <w:name w:val="irc_su"/>
    <w:rsid w:val="00D90182"/>
  </w:style>
  <w:style w:type="table" w:styleId="Sfondochiaro-Colore5">
    <w:name w:val="Light Shading Accent 5"/>
    <w:basedOn w:val="Tabellanormale"/>
    <w:uiPriority w:val="60"/>
    <w:rsid w:val="00D90182"/>
    <w:pPr>
      <w:spacing w:after="0" w:line="240" w:lineRule="auto"/>
    </w:pPr>
    <w:rPr>
      <w:rFonts w:ascii="Times New Roman" w:eastAsia="Times New Roman" w:hAnsi="Times New Roman" w:cs="Times New Roman"/>
      <w:color w:val="31849B"/>
      <w:sz w:val="20"/>
      <w:szCs w:val="20"/>
      <w:lang w:val="it-IT" w:eastAsia="it-IT"/>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D90182"/>
  </w:style>
  <w:style w:type="paragraph" w:styleId="Titolosommario">
    <w:name w:val="TOC Heading"/>
    <w:basedOn w:val="Titolo1"/>
    <w:next w:val="Normale"/>
    <w:uiPriority w:val="39"/>
    <w:unhideWhenUsed/>
    <w:qFormat/>
    <w:rsid w:val="00D90182"/>
    <w:pPr>
      <w:suppressAutoHyphens w:val="0"/>
      <w:spacing w:before="480" w:after="0" w:line="276" w:lineRule="auto"/>
      <w:ind w:left="0" w:firstLine="0"/>
      <w:outlineLvl w:val="9"/>
    </w:pPr>
    <w:rPr>
      <w:rFonts w:asciiTheme="majorHAnsi" w:eastAsiaTheme="majorEastAsia" w:hAnsiTheme="majorHAnsi" w:cstheme="majorBidi"/>
      <w:bCs w:val="0"/>
      <w:color w:val="365F91" w:themeColor="accent1" w:themeShade="BF"/>
      <w:szCs w:val="28"/>
      <w:lang w:val="en-US" w:eastAsia="en-US"/>
    </w:rPr>
  </w:style>
  <w:style w:type="numbering" w:customStyle="1" w:styleId="Nessunelenco3">
    <w:name w:val="Nessun elenco3"/>
    <w:next w:val="Nessunelenco"/>
    <w:uiPriority w:val="99"/>
    <w:semiHidden/>
    <w:unhideWhenUsed/>
    <w:rsid w:val="00D90182"/>
  </w:style>
  <w:style w:type="table" w:customStyle="1" w:styleId="Grigliatabella1">
    <w:name w:val="Griglia tabella1"/>
    <w:basedOn w:val="Tabellanormale"/>
    <w:next w:val="Grigliatabella"/>
    <w:uiPriority w:val="59"/>
    <w:rsid w:val="00D90182"/>
    <w:pPr>
      <w:spacing w:after="0" w:line="240" w:lineRule="auto"/>
    </w:pPr>
    <w:rPr>
      <w:rFonts w:ascii="Times New Roman" w:eastAsia="Times New Roman" w:hAnsi="Times New Roman"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fondochiaro-Colore51">
    <w:name w:val="Sfondo chiaro - Colore 51"/>
    <w:basedOn w:val="Tabellanormale"/>
    <w:next w:val="Sfondochiaro-Colore5"/>
    <w:uiPriority w:val="60"/>
    <w:rsid w:val="00D90182"/>
    <w:pPr>
      <w:spacing w:after="0" w:line="240" w:lineRule="auto"/>
    </w:pPr>
    <w:rPr>
      <w:rFonts w:ascii="Times New Roman" w:eastAsia="Times New Roman" w:hAnsi="Times New Roman" w:cs="Times New Roman"/>
      <w:color w:val="31849B"/>
      <w:sz w:val="20"/>
      <w:szCs w:val="20"/>
      <w:lang w:val="it-IT" w:eastAsia="it-IT"/>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converted-space">
    <w:name w:val="apple-converted-space"/>
    <w:rsid w:val="00D90182"/>
  </w:style>
  <w:style w:type="character" w:customStyle="1" w:styleId="highlight">
    <w:name w:val="highlight"/>
    <w:rsid w:val="00D90182"/>
  </w:style>
  <w:style w:type="character" w:customStyle="1" w:styleId="renderedqtext">
    <w:name w:val="rendered_qtext"/>
    <w:rsid w:val="00D90182"/>
  </w:style>
  <w:style w:type="character" w:styleId="CodiceHTML">
    <w:name w:val="HTML Code"/>
    <w:uiPriority w:val="99"/>
    <w:semiHidden/>
    <w:unhideWhenUsed/>
    <w:rsid w:val="00D90182"/>
    <w:rPr>
      <w:rFonts w:ascii="Courier New" w:eastAsia="Times New Roman" w:hAnsi="Courier New" w:cs="Courier New"/>
      <w:sz w:val="20"/>
      <w:szCs w:val="20"/>
    </w:rPr>
  </w:style>
  <w:style w:type="numbering" w:customStyle="1" w:styleId="Nessunelenco13">
    <w:name w:val="Nessun elenco13"/>
    <w:next w:val="Nessunelenco"/>
    <w:uiPriority w:val="99"/>
    <w:semiHidden/>
    <w:unhideWhenUsed/>
    <w:rsid w:val="00D90182"/>
  </w:style>
  <w:style w:type="numbering" w:customStyle="1" w:styleId="Nessunelenco111">
    <w:name w:val="Nessun elenco111"/>
    <w:next w:val="Nessunelenco"/>
    <w:uiPriority w:val="99"/>
    <w:semiHidden/>
    <w:unhideWhenUsed/>
    <w:rsid w:val="00D90182"/>
  </w:style>
  <w:style w:type="numbering" w:customStyle="1" w:styleId="Nessunelenco21">
    <w:name w:val="Nessun elenco21"/>
    <w:next w:val="Nessunelenco"/>
    <w:uiPriority w:val="99"/>
    <w:semiHidden/>
    <w:unhideWhenUsed/>
    <w:rsid w:val="00D90182"/>
  </w:style>
  <w:style w:type="numbering" w:customStyle="1" w:styleId="Nessunelenco121">
    <w:name w:val="Nessun elenco121"/>
    <w:next w:val="Nessunelenco"/>
    <w:uiPriority w:val="99"/>
    <w:semiHidden/>
    <w:unhideWhenUsed/>
    <w:rsid w:val="00D90182"/>
  </w:style>
  <w:style w:type="character" w:customStyle="1" w:styleId="Carattere3">
    <w:name w:val="Carattere3"/>
    <w:rsid w:val="00D90182"/>
    <w:rPr>
      <w:rFonts w:ascii="Arial" w:hAnsi="Arial"/>
      <w:i/>
      <w:lang w:val="it-IT" w:eastAsia="it-IT" w:bidi="ar-SA"/>
    </w:rPr>
  </w:style>
  <w:style w:type="paragraph" w:customStyle="1" w:styleId="TestoPrimoParagrafo">
    <w:name w:val="TestoPrimoParagrafo"/>
    <w:basedOn w:val="Normale"/>
    <w:rsid w:val="00D90182"/>
    <w:pPr>
      <w:autoSpaceDE w:val="0"/>
      <w:autoSpaceDN w:val="0"/>
      <w:adjustRightInd w:val="0"/>
      <w:spacing w:line="288" w:lineRule="auto"/>
      <w:jc w:val="both"/>
      <w:textAlignment w:val="center"/>
    </w:pPr>
    <w:rPr>
      <w:rFonts w:ascii="Elena Regular" w:eastAsia="Times New Roman" w:hAnsi="Elena Regular" w:cs="Elena Regular"/>
      <w:color w:val="000000"/>
      <w:sz w:val="20"/>
      <w:szCs w:val="20"/>
      <w:lang w:bidi="gu-IN"/>
    </w:rPr>
  </w:style>
  <w:style w:type="paragraph" w:customStyle="1" w:styleId="Note">
    <w:name w:val="Note"/>
    <w:basedOn w:val="Normale"/>
    <w:qFormat/>
    <w:rsid w:val="00D90182"/>
    <w:pPr>
      <w:tabs>
        <w:tab w:val="left" w:pos="510"/>
      </w:tabs>
      <w:autoSpaceDE w:val="0"/>
      <w:autoSpaceDN w:val="0"/>
      <w:adjustRightInd w:val="0"/>
      <w:spacing w:line="200" w:lineRule="atLeast"/>
      <w:ind w:firstLine="283"/>
      <w:jc w:val="both"/>
      <w:textAlignment w:val="center"/>
    </w:pPr>
    <w:rPr>
      <w:rFonts w:ascii="Elena Regular" w:eastAsia="Times New Roman" w:hAnsi="Elena Regular" w:cs="Elena Regular"/>
      <w:color w:val="000000"/>
      <w:sz w:val="17"/>
      <w:szCs w:val="17"/>
      <w:lang w:bidi="gu-IN"/>
    </w:rPr>
  </w:style>
  <w:style w:type="character" w:styleId="Testosegnaposto">
    <w:name w:val="Placeholder Text"/>
    <w:basedOn w:val="Carpredefinitoparagrafo"/>
    <w:uiPriority w:val="99"/>
    <w:semiHidden/>
    <w:rsid w:val="00D90182"/>
    <w:rPr>
      <w:color w:val="808080"/>
    </w:rPr>
  </w:style>
  <w:style w:type="character" w:styleId="Rimandocommento">
    <w:name w:val="annotation reference"/>
    <w:basedOn w:val="Carpredefinitoparagrafo"/>
    <w:uiPriority w:val="99"/>
    <w:semiHidden/>
    <w:unhideWhenUsed/>
    <w:rsid w:val="00D90182"/>
    <w:rPr>
      <w:sz w:val="18"/>
      <w:szCs w:val="18"/>
    </w:rPr>
  </w:style>
  <w:style w:type="paragraph" w:styleId="Soggettocommento">
    <w:name w:val="annotation subject"/>
    <w:basedOn w:val="Testocommento"/>
    <w:next w:val="Testocommento"/>
    <w:link w:val="SoggettocommentoCarattere"/>
    <w:uiPriority w:val="99"/>
    <w:semiHidden/>
    <w:unhideWhenUsed/>
    <w:rsid w:val="00D90182"/>
    <w:pPr>
      <w:ind w:firstLine="284"/>
      <w:jc w:val="both"/>
    </w:pPr>
    <w:rPr>
      <w:rFonts w:ascii="Book Antiqua" w:hAnsi="Book Antiqua"/>
      <w:b/>
      <w:bCs/>
      <w:sz w:val="20"/>
      <w:lang w:val="it-IT"/>
    </w:rPr>
  </w:style>
  <w:style w:type="character" w:customStyle="1" w:styleId="SoggettocommentoCarattere">
    <w:name w:val="Soggetto commento Carattere"/>
    <w:basedOn w:val="TestocommentoCarattere"/>
    <w:link w:val="Soggettocommento"/>
    <w:uiPriority w:val="99"/>
    <w:semiHidden/>
    <w:rsid w:val="00D90182"/>
    <w:rPr>
      <w:rFonts w:ascii="Book Antiqua" w:eastAsia="Times New Roman" w:hAnsi="Book Antiqua" w:cs="Times New Roman"/>
      <w:b/>
      <w:bCs/>
      <w:sz w:val="20"/>
      <w:szCs w:val="20"/>
      <w:lang w:val="it-IT" w:eastAsia="it-IT"/>
    </w:rPr>
  </w:style>
  <w:style w:type="character" w:customStyle="1" w:styleId="mwe-math-mathml-inline">
    <w:name w:val="mwe-math-mathml-inline"/>
    <w:basedOn w:val="Carpredefinitoparagrafo"/>
    <w:rsid w:val="00D901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index heading" w:uiPriority="0"/>
    <w:lsdException w:name="caption" w:uiPriority="35" w:qFormat="1"/>
    <w:lsdException w:name="footnote reference" w:uiPriority="0"/>
    <w:lsdException w:name="line number" w:uiPriority="0"/>
    <w:lsdException w:name="page number" w:uiPriority="0"/>
    <w:lsdException w:name="endnote reference" w:uiPriority="0"/>
    <w:lsdException w:name="Lis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Plain Text" w:uiPriority="0"/>
    <w:lsdException w:name="HTML Variabl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90182"/>
    <w:pPr>
      <w:spacing w:after="0"/>
    </w:pPr>
    <w:rPr>
      <w:lang w:val="it-IT"/>
    </w:rPr>
  </w:style>
  <w:style w:type="paragraph" w:styleId="Titolo1">
    <w:name w:val="heading 1"/>
    <w:basedOn w:val="Normale"/>
    <w:next w:val="Normale"/>
    <w:link w:val="Titolo1Carattere"/>
    <w:autoRedefine/>
    <w:qFormat/>
    <w:rsid w:val="00D90182"/>
    <w:pPr>
      <w:keepNext/>
      <w:keepLines/>
      <w:suppressAutoHyphens/>
      <w:spacing w:before="240" w:after="60" w:line="300" w:lineRule="atLeast"/>
      <w:ind w:left="360" w:hanging="360"/>
      <w:outlineLvl w:val="0"/>
    </w:pPr>
    <w:rPr>
      <w:rFonts w:ascii="Arial" w:eastAsia="Times New Roman" w:hAnsi="Arial" w:cs="Arial"/>
      <w:b/>
      <w:bCs/>
      <w:kern w:val="1"/>
      <w:sz w:val="32"/>
      <w:szCs w:val="32"/>
      <w:lang w:eastAsia="ar-SA"/>
    </w:rPr>
  </w:style>
  <w:style w:type="paragraph" w:styleId="Titolo2">
    <w:name w:val="heading 2"/>
    <w:aliases w:val="Titolo 2 Carattere Carattere Carattere,Titolo 2 Carattere Carattere"/>
    <w:basedOn w:val="Normale"/>
    <w:next w:val="Normale"/>
    <w:link w:val="Titolo2Carattere"/>
    <w:qFormat/>
    <w:rsid w:val="00D90182"/>
    <w:pPr>
      <w:widowControl w:val="0"/>
      <w:tabs>
        <w:tab w:val="num" w:pos="860"/>
      </w:tabs>
      <w:suppressAutoHyphens/>
      <w:autoSpaceDE w:val="0"/>
      <w:spacing w:before="360" w:after="120" w:line="240" w:lineRule="auto"/>
      <w:ind w:left="860" w:hanging="576"/>
      <w:outlineLvl w:val="1"/>
    </w:pPr>
    <w:rPr>
      <w:rFonts w:ascii="Arial" w:eastAsia="Times New Roman" w:hAnsi="Arial" w:cs="Times New Roman"/>
      <w:b/>
      <w:sz w:val="24"/>
      <w:szCs w:val="24"/>
      <w:lang w:eastAsia="ar-SA"/>
    </w:rPr>
  </w:style>
  <w:style w:type="paragraph" w:styleId="Titolo3">
    <w:name w:val="heading 3"/>
    <w:basedOn w:val="Normale"/>
    <w:next w:val="Normale"/>
    <w:link w:val="Titolo3Carattere"/>
    <w:autoRedefine/>
    <w:qFormat/>
    <w:rsid w:val="00D90182"/>
    <w:pPr>
      <w:keepNext/>
      <w:tabs>
        <w:tab w:val="num" w:pos="720"/>
      </w:tabs>
      <w:autoSpaceDE w:val="0"/>
      <w:autoSpaceDN w:val="0"/>
      <w:adjustRightInd w:val="0"/>
      <w:spacing w:before="240" w:after="120" w:line="300" w:lineRule="atLeast"/>
      <w:ind w:left="720" w:hanging="720"/>
      <w:outlineLvl w:val="2"/>
    </w:pPr>
    <w:rPr>
      <w:rFonts w:ascii="Arial" w:eastAsia="Times New Roman" w:hAnsi="Arial" w:cs="Arial"/>
      <w:b/>
      <w:szCs w:val="26"/>
      <w:lang w:eastAsia="ar-SA"/>
    </w:rPr>
  </w:style>
  <w:style w:type="paragraph" w:styleId="Titolo4">
    <w:name w:val="heading 4"/>
    <w:basedOn w:val="Normale"/>
    <w:next w:val="Normale"/>
    <w:link w:val="Titolo4Carattere"/>
    <w:autoRedefine/>
    <w:qFormat/>
    <w:rsid w:val="00D90182"/>
    <w:pPr>
      <w:keepNext/>
      <w:tabs>
        <w:tab w:val="num" w:pos="864"/>
      </w:tabs>
      <w:autoSpaceDE w:val="0"/>
      <w:autoSpaceDN w:val="0"/>
      <w:adjustRightInd w:val="0"/>
      <w:spacing w:before="240" w:line="300" w:lineRule="atLeast"/>
      <w:ind w:left="862" w:hanging="862"/>
      <w:jc w:val="both"/>
      <w:outlineLvl w:val="3"/>
    </w:pPr>
    <w:rPr>
      <w:rFonts w:ascii="Book Antiqua" w:eastAsia="Times New Roman" w:hAnsi="Book Antiqua" w:cs="Times New Roman"/>
      <w:bCs/>
      <w:i/>
      <w:sz w:val="20"/>
      <w:szCs w:val="20"/>
      <w:lang w:eastAsia="ar-SA"/>
    </w:rPr>
  </w:style>
  <w:style w:type="paragraph" w:styleId="Titolo5">
    <w:name w:val="heading 5"/>
    <w:basedOn w:val="Normale"/>
    <w:next w:val="Normale"/>
    <w:link w:val="Titolo5Carattere"/>
    <w:qFormat/>
    <w:rsid w:val="00D20D06"/>
    <w:pPr>
      <w:numPr>
        <w:ilvl w:val="4"/>
        <w:numId w:val="1"/>
      </w:numPr>
      <w:tabs>
        <w:tab w:val="left" w:pos="567"/>
        <w:tab w:val="left" w:pos="1134"/>
      </w:tabs>
      <w:suppressAutoHyphens/>
      <w:spacing w:before="240" w:after="120" w:line="300" w:lineRule="atLeast"/>
      <w:jc w:val="both"/>
      <w:outlineLvl w:val="4"/>
    </w:pPr>
    <w:rPr>
      <w:rFonts w:ascii="Arial" w:hAnsi="Arial"/>
      <w:u w:val="single"/>
      <w:lang w:eastAsia="ar-SA"/>
    </w:rPr>
  </w:style>
  <w:style w:type="paragraph" w:styleId="Titolo6">
    <w:name w:val="heading 6"/>
    <w:basedOn w:val="Normale"/>
    <w:next w:val="Normale"/>
    <w:link w:val="Titolo6Carattere"/>
    <w:qFormat/>
    <w:rsid w:val="00D90182"/>
    <w:pPr>
      <w:tabs>
        <w:tab w:val="num" w:pos="1152"/>
      </w:tabs>
      <w:suppressAutoHyphens/>
      <w:spacing w:line="300" w:lineRule="atLeast"/>
      <w:ind w:left="1152" w:hanging="1152"/>
      <w:jc w:val="both"/>
      <w:outlineLvl w:val="5"/>
    </w:pPr>
    <w:rPr>
      <w:rFonts w:ascii="Times New Roman" w:eastAsia="Times New Roman" w:hAnsi="Times New Roman" w:cs="Times New Roman"/>
      <w:sz w:val="20"/>
      <w:szCs w:val="20"/>
      <w:u w:val="single"/>
      <w:lang w:eastAsia="ar-SA"/>
    </w:rPr>
  </w:style>
  <w:style w:type="paragraph" w:styleId="Titolo7">
    <w:name w:val="heading 7"/>
    <w:basedOn w:val="Normale"/>
    <w:next w:val="Normale"/>
    <w:link w:val="Titolo7Carattere"/>
    <w:qFormat/>
    <w:rsid w:val="00D90182"/>
    <w:pPr>
      <w:tabs>
        <w:tab w:val="num" w:pos="1296"/>
      </w:tabs>
      <w:suppressAutoHyphens/>
      <w:spacing w:line="300" w:lineRule="atLeast"/>
      <w:ind w:left="1296" w:hanging="1296"/>
      <w:jc w:val="both"/>
      <w:outlineLvl w:val="6"/>
    </w:pPr>
    <w:rPr>
      <w:rFonts w:ascii="Times New Roman" w:eastAsia="Times New Roman" w:hAnsi="Times New Roman" w:cs="Times New Roman"/>
      <w:i/>
      <w:sz w:val="20"/>
      <w:szCs w:val="20"/>
      <w:lang w:eastAsia="ar-SA"/>
    </w:rPr>
  </w:style>
  <w:style w:type="paragraph" w:styleId="Titolo8">
    <w:name w:val="heading 8"/>
    <w:basedOn w:val="Normale"/>
    <w:next w:val="Normale"/>
    <w:link w:val="Titolo8Carattere"/>
    <w:qFormat/>
    <w:rsid w:val="00D90182"/>
    <w:pPr>
      <w:tabs>
        <w:tab w:val="num" w:pos="1440"/>
      </w:tabs>
      <w:suppressAutoHyphens/>
      <w:spacing w:line="300" w:lineRule="atLeast"/>
      <w:ind w:left="1440" w:hanging="1440"/>
      <w:jc w:val="both"/>
      <w:outlineLvl w:val="7"/>
    </w:pPr>
    <w:rPr>
      <w:rFonts w:ascii="Times New Roman" w:eastAsia="Times New Roman" w:hAnsi="Times New Roman" w:cs="Times New Roman"/>
      <w:i/>
      <w:sz w:val="20"/>
      <w:szCs w:val="20"/>
      <w:lang w:eastAsia="ar-SA"/>
    </w:rPr>
  </w:style>
  <w:style w:type="paragraph" w:styleId="Titolo9">
    <w:name w:val="heading 9"/>
    <w:basedOn w:val="Normale"/>
    <w:next w:val="Normale"/>
    <w:link w:val="Titolo9Carattere"/>
    <w:qFormat/>
    <w:rsid w:val="00D90182"/>
    <w:pPr>
      <w:tabs>
        <w:tab w:val="num" w:pos="1584"/>
      </w:tabs>
      <w:suppressAutoHyphens/>
      <w:spacing w:line="300" w:lineRule="atLeast"/>
      <w:ind w:left="1584" w:hanging="1584"/>
      <w:jc w:val="both"/>
      <w:outlineLvl w:val="8"/>
    </w:pPr>
    <w:rPr>
      <w:rFonts w:ascii="Times New Roman" w:eastAsia="Times New Roman" w:hAnsi="Times New Roman" w:cs="Times New Roman"/>
      <w:i/>
      <w:sz w:val="20"/>
      <w:szCs w:val="20"/>
      <w:lang w:eastAsia="ar-S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5Carattere">
    <w:name w:val="Titolo 5 Carattere"/>
    <w:link w:val="Titolo5"/>
    <w:rsid w:val="00D20D06"/>
    <w:rPr>
      <w:rFonts w:ascii="Arial" w:hAnsi="Arial"/>
      <w:u w:val="single"/>
      <w:lang w:val="it-IT" w:eastAsia="ar-SA"/>
    </w:rPr>
  </w:style>
  <w:style w:type="character" w:customStyle="1" w:styleId="Titolo1Carattere">
    <w:name w:val="Titolo 1 Carattere"/>
    <w:basedOn w:val="Carpredefinitoparagrafo"/>
    <w:link w:val="Titolo1"/>
    <w:rsid w:val="00D90182"/>
    <w:rPr>
      <w:rFonts w:ascii="Arial" w:eastAsia="Times New Roman" w:hAnsi="Arial" w:cs="Arial"/>
      <w:b/>
      <w:bCs/>
      <w:kern w:val="1"/>
      <w:sz w:val="32"/>
      <w:szCs w:val="32"/>
      <w:lang w:val="it-IT" w:eastAsia="ar-SA"/>
    </w:rPr>
  </w:style>
  <w:style w:type="character" w:customStyle="1" w:styleId="Titolo2Carattere">
    <w:name w:val="Titolo 2 Carattere"/>
    <w:aliases w:val="Titolo 2 Carattere Carattere Carattere Carattere,Titolo 2 Carattere Carattere Carattere1"/>
    <w:basedOn w:val="Carpredefinitoparagrafo"/>
    <w:link w:val="Titolo2"/>
    <w:rsid w:val="00D90182"/>
    <w:rPr>
      <w:rFonts w:ascii="Arial" w:eastAsia="Times New Roman" w:hAnsi="Arial" w:cs="Times New Roman"/>
      <w:b/>
      <w:sz w:val="24"/>
      <w:szCs w:val="24"/>
      <w:lang w:val="it-IT" w:eastAsia="ar-SA"/>
    </w:rPr>
  </w:style>
  <w:style w:type="character" w:customStyle="1" w:styleId="Titolo3Carattere">
    <w:name w:val="Titolo 3 Carattere"/>
    <w:basedOn w:val="Carpredefinitoparagrafo"/>
    <w:link w:val="Titolo3"/>
    <w:rsid w:val="00D90182"/>
    <w:rPr>
      <w:rFonts w:ascii="Arial" w:eastAsia="Times New Roman" w:hAnsi="Arial" w:cs="Arial"/>
      <w:b/>
      <w:szCs w:val="26"/>
      <w:lang w:val="it-IT" w:eastAsia="ar-SA"/>
    </w:rPr>
  </w:style>
  <w:style w:type="character" w:customStyle="1" w:styleId="Titolo4Carattere">
    <w:name w:val="Titolo 4 Carattere"/>
    <w:basedOn w:val="Carpredefinitoparagrafo"/>
    <w:link w:val="Titolo4"/>
    <w:rsid w:val="00D90182"/>
    <w:rPr>
      <w:rFonts w:ascii="Book Antiqua" w:eastAsia="Times New Roman" w:hAnsi="Book Antiqua" w:cs="Times New Roman"/>
      <w:bCs/>
      <w:i/>
      <w:sz w:val="20"/>
      <w:szCs w:val="20"/>
      <w:lang w:val="it-IT" w:eastAsia="ar-SA"/>
    </w:rPr>
  </w:style>
  <w:style w:type="character" w:customStyle="1" w:styleId="Titolo6Carattere">
    <w:name w:val="Titolo 6 Carattere"/>
    <w:basedOn w:val="Carpredefinitoparagrafo"/>
    <w:link w:val="Titolo6"/>
    <w:rsid w:val="00D90182"/>
    <w:rPr>
      <w:rFonts w:ascii="Times New Roman" w:eastAsia="Times New Roman" w:hAnsi="Times New Roman" w:cs="Times New Roman"/>
      <w:sz w:val="20"/>
      <w:szCs w:val="20"/>
      <w:u w:val="single"/>
      <w:lang w:val="it-IT" w:eastAsia="ar-SA"/>
    </w:rPr>
  </w:style>
  <w:style w:type="character" w:customStyle="1" w:styleId="Titolo7Carattere">
    <w:name w:val="Titolo 7 Carattere"/>
    <w:basedOn w:val="Carpredefinitoparagrafo"/>
    <w:link w:val="Titolo7"/>
    <w:rsid w:val="00D90182"/>
    <w:rPr>
      <w:rFonts w:ascii="Times New Roman" w:eastAsia="Times New Roman" w:hAnsi="Times New Roman" w:cs="Times New Roman"/>
      <w:i/>
      <w:sz w:val="20"/>
      <w:szCs w:val="20"/>
      <w:lang w:val="it-IT" w:eastAsia="ar-SA"/>
    </w:rPr>
  </w:style>
  <w:style w:type="character" w:customStyle="1" w:styleId="Titolo8Carattere">
    <w:name w:val="Titolo 8 Carattere"/>
    <w:basedOn w:val="Carpredefinitoparagrafo"/>
    <w:link w:val="Titolo8"/>
    <w:rsid w:val="00D90182"/>
    <w:rPr>
      <w:rFonts w:ascii="Times New Roman" w:eastAsia="Times New Roman" w:hAnsi="Times New Roman" w:cs="Times New Roman"/>
      <w:i/>
      <w:sz w:val="20"/>
      <w:szCs w:val="20"/>
      <w:lang w:val="it-IT" w:eastAsia="ar-SA"/>
    </w:rPr>
  </w:style>
  <w:style w:type="character" w:customStyle="1" w:styleId="Titolo9Carattere">
    <w:name w:val="Titolo 9 Carattere"/>
    <w:basedOn w:val="Carpredefinitoparagrafo"/>
    <w:link w:val="Titolo9"/>
    <w:rsid w:val="00D90182"/>
    <w:rPr>
      <w:rFonts w:ascii="Times New Roman" w:eastAsia="Times New Roman" w:hAnsi="Times New Roman" w:cs="Times New Roman"/>
      <w:i/>
      <w:sz w:val="20"/>
      <w:szCs w:val="20"/>
      <w:lang w:val="it-IT" w:eastAsia="ar-SA"/>
    </w:rPr>
  </w:style>
  <w:style w:type="paragraph" w:styleId="Didascalia">
    <w:name w:val="caption"/>
    <w:basedOn w:val="Normale"/>
    <w:next w:val="Normale"/>
    <w:link w:val="DidascaliaCarattere"/>
    <w:uiPriority w:val="35"/>
    <w:unhideWhenUsed/>
    <w:qFormat/>
    <w:rsid w:val="00D90182"/>
    <w:pPr>
      <w:spacing w:line="240" w:lineRule="auto"/>
    </w:pPr>
    <w:rPr>
      <w:b/>
      <w:bCs/>
      <w:color w:val="4F81BD" w:themeColor="accent1"/>
      <w:sz w:val="18"/>
      <w:szCs w:val="18"/>
    </w:rPr>
  </w:style>
  <w:style w:type="paragraph" w:customStyle="1" w:styleId="BodyText21">
    <w:name w:val="Body Text 21"/>
    <w:basedOn w:val="Normale"/>
    <w:rsid w:val="00D90182"/>
    <w:pPr>
      <w:suppressAutoHyphens/>
      <w:spacing w:line="360" w:lineRule="auto"/>
      <w:jc w:val="both"/>
    </w:pPr>
    <w:rPr>
      <w:rFonts w:ascii="Times New Roman" w:eastAsia="Times New Roman" w:hAnsi="Times New Roman" w:cs="Times New Roman"/>
      <w:szCs w:val="20"/>
      <w:lang w:eastAsia="ar-SA"/>
    </w:rPr>
  </w:style>
  <w:style w:type="paragraph" w:styleId="Testofumetto">
    <w:name w:val="Balloon Text"/>
    <w:basedOn w:val="Normale"/>
    <w:link w:val="TestofumettoCarattere"/>
    <w:unhideWhenUsed/>
    <w:rsid w:val="00D90182"/>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rsid w:val="00D90182"/>
    <w:rPr>
      <w:rFonts w:ascii="Tahoma" w:hAnsi="Tahoma" w:cs="Tahoma"/>
      <w:sz w:val="16"/>
      <w:szCs w:val="16"/>
      <w:lang w:val="it-IT"/>
    </w:rPr>
  </w:style>
  <w:style w:type="numbering" w:customStyle="1" w:styleId="Nessunelenco1">
    <w:name w:val="Nessun elenco1"/>
    <w:next w:val="Nessunelenco"/>
    <w:uiPriority w:val="99"/>
    <w:semiHidden/>
    <w:unhideWhenUsed/>
    <w:rsid w:val="00D90182"/>
  </w:style>
  <w:style w:type="paragraph" w:customStyle="1" w:styleId="Rientronormale2">
    <w:name w:val="Rientro normale2"/>
    <w:basedOn w:val="Normale"/>
    <w:rsid w:val="00D90182"/>
    <w:pPr>
      <w:suppressAutoHyphens/>
      <w:spacing w:before="120" w:after="120" w:line="280" w:lineRule="atLeast"/>
      <w:ind w:left="737"/>
      <w:jc w:val="both"/>
    </w:pPr>
    <w:rPr>
      <w:rFonts w:ascii="Book Antiqua" w:eastAsia="Times New Roman" w:hAnsi="Book Antiqua" w:cs="Times New Roman"/>
      <w:i/>
      <w:szCs w:val="20"/>
      <w:lang w:eastAsia="ar-SA"/>
    </w:rPr>
  </w:style>
  <w:style w:type="character" w:customStyle="1" w:styleId="WW8Num4z0">
    <w:name w:val="WW8Num4z0"/>
    <w:rsid w:val="00D90182"/>
    <w:rPr>
      <w:rFonts w:ascii="Courier New" w:eastAsia="Times New Roman" w:hAnsi="Courier New" w:cs="Courier New"/>
    </w:rPr>
  </w:style>
  <w:style w:type="character" w:customStyle="1" w:styleId="WW8Num5z0">
    <w:name w:val="WW8Num5z0"/>
    <w:rsid w:val="00D90182"/>
    <w:rPr>
      <w:rFonts w:ascii="Courier New" w:eastAsia="Times New Roman" w:hAnsi="Courier New" w:cs="Courier New"/>
    </w:rPr>
  </w:style>
  <w:style w:type="character" w:customStyle="1" w:styleId="WW8Num6z0">
    <w:name w:val="WW8Num6z0"/>
    <w:rsid w:val="00D90182"/>
    <w:rPr>
      <w:rFonts w:ascii="Courier New" w:eastAsia="Times New Roman" w:hAnsi="Courier New" w:cs="Courier New"/>
    </w:rPr>
  </w:style>
  <w:style w:type="character" w:customStyle="1" w:styleId="WW8Num7z0">
    <w:name w:val="WW8Num7z0"/>
    <w:rsid w:val="00D90182"/>
    <w:rPr>
      <w:rFonts w:ascii="Times New Roman" w:hAnsi="Times New Roman"/>
    </w:rPr>
  </w:style>
  <w:style w:type="character" w:customStyle="1" w:styleId="WW8Num7z2">
    <w:name w:val="WW8Num7z2"/>
    <w:rsid w:val="00D90182"/>
    <w:rPr>
      <w:rFonts w:ascii="Symbol" w:hAnsi="Symbol"/>
    </w:rPr>
  </w:style>
  <w:style w:type="character" w:customStyle="1" w:styleId="WW8Num7z5">
    <w:name w:val="WW8Num7z5"/>
    <w:rsid w:val="00D90182"/>
    <w:rPr>
      <w:rFonts w:ascii="Wingdings" w:hAnsi="Wingdings"/>
    </w:rPr>
  </w:style>
  <w:style w:type="character" w:customStyle="1" w:styleId="WW8Num8z0">
    <w:name w:val="WW8Num8z0"/>
    <w:rsid w:val="00D90182"/>
    <w:rPr>
      <w:rFonts w:ascii="Symbol" w:hAnsi="Symbol"/>
    </w:rPr>
  </w:style>
  <w:style w:type="character" w:customStyle="1" w:styleId="WW8Num8z1">
    <w:name w:val="WW8Num8z1"/>
    <w:rsid w:val="00D90182"/>
    <w:rPr>
      <w:rFonts w:ascii="OpenSymbol" w:hAnsi="OpenSymbol" w:cs="OpenSymbol"/>
    </w:rPr>
  </w:style>
  <w:style w:type="character" w:customStyle="1" w:styleId="WW8Num9z0">
    <w:name w:val="WW8Num9z0"/>
    <w:rsid w:val="00D90182"/>
    <w:rPr>
      <w:rFonts w:ascii="Book Antiqua" w:hAnsi="Book Antiqua" w:cs="Times New Roman"/>
    </w:rPr>
  </w:style>
  <w:style w:type="character" w:customStyle="1" w:styleId="WW8Num9z1">
    <w:name w:val="WW8Num9z1"/>
    <w:rsid w:val="00D90182"/>
    <w:rPr>
      <w:rFonts w:ascii="OpenSymbol" w:hAnsi="OpenSymbol" w:cs="Courier New"/>
    </w:rPr>
  </w:style>
  <w:style w:type="character" w:customStyle="1" w:styleId="WW8Num10z0">
    <w:name w:val="WW8Num10z0"/>
    <w:rsid w:val="00D90182"/>
    <w:rPr>
      <w:rFonts w:ascii="Symbol" w:hAnsi="Symbol" w:cs="Courier New"/>
    </w:rPr>
  </w:style>
  <w:style w:type="character" w:customStyle="1" w:styleId="WW8Num13z0">
    <w:name w:val="WW8Num13z0"/>
    <w:rsid w:val="00D90182"/>
    <w:rPr>
      <w:rFonts w:ascii="Symbol" w:hAnsi="Symbol"/>
    </w:rPr>
  </w:style>
  <w:style w:type="character" w:customStyle="1" w:styleId="WW8Num14z0">
    <w:name w:val="WW8Num14z0"/>
    <w:rsid w:val="00D90182"/>
    <w:rPr>
      <w:rFonts w:ascii="Courier New" w:hAnsi="Courier New" w:cs="Courier New"/>
    </w:rPr>
  </w:style>
  <w:style w:type="character" w:customStyle="1" w:styleId="Caratterepredefinitoparagrafo7">
    <w:name w:val="Carattere predefinito paragrafo7"/>
    <w:rsid w:val="00D90182"/>
  </w:style>
  <w:style w:type="character" w:customStyle="1" w:styleId="WW8Num3z0">
    <w:name w:val="WW8Num3z0"/>
    <w:rsid w:val="00D90182"/>
    <w:rPr>
      <w:rFonts w:ascii="Courier New" w:eastAsia="Times New Roman" w:hAnsi="Courier New" w:cs="Courier New"/>
    </w:rPr>
  </w:style>
  <w:style w:type="character" w:customStyle="1" w:styleId="WW8Num12z0">
    <w:name w:val="WW8Num12z0"/>
    <w:rsid w:val="00D90182"/>
    <w:rPr>
      <w:rFonts w:ascii="Courier New" w:eastAsia="Times New Roman" w:hAnsi="Courier New" w:cs="Courier New"/>
    </w:rPr>
  </w:style>
  <w:style w:type="character" w:customStyle="1" w:styleId="WW8Num12z2">
    <w:name w:val="WW8Num12z2"/>
    <w:rsid w:val="00D90182"/>
    <w:rPr>
      <w:rFonts w:ascii="Wingdings" w:hAnsi="Wingdings"/>
    </w:rPr>
  </w:style>
  <w:style w:type="character" w:customStyle="1" w:styleId="WW8Num12z5">
    <w:name w:val="WW8Num12z5"/>
    <w:rsid w:val="00D90182"/>
    <w:rPr>
      <w:rFonts w:ascii="Wingdings" w:hAnsi="Wingdings"/>
    </w:rPr>
  </w:style>
  <w:style w:type="character" w:customStyle="1" w:styleId="WW8Num15z0">
    <w:name w:val="WW8Num15z0"/>
    <w:rsid w:val="00D90182"/>
    <w:rPr>
      <w:rFonts w:ascii="Courier New" w:eastAsia="Times New Roman" w:hAnsi="Courier New" w:cs="Courier New"/>
    </w:rPr>
  </w:style>
  <w:style w:type="character" w:customStyle="1" w:styleId="WW8Num17z0">
    <w:name w:val="WW8Num17z0"/>
    <w:rsid w:val="00D90182"/>
    <w:rPr>
      <w:rFonts w:ascii="Courier New" w:hAnsi="Courier New" w:cs="Courier New"/>
    </w:rPr>
  </w:style>
  <w:style w:type="character" w:customStyle="1" w:styleId="WW8Num17z1">
    <w:name w:val="WW8Num17z1"/>
    <w:rsid w:val="00D90182"/>
    <w:rPr>
      <w:rFonts w:ascii="Courier New" w:hAnsi="Courier New" w:cs="Courier New"/>
    </w:rPr>
  </w:style>
  <w:style w:type="character" w:customStyle="1" w:styleId="WW8Num17z2">
    <w:name w:val="WW8Num17z2"/>
    <w:rsid w:val="00D90182"/>
    <w:rPr>
      <w:rFonts w:ascii="Symbol" w:hAnsi="Symbol"/>
      <w:color w:val="auto"/>
      <w:sz w:val="22"/>
      <w:szCs w:val="22"/>
    </w:rPr>
  </w:style>
  <w:style w:type="character" w:customStyle="1" w:styleId="WW8Num17z3">
    <w:name w:val="WW8Num17z3"/>
    <w:rsid w:val="00D90182"/>
    <w:rPr>
      <w:rFonts w:ascii="Symbol" w:hAnsi="Symbol"/>
    </w:rPr>
  </w:style>
  <w:style w:type="character" w:customStyle="1" w:styleId="WW8Num19z0">
    <w:name w:val="WW8Num19z0"/>
    <w:rsid w:val="00D90182"/>
    <w:rPr>
      <w:rFonts w:ascii="Courier New" w:eastAsia="Times New Roman" w:hAnsi="Courier New" w:cs="Courier New"/>
    </w:rPr>
  </w:style>
  <w:style w:type="character" w:customStyle="1" w:styleId="WW8Num20z0">
    <w:name w:val="WW8Num20z0"/>
    <w:rsid w:val="00D90182"/>
    <w:rPr>
      <w:rFonts w:ascii="Courier New" w:hAnsi="Courier New" w:cs="Courier New"/>
    </w:rPr>
  </w:style>
  <w:style w:type="character" w:customStyle="1" w:styleId="WW8Num22z0">
    <w:name w:val="WW8Num22z0"/>
    <w:rsid w:val="00D90182"/>
    <w:rPr>
      <w:rFonts w:ascii="Courier New" w:eastAsia="Times New Roman" w:hAnsi="Courier New" w:cs="Courier New"/>
    </w:rPr>
  </w:style>
  <w:style w:type="character" w:customStyle="1" w:styleId="WW8Num23z0">
    <w:name w:val="WW8Num23z0"/>
    <w:rsid w:val="00D90182"/>
    <w:rPr>
      <w:rFonts w:ascii="Book Antiqua" w:hAnsi="Book Antiqua"/>
    </w:rPr>
  </w:style>
  <w:style w:type="character" w:customStyle="1" w:styleId="WW8Num23z1">
    <w:name w:val="WW8Num23z1"/>
    <w:rsid w:val="00D90182"/>
    <w:rPr>
      <w:rFonts w:ascii="OpenSymbol" w:hAnsi="OpenSymbol" w:cs="OpenSymbol"/>
    </w:rPr>
  </w:style>
  <w:style w:type="character" w:customStyle="1" w:styleId="WW8Num24z0">
    <w:name w:val="WW8Num24z0"/>
    <w:rsid w:val="00D90182"/>
    <w:rPr>
      <w:rFonts w:ascii="Symbol" w:hAnsi="Symbol"/>
    </w:rPr>
  </w:style>
  <w:style w:type="character" w:customStyle="1" w:styleId="WW8Num24z1">
    <w:name w:val="WW8Num24z1"/>
    <w:rsid w:val="00D90182"/>
    <w:rPr>
      <w:rFonts w:ascii="Courier New" w:hAnsi="Courier New" w:cs="Courier New"/>
    </w:rPr>
  </w:style>
  <w:style w:type="character" w:customStyle="1" w:styleId="WW8Num25z0">
    <w:name w:val="WW8Num25z0"/>
    <w:rsid w:val="00D90182"/>
    <w:rPr>
      <w:rFonts w:ascii="Courier New" w:eastAsia="Times New Roman" w:hAnsi="Courier New" w:cs="Courier New"/>
    </w:rPr>
  </w:style>
  <w:style w:type="character" w:customStyle="1" w:styleId="WW8Num26z0">
    <w:name w:val="WW8Num26z0"/>
    <w:rsid w:val="00D90182"/>
    <w:rPr>
      <w:rFonts w:ascii="Book Antiqua" w:eastAsia="Times New Roman" w:hAnsi="Book Antiqua" w:cs="Times New Roman"/>
      <w:i/>
      <w:sz w:val="22"/>
    </w:rPr>
  </w:style>
  <w:style w:type="character" w:customStyle="1" w:styleId="WW8Num27z0">
    <w:name w:val="WW8Num27z0"/>
    <w:rsid w:val="00D90182"/>
    <w:rPr>
      <w:rFonts w:ascii="Symbol" w:hAnsi="Symbol"/>
    </w:rPr>
  </w:style>
  <w:style w:type="character" w:customStyle="1" w:styleId="WW8Num28z0">
    <w:name w:val="WW8Num28z0"/>
    <w:rsid w:val="00D90182"/>
    <w:rPr>
      <w:rFonts w:ascii="Times New Roman" w:hAnsi="Times New Roman" w:cs="Times New Roman"/>
    </w:rPr>
  </w:style>
  <w:style w:type="character" w:customStyle="1" w:styleId="WW8Num29z0">
    <w:name w:val="WW8Num29z0"/>
    <w:rsid w:val="00D90182"/>
    <w:rPr>
      <w:rFonts w:ascii="Symbol" w:hAnsi="Symbol"/>
    </w:rPr>
  </w:style>
  <w:style w:type="character" w:customStyle="1" w:styleId="WW8Num30z0">
    <w:name w:val="WW8Num30z0"/>
    <w:rsid w:val="00D90182"/>
    <w:rPr>
      <w:rFonts w:ascii="Book Antiqua" w:eastAsia="Times New Roman" w:hAnsi="Book Antiqua" w:cs="Book Antiqua"/>
    </w:rPr>
  </w:style>
  <w:style w:type="character" w:customStyle="1" w:styleId="WW8Num30z1">
    <w:name w:val="WW8Num30z1"/>
    <w:rsid w:val="00D90182"/>
    <w:rPr>
      <w:rFonts w:ascii="Courier New" w:hAnsi="Courier New" w:cs="Courier New"/>
    </w:rPr>
  </w:style>
  <w:style w:type="character" w:customStyle="1" w:styleId="WW8Num30z2">
    <w:name w:val="WW8Num30z2"/>
    <w:rsid w:val="00D90182"/>
    <w:rPr>
      <w:rFonts w:ascii="Wingdings" w:hAnsi="Wingdings"/>
    </w:rPr>
  </w:style>
  <w:style w:type="character" w:customStyle="1" w:styleId="WW8Num32z2">
    <w:name w:val="WW8Num32z2"/>
    <w:rsid w:val="00D90182"/>
    <w:rPr>
      <w:rFonts w:ascii="Wingdings" w:hAnsi="Wingdings"/>
    </w:rPr>
  </w:style>
  <w:style w:type="character" w:customStyle="1" w:styleId="WW8Num33z0">
    <w:name w:val="WW8Num33z0"/>
    <w:rsid w:val="00D90182"/>
    <w:rPr>
      <w:rFonts w:ascii="Symbol" w:hAnsi="Symbol"/>
    </w:rPr>
  </w:style>
  <w:style w:type="character" w:customStyle="1" w:styleId="WW8Num33z1">
    <w:name w:val="WW8Num33z1"/>
    <w:rsid w:val="00D90182"/>
    <w:rPr>
      <w:rFonts w:ascii="Courier New" w:hAnsi="Courier New" w:cs="Courier New"/>
    </w:rPr>
  </w:style>
  <w:style w:type="character" w:customStyle="1" w:styleId="WW8Num33z2">
    <w:name w:val="WW8Num33z2"/>
    <w:rsid w:val="00D90182"/>
    <w:rPr>
      <w:rFonts w:ascii="Wingdings" w:hAnsi="Wingdings"/>
    </w:rPr>
  </w:style>
  <w:style w:type="character" w:customStyle="1" w:styleId="WW8Num34z0">
    <w:name w:val="WW8Num34z0"/>
    <w:rsid w:val="00D90182"/>
    <w:rPr>
      <w:rFonts w:ascii="Symbol" w:hAnsi="Symbol"/>
    </w:rPr>
  </w:style>
  <w:style w:type="character" w:customStyle="1" w:styleId="WW8Num34z1">
    <w:name w:val="WW8Num34z1"/>
    <w:rsid w:val="00D90182"/>
    <w:rPr>
      <w:rFonts w:ascii="Courier New" w:hAnsi="Courier New" w:cs="Courier New"/>
    </w:rPr>
  </w:style>
  <w:style w:type="character" w:customStyle="1" w:styleId="WW8Num34z2">
    <w:name w:val="WW8Num34z2"/>
    <w:rsid w:val="00D90182"/>
    <w:rPr>
      <w:rFonts w:ascii="Wingdings" w:hAnsi="Wingdings"/>
    </w:rPr>
  </w:style>
  <w:style w:type="character" w:customStyle="1" w:styleId="WW8Num43z0">
    <w:name w:val="WW8Num43z0"/>
    <w:rsid w:val="00D90182"/>
    <w:rPr>
      <w:rFonts w:ascii="Book Antiqua" w:eastAsia="Times New Roman" w:hAnsi="Book Antiqua" w:cs="Times New Roman"/>
    </w:rPr>
  </w:style>
  <w:style w:type="character" w:customStyle="1" w:styleId="WW8Num43z1">
    <w:name w:val="WW8Num43z1"/>
    <w:rsid w:val="00D90182"/>
    <w:rPr>
      <w:rFonts w:ascii="Courier New" w:hAnsi="Courier New" w:cs="Courier New"/>
    </w:rPr>
  </w:style>
  <w:style w:type="character" w:customStyle="1" w:styleId="WW8Num43z2">
    <w:name w:val="WW8Num43z2"/>
    <w:rsid w:val="00D90182"/>
    <w:rPr>
      <w:rFonts w:ascii="Wingdings" w:hAnsi="Wingdings"/>
    </w:rPr>
  </w:style>
  <w:style w:type="character" w:customStyle="1" w:styleId="WW8Num44z0">
    <w:name w:val="WW8Num44z0"/>
    <w:rsid w:val="00D90182"/>
    <w:rPr>
      <w:rFonts w:eastAsia="Times New Roman"/>
    </w:rPr>
  </w:style>
  <w:style w:type="character" w:customStyle="1" w:styleId="WW8Num45z0">
    <w:name w:val="WW8Num45z0"/>
    <w:rsid w:val="00D90182"/>
    <w:rPr>
      <w:rFonts w:ascii="Courier New" w:hAnsi="Courier New"/>
    </w:rPr>
  </w:style>
  <w:style w:type="character" w:customStyle="1" w:styleId="WW8Num45z1">
    <w:name w:val="WW8Num45z1"/>
    <w:rsid w:val="00D90182"/>
    <w:rPr>
      <w:rFonts w:ascii="Courier New" w:hAnsi="Courier New" w:cs="Courier New"/>
    </w:rPr>
  </w:style>
  <w:style w:type="character" w:customStyle="1" w:styleId="WW8Num45z2">
    <w:name w:val="WW8Num45z2"/>
    <w:rsid w:val="00D90182"/>
    <w:rPr>
      <w:rFonts w:ascii="Wingdings" w:hAnsi="Wingdings"/>
    </w:rPr>
  </w:style>
  <w:style w:type="character" w:customStyle="1" w:styleId="WW8Num45z3">
    <w:name w:val="WW8Num45z3"/>
    <w:rsid w:val="00D90182"/>
    <w:rPr>
      <w:rFonts w:ascii="Symbol" w:hAnsi="Symbol"/>
    </w:rPr>
  </w:style>
  <w:style w:type="character" w:customStyle="1" w:styleId="WW8Num50z0">
    <w:name w:val="WW8Num50z0"/>
    <w:rsid w:val="00D90182"/>
    <w:rPr>
      <w:rFonts w:ascii="Symbol" w:hAnsi="Symbol"/>
    </w:rPr>
  </w:style>
  <w:style w:type="character" w:customStyle="1" w:styleId="WW8Num50z1">
    <w:name w:val="WW8Num50z1"/>
    <w:rsid w:val="00D90182"/>
    <w:rPr>
      <w:rFonts w:ascii="Courier New" w:hAnsi="Courier New" w:cs="Courier New"/>
    </w:rPr>
  </w:style>
  <w:style w:type="character" w:customStyle="1" w:styleId="WW8Num50z2">
    <w:name w:val="WW8Num50z2"/>
    <w:rsid w:val="00D90182"/>
    <w:rPr>
      <w:rFonts w:ascii="Wingdings" w:hAnsi="Wingdings"/>
    </w:rPr>
  </w:style>
  <w:style w:type="character" w:customStyle="1" w:styleId="Caratterepredefinitoparagrafo6">
    <w:name w:val="Carattere predefinito paragrafo6"/>
    <w:rsid w:val="00D90182"/>
  </w:style>
  <w:style w:type="character" w:customStyle="1" w:styleId="WW8Num31z2">
    <w:name w:val="WW8Num31z2"/>
    <w:rsid w:val="00D90182"/>
    <w:rPr>
      <w:rFonts w:ascii="Wingdings" w:hAnsi="Wingdings"/>
    </w:rPr>
  </w:style>
  <w:style w:type="character" w:customStyle="1" w:styleId="Caratterepredefinitoparagrafo5">
    <w:name w:val="Carattere predefinito paragrafo5"/>
    <w:rsid w:val="00D90182"/>
  </w:style>
  <w:style w:type="character" w:customStyle="1" w:styleId="WW8Num11z0">
    <w:name w:val="WW8Num11z0"/>
    <w:rsid w:val="00D90182"/>
    <w:rPr>
      <w:rFonts w:ascii="Courier New" w:hAnsi="Courier New" w:cs="Courier New"/>
    </w:rPr>
  </w:style>
  <w:style w:type="character" w:customStyle="1" w:styleId="WW8Num14z2">
    <w:name w:val="WW8Num14z2"/>
    <w:rsid w:val="00D90182"/>
    <w:rPr>
      <w:rFonts w:ascii="Symbol" w:hAnsi="Symbol"/>
    </w:rPr>
  </w:style>
  <w:style w:type="character" w:customStyle="1" w:styleId="WW8Num14z5">
    <w:name w:val="WW8Num14z5"/>
    <w:rsid w:val="00D90182"/>
    <w:rPr>
      <w:rFonts w:ascii="Wingdings" w:hAnsi="Wingdings"/>
    </w:rPr>
  </w:style>
  <w:style w:type="character" w:customStyle="1" w:styleId="WW8Num16z0">
    <w:name w:val="WW8Num16z0"/>
    <w:rsid w:val="00D90182"/>
    <w:rPr>
      <w:rFonts w:ascii="Courier New" w:eastAsia="Times New Roman" w:hAnsi="Courier New" w:cs="Courier New"/>
    </w:rPr>
  </w:style>
  <w:style w:type="character" w:customStyle="1" w:styleId="WW8Num19z1">
    <w:name w:val="WW8Num19z1"/>
    <w:rsid w:val="00D90182"/>
    <w:rPr>
      <w:rFonts w:ascii="Courier New" w:hAnsi="Courier New" w:cs="Courier New"/>
    </w:rPr>
  </w:style>
  <w:style w:type="character" w:customStyle="1" w:styleId="WW8Num19z2">
    <w:name w:val="WW8Num19z2"/>
    <w:rsid w:val="00D90182"/>
    <w:rPr>
      <w:rFonts w:ascii="Symbol" w:hAnsi="Symbol"/>
      <w:color w:val="auto"/>
      <w:sz w:val="22"/>
      <w:szCs w:val="22"/>
    </w:rPr>
  </w:style>
  <w:style w:type="character" w:customStyle="1" w:styleId="WW8Num19z3">
    <w:name w:val="WW8Num19z3"/>
    <w:rsid w:val="00D90182"/>
    <w:rPr>
      <w:rFonts w:ascii="Symbol" w:hAnsi="Symbol"/>
    </w:rPr>
  </w:style>
  <w:style w:type="character" w:customStyle="1" w:styleId="WW8Num21z0">
    <w:name w:val="WW8Num21z0"/>
    <w:rsid w:val="00D90182"/>
    <w:rPr>
      <w:rFonts w:ascii="Courier New" w:hAnsi="Courier New" w:cs="Courier New"/>
    </w:rPr>
  </w:style>
  <w:style w:type="character" w:customStyle="1" w:styleId="WW8Num25z1">
    <w:name w:val="WW8Num25z1"/>
    <w:rsid w:val="00D90182"/>
    <w:rPr>
      <w:rFonts w:ascii="Courier New" w:hAnsi="Courier New" w:cs="Courier New"/>
    </w:rPr>
  </w:style>
  <w:style w:type="character" w:customStyle="1" w:styleId="WW8Num26z1">
    <w:name w:val="WW8Num26z1"/>
    <w:rsid w:val="00D90182"/>
    <w:rPr>
      <w:rFonts w:ascii="Courier New" w:hAnsi="Courier New" w:cs="Courier New"/>
    </w:rPr>
  </w:style>
  <w:style w:type="character" w:customStyle="1" w:styleId="WW8Num27z1">
    <w:name w:val="WW8Num27z1"/>
    <w:rsid w:val="00D90182"/>
    <w:rPr>
      <w:rFonts w:ascii="OpenSymbol" w:hAnsi="OpenSymbol" w:cs="OpenSymbol"/>
    </w:rPr>
  </w:style>
  <w:style w:type="character" w:customStyle="1" w:styleId="WW8Num28z1">
    <w:name w:val="WW8Num28z1"/>
    <w:rsid w:val="00D90182"/>
    <w:rPr>
      <w:rFonts w:ascii="Courier New" w:hAnsi="Courier New"/>
    </w:rPr>
  </w:style>
  <w:style w:type="character" w:customStyle="1" w:styleId="WW8Num29z1">
    <w:name w:val="WW8Num29z1"/>
    <w:rsid w:val="00D90182"/>
    <w:rPr>
      <w:rFonts w:ascii="Courier New" w:hAnsi="Courier New" w:cs="Courier New"/>
    </w:rPr>
  </w:style>
  <w:style w:type="character" w:customStyle="1" w:styleId="WW8Num31z0">
    <w:name w:val="WW8Num31z0"/>
    <w:rsid w:val="00D90182"/>
    <w:rPr>
      <w:rFonts w:ascii="Book Antiqua" w:eastAsia="Times New Roman" w:hAnsi="Book Antiqua" w:cs="Times New Roman"/>
    </w:rPr>
  </w:style>
  <w:style w:type="character" w:customStyle="1" w:styleId="WW8Num31z1">
    <w:name w:val="WW8Num31z1"/>
    <w:rsid w:val="00D90182"/>
    <w:rPr>
      <w:rFonts w:ascii="Courier New" w:hAnsi="Courier New" w:cs="Courier New"/>
    </w:rPr>
  </w:style>
  <w:style w:type="character" w:customStyle="1" w:styleId="WW8Num31z3">
    <w:name w:val="WW8Num31z3"/>
    <w:rsid w:val="00D90182"/>
    <w:rPr>
      <w:rFonts w:ascii="Symbol" w:hAnsi="Symbol"/>
    </w:rPr>
  </w:style>
  <w:style w:type="character" w:customStyle="1" w:styleId="WW8Num32z0">
    <w:name w:val="WW8Num32z0"/>
    <w:rsid w:val="00D90182"/>
    <w:rPr>
      <w:rFonts w:ascii="Times New Roman" w:eastAsia="Times New Roman" w:hAnsi="Times New Roman" w:cs="Times New Roman"/>
    </w:rPr>
  </w:style>
  <w:style w:type="character" w:customStyle="1" w:styleId="WW8Num32z1">
    <w:name w:val="WW8Num32z1"/>
    <w:rsid w:val="00D90182"/>
    <w:rPr>
      <w:rFonts w:ascii="Courier New" w:hAnsi="Courier New"/>
    </w:rPr>
  </w:style>
  <w:style w:type="character" w:customStyle="1" w:styleId="WW8Num32z3">
    <w:name w:val="WW8Num32z3"/>
    <w:rsid w:val="00D90182"/>
    <w:rPr>
      <w:rFonts w:ascii="Symbol" w:hAnsi="Symbol"/>
    </w:rPr>
  </w:style>
  <w:style w:type="character" w:customStyle="1" w:styleId="WW8Num33z3">
    <w:name w:val="WW8Num33z3"/>
    <w:rsid w:val="00D90182"/>
    <w:rPr>
      <w:rFonts w:ascii="Symbol" w:hAnsi="Symbol"/>
    </w:rPr>
  </w:style>
  <w:style w:type="character" w:customStyle="1" w:styleId="WW8Num35z0">
    <w:name w:val="WW8Num35z0"/>
    <w:rsid w:val="00D90182"/>
    <w:rPr>
      <w:rFonts w:ascii="Symbol" w:hAnsi="Symbol" w:cs="Courier New"/>
    </w:rPr>
  </w:style>
  <w:style w:type="character" w:customStyle="1" w:styleId="WW8Num35z1">
    <w:name w:val="WW8Num35z1"/>
    <w:rsid w:val="00D90182"/>
    <w:rPr>
      <w:rFonts w:ascii="Courier New" w:hAnsi="Courier New" w:cs="Courier New"/>
    </w:rPr>
  </w:style>
  <w:style w:type="character" w:customStyle="1" w:styleId="WW8Num35z2">
    <w:name w:val="WW8Num35z2"/>
    <w:rsid w:val="00D90182"/>
    <w:rPr>
      <w:rFonts w:ascii="Wingdings" w:hAnsi="Wingdings"/>
    </w:rPr>
  </w:style>
  <w:style w:type="character" w:customStyle="1" w:styleId="WW8Num36z0">
    <w:name w:val="WW8Num36z0"/>
    <w:rsid w:val="00D90182"/>
    <w:rPr>
      <w:rFonts w:ascii="Book Antiqua" w:eastAsia="Times New Roman" w:hAnsi="Book Antiqua" w:cs="Times New Roman"/>
    </w:rPr>
  </w:style>
  <w:style w:type="character" w:customStyle="1" w:styleId="WW8Num36z1">
    <w:name w:val="WW8Num36z1"/>
    <w:rsid w:val="00D90182"/>
    <w:rPr>
      <w:rFonts w:ascii="Courier New" w:hAnsi="Courier New" w:cs="Courier New"/>
    </w:rPr>
  </w:style>
  <w:style w:type="character" w:customStyle="1" w:styleId="WW8Num36z2">
    <w:name w:val="WW8Num36z2"/>
    <w:rsid w:val="00D90182"/>
    <w:rPr>
      <w:rFonts w:ascii="Wingdings" w:hAnsi="Wingdings"/>
    </w:rPr>
  </w:style>
  <w:style w:type="character" w:customStyle="1" w:styleId="WW8Num36z3">
    <w:name w:val="WW8Num36z3"/>
    <w:rsid w:val="00D90182"/>
    <w:rPr>
      <w:rFonts w:ascii="Symbol" w:hAnsi="Symbol"/>
    </w:rPr>
  </w:style>
  <w:style w:type="character" w:customStyle="1" w:styleId="WW8Num37z0">
    <w:name w:val="WW8Num37z0"/>
    <w:rsid w:val="00D90182"/>
    <w:rPr>
      <w:rFonts w:ascii="Symbol" w:hAnsi="Symbol"/>
    </w:rPr>
  </w:style>
  <w:style w:type="character" w:customStyle="1" w:styleId="WW8Num37z1">
    <w:name w:val="WW8Num37z1"/>
    <w:rsid w:val="00D90182"/>
    <w:rPr>
      <w:rFonts w:ascii="Courier New" w:hAnsi="Courier New" w:cs="Courier New"/>
    </w:rPr>
  </w:style>
  <w:style w:type="character" w:customStyle="1" w:styleId="WW8Num37z2">
    <w:name w:val="WW8Num37z2"/>
    <w:rsid w:val="00D90182"/>
    <w:rPr>
      <w:rFonts w:ascii="Wingdings" w:hAnsi="Wingdings"/>
    </w:rPr>
  </w:style>
  <w:style w:type="character" w:customStyle="1" w:styleId="WW8Num37z3">
    <w:name w:val="WW8Num37z3"/>
    <w:rsid w:val="00D90182"/>
    <w:rPr>
      <w:rFonts w:ascii="Symbol" w:hAnsi="Symbol"/>
    </w:rPr>
  </w:style>
  <w:style w:type="character" w:customStyle="1" w:styleId="WW8Num38z0">
    <w:name w:val="WW8Num38z0"/>
    <w:rsid w:val="00D90182"/>
    <w:rPr>
      <w:rFonts w:ascii="Book Antiqua" w:eastAsia="Times New Roman" w:hAnsi="Book Antiqua" w:cs="Times New Roman"/>
    </w:rPr>
  </w:style>
  <w:style w:type="character" w:customStyle="1" w:styleId="WW8Num38z1">
    <w:name w:val="WW8Num38z1"/>
    <w:rsid w:val="00D90182"/>
    <w:rPr>
      <w:rFonts w:ascii="Courier New" w:hAnsi="Courier New" w:cs="Courier New"/>
    </w:rPr>
  </w:style>
  <w:style w:type="character" w:customStyle="1" w:styleId="WW8Num38z2">
    <w:name w:val="WW8Num38z2"/>
    <w:rsid w:val="00D90182"/>
    <w:rPr>
      <w:rFonts w:ascii="Wingdings" w:hAnsi="Wingdings"/>
    </w:rPr>
  </w:style>
  <w:style w:type="character" w:customStyle="1" w:styleId="WW8Num38z3">
    <w:name w:val="WW8Num38z3"/>
    <w:rsid w:val="00D90182"/>
    <w:rPr>
      <w:rFonts w:ascii="Symbol" w:hAnsi="Symbol"/>
    </w:rPr>
  </w:style>
  <w:style w:type="character" w:customStyle="1" w:styleId="WW8Num39z0">
    <w:name w:val="WW8Num39z0"/>
    <w:rsid w:val="00D90182"/>
    <w:rPr>
      <w:rFonts w:ascii="Book Antiqua" w:eastAsia="Times New Roman" w:hAnsi="Book Antiqua" w:cs="Times New Roman"/>
    </w:rPr>
  </w:style>
  <w:style w:type="character" w:customStyle="1" w:styleId="WW8Num39z1">
    <w:name w:val="WW8Num39z1"/>
    <w:rsid w:val="00D90182"/>
    <w:rPr>
      <w:rFonts w:ascii="Courier New" w:hAnsi="Courier New" w:cs="Courier New"/>
    </w:rPr>
  </w:style>
  <w:style w:type="character" w:customStyle="1" w:styleId="WW8Num39z2">
    <w:name w:val="WW8Num39z2"/>
    <w:rsid w:val="00D90182"/>
    <w:rPr>
      <w:rFonts w:ascii="Wingdings" w:hAnsi="Wingdings"/>
    </w:rPr>
  </w:style>
  <w:style w:type="character" w:customStyle="1" w:styleId="WW8Num39z3">
    <w:name w:val="WW8Num39z3"/>
    <w:rsid w:val="00D90182"/>
    <w:rPr>
      <w:rFonts w:ascii="Symbol" w:hAnsi="Symbol"/>
    </w:rPr>
  </w:style>
  <w:style w:type="character" w:customStyle="1" w:styleId="WW8Num40z0">
    <w:name w:val="WW8Num40z0"/>
    <w:rsid w:val="00D90182"/>
    <w:rPr>
      <w:rFonts w:ascii="Symbol" w:hAnsi="Symbol"/>
    </w:rPr>
  </w:style>
  <w:style w:type="character" w:customStyle="1" w:styleId="WW8Num40z1">
    <w:name w:val="WW8Num40z1"/>
    <w:rsid w:val="00D90182"/>
    <w:rPr>
      <w:rFonts w:ascii="Courier New" w:hAnsi="Courier New" w:cs="Courier New"/>
    </w:rPr>
  </w:style>
  <w:style w:type="character" w:customStyle="1" w:styleId="WW8Num40z2">
    <w:name w:val="WW8Num40z2"/>
    <w:rsid w:val="00D90182"/>
    <w:rPr>
      <w:rFonts w:ascii="Wingdings" w:hAnsi="Wingdings"/>
    </w:rPr>
  </w:style>
  <w:style w:type="character" w:customStyle="1" w:styleId="WW8Num41z0">
    <w:name w:val="WW8Num41z0"/>
    <w:rsid w:val="00D90182"/>
    <w:rPr>
      <w:rFonts w:ascii="Book Antiqua" w:eastAsia="Times New Roman" w:hAnsi="Book Antiqua" w:cs="Times New Roman"/>
    </w:rPr>
  </w:style>
  <w:style w:type="character" w:customStyle="1" w:styleId="WW8Num41z1">
    <w:name w:val="WW8Num41z1"/>
    <w:rsid w:val="00D90182"/>
    <w:rPr>
      <w:rFonts w:ascii="Courier New" w:hAnsi="Courier New" w:cs="Courier New"/>
    </w:rPr>
  </w:style>
  <w:style w:type="character" w:customStyle="1" w:styleId="WW8Num41z2">
    <w:name w:val="WW8Num41z2"/>
    <w:rsid w:val="00D90182"/>
    <w:rPr>
      <w:rFonts w:ascii="Wingdings" w:hAnsi="Wingdings"/>
    </w:rPr>
  </w:style>
  <w:style w:type="character" w:customStyle="1" w:styleId="WW8Num41z3">
    <w:name w:val="WW8Num41z3"/>
    <w:rsid w:val="00D90182"/>
    <w:rPr>
      <w:rFonts w:ascii="Symbol" w:hAnsi="Symbol"/>
    </w:rPr>
  </w:style>
  <w:style w:type="character" w:customStyle="1" w:styleId="WW8Num42z0">
    <w:name w:val="WW8Num42z0"/>
    <w:rsid w:val="00D90182"/>
    <w:rPr>
      <w:rFonts w:ascii="Symbol" w:hAnsi="Symbol"/>
    </w:rPr>
  </w:style>
  <w:style w:type="character" w:customStyle="1" w:styleId="WW8Num42z1">
    <w:name w:val="WW8Num42z1"/>
    <w:rsid w:val="00D90182"/>
    <w:rPr>
      <w:rFonts w:ascii="Courier New" w:hAnsi="Courier New" w:cs="Courier New"/>
    </w:rPr>
  </w:style>
  <w:style w:type="character" w:customStyle="1" w:styleId="WW8Num42z2">
    <w:name w:val="WW8Num42z2"/>
    <w:rsid w:val="00D90182"/>
    <w:rPr>
      <w:rFonts w:ascii="Wingdings" w:hAnsi="Wingdings"/>
    </w:rPr>
  </w:style>
  <w:style w:type="character" w:customStyle="1" w:styleId="WW8Num43z3">
    <w:name w:val="WW8Num43z3"/>
    <w:rsid w:val="00D90182"/>
    <w:rPr>
      <w:rFonts w:ascii="Symbol" w:hAnsi="Symbol"/>
    </w:rPr>
  </w:style>
  <w:style w:type="character" w:customStyle="1" w:styleId="Caratterepredefinitoparagrafo4">
    <w:name w:val="Carattere predefinito paragrafo4"/>
    <w:rsid w:val="00D90182"/>
  </w:style>
  <w:style w:type="character" w:customStyle="1" w:styleId="WW8Num16z2">
    <w:name w:val="WW8Num16z2"/>
    <w:rsid w:val="00D90182"/>
    <w:rPr>
      <w:rFonts w:ascii="Wingdings" w:hAnsi="Wingdings"/>
    </w:rPr>
  </w:style>
  <w:style w:type="character" w:customStyle="1" w:styleId="WW8Num16z3">
    <w:name w:val="WW8Num16z3"/>
    <w:rsid w:val="00D90182"/>
    <w:rPr>
      <w:rFonts w:ascii="Symbol" w:hAnsi="Symbol"/>
    </w:rPr>
  </w:style>
  <w:style w:type="character" w:customStyle="1" w:styleId="WW8Num16z5">
    <w:name w:val="WW8Num16z5"/>
    <w:rsid w:val="00D90182"/>
    <w:rPr>
      <w:rFonts w:ascii="Wingdings" w:hAnsi="Wingdings"/>
    </w:rPr>
  </w:style>
  <w:style w:type="character" w:customStyle="1" w:styleId="WW8Num18z0">
    <w:name w:val="WW8Num18z0"/>
    <w:rsid w:val="00D90182"/>
    <w:rPr>
      <w:rFonts w:ascii="Book Antiqua" w:hAnsi="Book Antiqua"/>
    </w:rPr>
  </w:style>
  <w:style w:type="character" w:customStyle="1" w:styleId="WW8Num21z1">
    <w:name w:val="WW8Num21z1"/>
    <w:rsid w:val="00D90182"/>
    <w:rPr>
      <w:rFonts w:ascii="Courier New" w:hAnsi="Courier New"/>
    </w:rPr>
  </w:style>
  <w:style w:type="character" w:customStyle="1" w:styleId="WW8Num21z2">
    <w:name w:val="WW8Num21z2"/>
    <w:rsid w:val="00D90182"/>
    <w:rPr>
      <w:rFonts w:ascii="Wingdings" w:hAnsi="Wingdings"/>
    </w:rPr>
  </w:style>
  <w:style w:type="character" w:customStyle="1" w:styleId="WW8Num21z3">
    <w:name w:val="WW8Num21z3"/>
    <w:rsid w:val="00D90182"/>
    <w:rPr>
      <w:rFonts w:ascii="Symbol" w:hAnsi="Symbol"/>
    </w:rPr>
  </w:style>
  <w:style w:type="character" w:customStyle="1" w:styleId="Caratterepredefinitoparagrafo3">
    <w:name w:val="Carattere predefinito paragrafo3"/>
    <w:rsid w:val="00D90182"/>
  </w:style>
  <w:style w:type="character" w:customStyle="1" w:styleId="WW8Num27z2">
    <w:name w:val="WW8Num27z2"/>
    <w:rsid w:val="00D90182"/>
    <w:rPr>
      <w:rFonts w:ascii="Symbol" w:hAnsi="Symbol"/>
      <w:color w:val="auto"/>
      <w:sz w:val="22"/>
      <w:szCs w:val="22"/>
    </w:rPr>
  </w:style>
  <w:style w:type="character" w:customStyle="1" w:styleId="WW8Num27z3">
    <w:name w:val="WW8Num27z3"/>
    <w:rsid w:val="00D90182"/>
    <w:rPr>
      <w:rFonts w:ascii="Symbol" w:hAnsi="Symbol"/>
    </w:rPr>
  </w:style>
  <w:style w:type="character" w:customStyle="1" w:styleId="WW8Num27z5">
    <w:name w:val="WW8Num27z5"/>
    <w:rsid w:val="00D90182"/>
    <w:rPr>
      <w:rFonts w:ascii="Wingdings" w:hAnsi="Wingdings"/>
    </w:rPr>
  </w:style>
  <w:style w:type="character" w:customStyle="1" w:styleId="Caratterepredefinitoparagrafo2">
    <w:name w:val="Carattere predefinito paragrafo2"/>
    <w:rsid w:val="00D90182"/>
  </w:style>
  <w:style w:type="character" w:customStyle="1" w:styleId="WW8Num17z5">
    <w:name w:val="WW8Num17z5"/>
    <w:rsid w:val="00D90182"/>
    <w:rPr>
      <w:rFonts w:ascii="Wingdings" w:hAnsi="Wingdings"/>
    </w:rPr>
  </w:style>
  <w:style w:type="character" w:customStyle="1" w:styleId="WW8Num22z1">
    <w:name w:val="WW8Num22z1"/>
    <w:rsid w:val="00D90182"/>
    <w:rPr>
      <w:rFonts w:ascii="Courier New" w:hAnsi="Courier New" w:cs="Courier New"/>
    </w:rPr>
  </w:style>
  <w:style w:type="character" w:customStyle="1" w:styleId="WW8Num22z2">
    <w:name w:val="WW8Num22z2"/>
    <w:rsid w:val="00D90182"/>
    <w:rPr>
      <w:rFonts w:ascii="Wingdings" w:hAnsi="Wingdings"/>
    </w:rPr>
  </w:style>
  <w:style w:type="character" w:customStyle="1" w:styleId="WW8Num22z3">
    <w:name w:val="WW8Num22z3"/>
    <w:rsid w:val="00D90182"/>
    <w:rPr>
      <w:rFonts w:ascii="Symbol" w:hAnsi="Symbol"/>
    </w:rPr>
  </w:style>
  <w:style w:type="character" w:customStyle="1" w:styleId="Absatz-Standardschriftart">
    <w:name w:val="Absatz-Standardschriftart"/>
    <w:rsid w:val="00D90182"/>
  </w:style>
  <w:style w:type="character" w:customStyle="1" w:styleId="WW8Num12z1">
    <w:name w:val="WW8Num12z1"/>
    <w:rsid w:val="00D90182"/>
    <w:rPr>
      <w:rFonts w:ascii="Courier New" w:hAnsi="Courier New" w:cs="Courier New"/>
    </w:rPr>
  </w:style>
  <w:style w:type="character" w:customStyle="1" w:styleId="WW8Num12z3">
    <w:name w:val="WW8Num12z3"/>
    <w:rsid w:val="00D90182"/>
    <w:rPr>
      <w:rFonts w:ascii="Symbol" w:hAnsi="Symbol"/>
    </w:rPr>
  </w:style>
  <w:style w:type="character" w:customStyle="1" w:styleId="WW8Num13z1">
    <w:name w:val="WW8Num13z1"/>
    <w:rsid w:val="00D90182"/>
    <w:rPr>
      <w:rFonts w:ascii="Courier New" w:hAnsi="Courier New" w:cs="Courier New"/>
    </w:rPr>
  </w:style>
  <w:style w:type="character" w:customStyle="1" w:styleId="WW8Num13z2">
    <w:name w:val="WW8Num13z2"/>
    <w:rsid w:val="00D90182"/>
    <w:rPr>
      <w:rFonts w:ascii="Wingdings" w:hAnsi="Wingdings"/>
    </w:rPr>
  </w:style>
  <w:style w:type="character" w:customStyle="1" w:styleId="WW8Num16z1">
    <w:name w:val="WW8Num16z1"/>
    <w:rsid w:val="00D90182"/>
    <w:rPr>
      <w:rFonts w:ascii="Courier New" w:hAnsi="Courier New" w:cs="Courier New"/>
    </w:rPr>
  </w:style>
  <w:style w:type="character" w:customStyle="1" w:styleId="WW8Num19z5">
    <w:name w:val="WW8Num19z5"/>
    <w:rsid w:val="00D90182"/>
    <w:rPr>
      <w:rFonts w:ascii="Wingdings" w:hAnsi="Wingdings"/>
    </w:rPr>
  </w:style>
  <w:style w:type="character" w:customStyle="1" w:styleId="WW8Num24z2">
    <w:name w:val="WW8Num24z2"/>
    <w:rsid w:val="00D90182"/>
    <w:rPr>
      <w:rFonts w:ascii="Wingdings" w:hAnsi="Wingdings"/>
    </w:rPr>
  </w:style>
  <w:style w:type="character" w:customStyle="1" w:styleId="WW8Num25z2">
    <w:name w:val="WW8Num25z2"/>
    <w:rsid w:val="00D90182"/>
    <w:rPr>
      <w:rFonts w:ascii="Wingdings" w:hAnsi="Wingdings"/>
    </w:rPr>
  </w:style>
  <w:style w:type="character" w:customStyle="1" w:styleId="WW8Num25z3">
    <w:name w:val="WW8Num25z3"/>
    <w:rsid w:val="00D90182"/>
    <w:rPr>
      <w:rFonts w:ascii="Symbol" w:hAnsi="Symbol"/>
    </w:rPr>
  </w:style>
  <w:style w:type="character" w:customStyle="1" w:styleId="WW8Num26z2">
    <w:name w:val="WW8Num26z2"/>
    <w:rsid w:val="00D90182"/>
    <w:rPr>
      <w:rFonts w:ascii="Wingdings" w:hAnsi="Wingdings"/>
    </w:rPr>
  </w:style>
  <w:style w:type="character" w:customStyle="1" w:styleId="WW8Num26z3">
    <w:name w:val="WW8Num26z3"/>
    <w:rsid w:val="00D90182"/>
    <w:rPr>
      <w:rFonts w:ascii="Symbol" w:hAnsi="Symbol"/>
    </w:rPr>
  </w:style>
  <w:style w:type="character" w:customStyle="1" w:styleId="WW8Num28z2">
    <w:name w:val="WW8Num28z2"/>
    <w:rsid w:val="00D90182"/>
    <w:rPr>
      <w:rFonts w:ascii="Wingdings" w:hAnsi="Wingdings"/>
    </w:rPr>
  </w:style>
  <w:style w:type="character" w:customStyle="1" w:styleId="WW8Num28z3">
    <w:name w:val="WW8Num28z3"/>
    <w:rsid w:val="00D90182"/>
    <w:rPr>
      <w:rFonts w:ascii="Symbol" w:hAnsi="Symbol"/>
    </w:rPr>
  </w:style>
  <w:style w:type="character" w:customStyle="1" w:styleId="WW8Num29z2">
    <w:name w:val="WW8Num29z2"/>
    <w:rsid w:val="00D90182"/>
    <w:rPr>
      <w:rFonts w:ascii="Wingdings" w:hAnsi="Wingdings"/>
    </w:rPr>
  </w:style>
  <w:style w:type="character" w:customStyle="1" w:styleId="WW8Num30z3">
    <w:name w:val="WW8Num30z3"/>
    <w:rsid w:val="00D90182"/>
    <w:rPr>
      <w:rFonts w:ascii="Symbol" w:hAnsi="Symbol"/>
    </w:rPr>
  </w:style>
  <w:style w:type="character" w:customStyle="1" w:styleId="WW8NumSt2z0">
    <w:name w:val="WW8NumSt2z0"/>
    <w:rsid w:val="00D90182"/>
    <w:rPr>
      <w:rFonts w:ascii="Symbol" w:hAnsi="Symbol"/>
    </w:rPr>
  </w:style>
  <w:style w:type="character" w:customStyle="1" w:styleId="WW8NumSt20z0">
    <w:name w:val="WW8NumSt20z0"/>
    <w:rsid w:val="00D90182"/>
    <w:rPr>
      <w:rFonts w:ascii="Book Antiqua" w:hAnsi="Book Antiqua"/>
    </w:rPr>
  </w:style>
  <w:style w:type="character" w:customStyle="1" w:styleId="Caratterepredefinitoparagrafo1">
    <w:name w:val="Carattere predefinito paragrafo1"/>
    <w:rsid w:val="00D90182"/>
  </w:style>
  <w:style w:type="character" w:customStyle="1" w:styleId="Carattere1">
    <w:name w:val="Carattere1"/>
    <w:basedOn w:val="Caratterepredefinitoparagrafo1"/>
    <w:rsid w:val="00D90182"/>
    <w:rPr>
      <w:rFonts w:ascii="Arial" w:hAnsi="Arial"/>
      <w:i/>
      <w:sz w:val="22"/>
      <w:lang w:val="it-IT" w:eastAsia="ar-SA" w:bidi="ar-SA"/>
    </w:rPr>
  </w:style>
  <w:style w:type="character" w:customStyle="1" w:styleId="Carattere">
    <w:name w:val="Carattere"/>
    <w:basedOn w:val="Caratterepredefinitoparagrafo1"/>
    <w:rsid w:val="00D90182"/>
    <w:rPr>
      <w:rFonts w:ascii="Book Antiqua" w:hAnsi="Book Antiqua"/>
      <w:i/>
      <w:sz w:val="22"/>
      <w:lang w:val="it-IT" w:eastAsia="ar-SA" w:bidi="ar-SA"/>
    </w:rPr>
  </w:style>
  <w:style w:type="character" w:customStyle="1" w:styleId="Titolo2CarattereCarattereCarattereCarattere1">
    <w:name w:val="Titolo 2 Carattere Carattere Carattere Carattere1"/>
    <w:basedOn w:val="Caratterepredefinitoparagrafo1"/>
    <w:rsid w:val="00D90182"/>
    <w:rPr>
      <w:rFonts w:ascii="Arial" w:hAnsi="Arial"/>
      <w:b/>
      <w:sz w:val="24"/>
      <w:lang w:val="it-IT" w:eastAsia="ar-SA" w:bidi="ar-SA"/>
    </w:rPr>
  </w:style>
  <w:style w:type="character" w:customStyle="1" w:styleId="Caratteredellanota">
    <w:name w:val="Carattere della nota"/>
    <w:basedOn w:val="Caratterepredefinitoparagrafo1"/>
    <w:rsid w:val="00D90182"/>
    <w:rPr>
      <w:position w:val="1"/>
      <w:sz w:val="16"/>
    </w:rPr>
  </w:style>
  <w:style w:type="character" w:styleId="Collegamentoipertestuale">
    <w:name w:val="Hyperlink"/>
    <w:basedOn w:val="Caratterepredefinitoparagrafo1"/>
    <w:uiPriority w:val="99"/>
    <w:rsid w:val="00D90182"/>
    <w:rPr>
      <w:color w:val="0000FF"/>
      <w:u w:val="single"/>
    </w:rPr>
  </w:style>
  <w:style w:type="character" w:styleId="Collegamentovisitato">
    <w:name w:val="FollowedHyperlink"/>
    <w:basedOn w:val="Caratterepredefinitoparagrafo1"/>
    <w:rsid w:val="00D90182"/>
    <w:rPr>
      <w:color w:val="800080"/>
      <w:u w:val="single"/>
    </w:rPr>
  </w:style>
  <w:style w:type="character" w:customStyle="1" w:styleId="CarattereCarattere">
    <w:name w:val="Carattere Carattere"/>
    <w:basedOn w:val="Caratterepredefinitoparagrafo1"/>
    <w:rsid w:val="00D90182"/>
    <w:rPr>
      <w:rFonts w:ascii="Book Antiqua" w:hAnsi="Book Antiqua"/>
      <w:b/>
      <w:sz w:val="16"/>
      <w:lang w:val="it-IT" w:eastAsia="ar-SA" w:bidi="ar-SA"/>
    </w:rPr>
  </w:style>
  <w:style w:type="character" w:customStyle="1" w:styleId="googqs-tidbit-0">
    <w:name w:val="goog_qs-tidbit-0"/>
    <w:basedOn w:val="Caratterepredefinitoparagrafo1"/>
    <w:rsid w:val="00D90182"/>
  </w:style>
  <w:style w:type="character" w:customStyle="1" w:styleId="StyleCarattereCarattereBookAntiqua10ptNotBold">
    <w:name w:val="Style  Carattere Carattere + Book Antiqua 10 pt Not Bold"/>
    <w:basedOn w:val="CarattereCarattere"/>
    <w:rsid w:val="00D90182"/>
    <w:rPr>
      <w:rFonts w:ascii="Book Antiqua" w:hAnsi="Book Antiqua"/>
      <w:b/>
      <w:sz w:val="18"/>
      <w:lang w:val="it-IT" w:eastAsia="ar-SA" w:bidi="ar-SA"/>
    </w:rPr>
  </w:style>
  <w:style w:type="character" w:styleId="Numeropagina">
    <w:name w:val="page number"/>
    <w:basedOn w:val="Caratterepredefinitoparagrafo1"/>
    <w:rsid w:val="00D90182"/>
  </w:style>
  <w:style w:type="character" w:customStyle="1" w:styleId="mw-headline">
    <w:name w:val="mw-headline"/>
    <w:basedOn w:val="Caratterepredefinitoparagrafo1"/>
    <w:rsid w:val="00D90182"/>
  </w:style>
  <w:style w:type="character" w:customStyle="1" w:styleId="googqs-tidbitgoogqs-tidbit-0">
    <w:name w:val="goog_qs-tidbit goog_qs-tidbit-0"/>
    <w:basedOn w:val="Caratterepredefinitoparagrafo1"/>
    <w:rsid w:val="00D90182"/>
  </w:style>
  <w:style w:type="character" w:customStyle="1" w:styleId="a">
    <w:name w:val="a"/>
    <w:basedOn w:val="Caratterepredefinitoparagrafo1"/>
    <w:rsid w:val="00D90182"/>
  </w:style>
  <w:style w:type="character" w:customStyle="1" w:styleId="Rimandonotaapidipagina1">
    <w:name w:val="Rimando nota a piè di pagina1"/>
    <w:rsid w:val="00D90182"/>
    <w:rPr>
      <w:vertAlign w:val="superscript"/>
    </w:rPr>
  </w:style>
  <w:style w:type="character" w:customStyle="1" w:styleId="Caratterenotadichiusura">
    <w:name w:val="Carattere nota di chiusura"/>
    <w:rsid w:val="00D90182"/>
    <w:rPr>
      <w:vertAlign w:val="superscript"/>
    </w:rPr>
  </w:style>
  <w:style w:type="character" w:customStyle="1" w:styleId="WW-Caratterenotadichiusura">
    <w:name w:val="WW-Carattere nota di chiusura"/>
    <w:rsid w:val="00D90182"/>
  </w:style>
  <w:style w:type="character" w:customStyle="1" w:styleId="Rimandonotadichiusura1">
    <w:name w:val="Rimando nota di chiusura1"/>
    <w:rsid w:val="00D90182"/>
    <w:rPr>
      <w:vertAlign w:val="superscript"/>
    </w:rPr>
  </w:style>
  <w:style w:type="character" w:customStyle="1" w:styleId="Rimandonotaapidipagina2">
    <w:name w:val="Rimando nota a piè di pagina2"/>
    <w:rsid w:val="00D90182"/>
    <w:rPr>
      <w:vertAlign w:val="superscript"/>
    </w:rPr>
  </w:style>
  <w:style w:type="character" w:customStyle="1" w:styleId="Rimandonotadichiusura2">
    <w:name w:val="Rimando nota di chiusura2"/>
    <w:rsid w:val="00D90182"/>
    <w:rPr>
      <w:vertAlign w:val="superscript"/>
    </w:rPr>
  </w:style>
  <w:style w:type="character" w:customStyle="1" w:styleId="Rimandonotaapidipagina3">
    <w:name w:val="Rimando nota a piè di pagina3"/>
    <w:rsid w:val="00D90182"/>
    <w:rPr>
      <w:vertAlign w:val="superscript"/>
    </w:rPr>
  </w:style>
  <w:style w:type="character" w:customStyle="1" w:styleId="Punti">
    <w:name w:val="Punti"/>
    <w:rsid w:val="00D90182"/>
    <w:rPr>
      <w:rFonts w:ascii="OpenSymbol" w:eastAsia="OpenSymbol" w:hAnsi="OpenSymbol" w:cs="OpenSymbol"/>
    </w:rPr>
  </w:style>
  <w:style w:type="character" w:customStyle="1" w:styleId="Rimandonotadichiusura3">
    <w:name w:val="Rimando nota di chiusura3"/>
    <w:rsid w:val="00D90182"/>
    <w:rPr>
      <w:vertAlign w:val="superscript"/>
    </w:rPr>
  </w:style>
  <w:style w:type="character" w:customStyle="1" w:styleId="Rimandonotaapidipagina4">
    <w:name w:val="Rimando nota a piè di pagina4"/>
    <w:rsid w:val="00D90182"/>
    <w:rPr>
      <w:vertAlign w:val="superscript"/>
    </w:rPr>
  </w:style>
  <w:style w:type="character" w:customStyle="1" w:styleId="Rimandonotadichiusura4">
    <w:name w:val="Rimando nota di chiusura4"/>
    <w:rsid w:val="00D90182"/>
    <w:rPr>
      <w:vertAlign w:val="superscript"/>
    </w:rPr>
  </w:style>
  <w:style w:type="character" w:customStyle="1" w:styleId="Rimandonotaapidipagina5">
    <w:name w:val="Rimando nota a piè di pagina5"/>
    <w:rsid w:val="00D90182"/>
    <w:rPr>
      <w:vertAlign w:val="superscript"/>
    </w:rPr>
  </w:style>
  <w:style w:type="character" w:customStyle="1" w:styleId="Rimandonotadichiusura5">
    <w:name w:val="Rimando nota di chiusura5"/>
    <w:rsid w:val="00D90182"/>
    <w:rPr>
      <w:vertAlign w:val="superscript"/>
    </w:rPr>
  </w:style>
  <w:style w:type="character" w:customStyle="1" w:styleId="Carattere2">
    <w:name w:val="Carattere2"/>
    <w:basedOn w:val="Caratterepredefinitoparagrafo6"/>
    <w:rsid w:val="00D90182"/>
    <w:rPr>
      <w:rFonts w:ascii="Tahoma" w:hAnsi="Tahoma" w:cs="Tahoma"/>
      <w:sz w:val="16"/>
      <w:szCs w:val="16"/>
      <w:lang w:val="it-IT" w:eastAsia="ar-SA" w:bidi="ar-SA"/>
    </w:rPr>
  </w:style>
  <w:style w:type="character" w:customStyle="1" w:styleId="Rimandonotaapidipagina6">
    <w:name w:val="Rimando nota a piè di pagina6"/>
    <w:rsid w:val="00D90182"/>
    <w:rPr>
      <w:vertAlign w:val="superscript"/>
    </w:rPr>
  </w:style>
  <w:style w:type="character" w:customStyle="1" w:styleId="Rimandonotadichiusura6">
    <w:name w:val="Rimando nota di chiusura6"/>
    <w:rsid w:val="00D90182"/>
    <w:rPr>
      <w:vertAlign w:val="superscript"/>
    </w:rPr>
  </w:style>
  <w:style w:type="character" w:styleId="Rimandonotaapidipagina">
    <w:name w:val="footnote reference"/>
    <w:rsid w:val="00D90182"/>
    <w:rPr>
      <w:vertAlign w:val="superscript"/>
    </w:rPr>
  </w:style>
  <w:style w:type="character" w:styleId="Rimandonotadichiusura">
    <w:name w:val="endnote reference"/>
    <w:rsid w:val="00D90182"/>
    <w:rPr>
      <w:vertAlign w:val="superscript"/>
    </w:rPr>
  </w:style>
  <w:style w:type="paragraph" w:customStyle="1" w:styleId="Intestazione7">
    <w:name w:val="Intestazione7"/>
    <w:basedOn w:val="Normale"/>
    <w:next w:val="Corpotesto"/>
    <w:rsid w:val="00D90182"/>
    <w:pPr>
      <w:keepNext/>
      <w:suppressAutoHyphens/>
      <w:spacing w:before="240" w:after="120" w:line="300" w:lineRule="atLeast"/>
      <w:ind w:firstLine="284"/>
      <w:jc w:val="both"/>
    </w:pPr>
    <w:rPr>
      <w:rFonts w:ascii="Arial" w:eastAsia="SimSun" w:hAnsi="Arial" w:cs="Mangal"/>
      <w:sz w:val="28"/>
      <w:szCs w:val="28"/>
      <w:lang w:eastAsia="ar-SA"/>
    </w:rPr>
  </w:style>
  <w:style w:type="paragraph" w:styleId="Corpotesto">
    <w:name w:val="Body Text"/>
    <w:basedOn w:val="Normale"/>
    <w:link w:val="CorpotestoCarattere"/>
    <w:rsid w:val="00D90182"/>
    <w:pPr>
      <w:widowControl w:val="0"/>
      <w:suppressAutoHyphens/>
      <w:spacing w:line="240" w:lineRule="auto"/>
      <w:jc w:val="both"/>
    </w:pPr>
    <w:rPr>
      <w:rFonts w:ascii="Times New Roman" w:eastAsia="Times New Roman" w:hAnsi="Times New Roman" w:cs="Times New Roman"/>
      <w:sz w:val="24"/>
      <w:szCs w:val="20"/>
      <w:lang w:eastAsia="ar-SA"/>
    </w:rPr>
  </w:style>
  <w:style w:type="character" w:customStyle="1" w:styleId="CorpotestoCarattere">
    <w:name w:val="Corpo testo Carattere"/>
    <w:basedOn w:val="Carpredefinitoparagrafo"/>
    <w:link w:val="Corpotesto"/>
    <w:rsid w:val="00D90182"/>
    <w:rPr>
      <w:rFonts w:ascii="Times New Roman" w:eastAsia="Times New Roman" w:hAnsi="Times New Roman" w:cs="Times New Roman"/>
      <w:sz w:val="24"/>
      <w:szCs w:val="20"/>
      <w:lang w:val="it-IT" w:eastAsia="ar-SA"/>
    </w:rPr>
  </w:style>
  <w:style w:type="paragraph" w:styleId="Elenco">
    <w:name w:val="List"/>
    <w:basedOn w:val="Corpotesto"/>
    <w:rsid w:val="00D90182"/>
    <w:rPr>
      <w:rFonts w:cs="Mangal"/>
    </w:rPr>
  </w:style>
  <w:style w:type="paragraph" w:customStyle="1" w:styleId="Didascalia7">
    <w:name w:val="Didascalia7"/>
    <w:basedOn w:val="Normale"/>
    <w:rsid w:val="00D90182"/>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dice">
    <w:name w:val="Indice"/>
    <w:basedOn w:val="Normale"/>
    <w:rsid w:val="00D90182"/>
    <w:pPr>
      <w:suppressLineNumbers/>
      <w:suppressAutoHyphens/>
      <w:spacing w:line="300" w:lineRule="atLeast"/>
      <w:ind w:firstLine="284"/>
      <w:jc w:val="both"/>
    </w:pPr>
    <w:rPr>
      <w:rFonts w:ascii="Book Antiqua" w:eastAsia="Times New Roman" w:hAnsi="Book Antiqua" w:cs="Mangal"/>
      <w:szCs w:val="20"/>
      <w:lang w:eastAsia="ar-SA"/>
    </w:rPr>
  </w:style>
  <w:style w:type="paragraph" w:customStyle="1" w:styleId="Intestazione6">
    <w:name w:val="Intestazione6"/>
    <w:basedOn w:val="Normale"/>
    <w:next w:val="Corpotesto"/>
    <w:rsid w:val="00D90182"/>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6">
    <w:name w:val="Didascalia6"/>
    <w:basedOn w:val="Normale"/>
    <w:next w:val="Normale"/>
    <w:rsid w:val="00D90182"/>
    <w:pPr>
      <w:spacing w:line="240" w:lineRule="auto"/>
    </w:pPr>
    <w:rPr>
      <w:rFonts w:ascii="Calibri" w:eastAsia="Calibri" w:hAnsi="Calibri" w:cs="Times New Roman"/>
      <w:b/>
      <w:bCs/>
      <w:color w:val="4F81BD"/>
      <w:sz w:val="18"/>
      <w:szCs w:val="18"/>
      <w:lang w:eastAsia="ar-SA"/>
    </w:rPr>
  </w:style>
  <w:style w:type="paragraph" w:customStyle="1" w:styleId="Intestazione5">
    <w:name w:val="Intestazione5"/>
    <w:basedOn w:val="Normale"/>
    <w:next w:val="Corpotesto"/>
    <w:rsid w:val="00D90182"/>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5">
    <w:name w:val="Didascalia5"/>
    <w:basedOn w:val="Normale"/>
    <w:rsid w:val="00D90182"/>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4">
    <w:name w:val="Intestazione4"/>
    <w:basedOn w:val="Normale"/>
    <w:next w:val="Corpotesto"/>
    <w:rsid w:val="00D90182"/>
    <w:pPr>
      <w:keepNext/>
      <w:suppressAutoHyphens/>
      <w:spacing w:before="240" w:after="120" w:line="300" w:lineRule="atLeast"/>
      <w:ind w:firstLine="284"/>
      <w:jc w:val="both"/>
    </w:pPr>
    <w:rPr>
      <w:rFonts w:ascii="Arial" w:eastAsia="SimSun" w:hAnsi="Arial" w:cs="Mangal"/>
      <w:sz w:val="28"/>
      <w:szCs w:val="28"/>
      <w:lang w:eastAsia="ar-SA"/>
    </w:rPr>
  </w:style>
  <w:style w:type="paragraph" w:customStyle="1" w:styleId="Didascalia4">
    <w:name w:val="Didascalia4"/>
    <w:basedOn w:val="Normale"/>
    <w:rsid w:val="00D90182"/>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3">
    <w:name w:val="Intestazione3"/>
    <w:basedOn w:val="Normale"/>
    <w:next w:val="Corpotesto"/>
    <w:rsid w:val="00D90182"/>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3">
    <w:name w:val="Didascalia3"/>
    <w:basedOn w:val="Normale"/>
    <w:rsid w:val="00D90182"/>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2">
    <w:name w:val="Intestazione2"/>
    <w:basedOn w:val="Normale"/>
    <w:next w:val="Corpotesto"/>
    <w:rsid w:val="00D90182"/>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2">
    <w:name w:val="Didascalia2"/>
    <w:basedOn w:val="Normale"/>
    <w:rsid w:val="00D90182"/>
    <w:pPr>
      <w:suppressLineNumbers/>
      <w:suppressAutoHyphens/>
      <w:spacing w:before="120" w:after="120" w:line="300" w:lineRule="atLeast"/>
      <w:ind w:firstLine="284"/>
      <w:jc w:val="both"/>
    </w:pPr>
    <w:rPr>
      <w:rFonts w:ascii="Book Antiqua" w:eastAsia="Times New Roman" w:hAnsi="Book Antiqua" w:cs="Mangal"/>
      <w:i/>
      <w:iCs/>
      <w:sz w:val="24"/>
      <w:szCs w:val="24"/>
      <w:lang w:eastAsia="ar-SA"/>
    </w:rPr>
  </w:style>
  <w:style w:type="paragraph" w:customStyle="1" w:styleId="Intestazione1">
    <w:name w:val="Intestazione1"/>
    <w:basedOn w:val="Normale"/>
    <w:next w:val="Corpotesto"/>
    <w:rsid w:val="00D90182"/>
    <w:pPr>
      <w:keepNext/>
      <w:suppressAutoHyphens/>
      <w:spacing w:before="240" w:after="120" w:line="300" w:lineRule="atLeast"/>
      <w:ind w:firstLine="284"/>
      <w:jc w:val="both"/>
    </w:pPr>
    <w:rPr>
      <w:rFonts w:ascii="Arial" w:eastAsia="Lucida Sans Unicode" w:hAnsi="Arial" w:cs="Mangal"/>
      <w:sz w:val="28"/>
      <w:szCs w:val="28"/>
      <w:lang w:eastAsia="ar-SA"/>
    </w:rPr>
  </w:style>
  <w:style w:type="paragraph" w:customStyle="1" w:styleId="Didascalia1">
    <w:name w:val="Didascalia1"/>
    <w:basedOn w:val="Normale"/>
    <w:next w:val="Normale"/>
    <w:rsid w:val="00D90182"/>
    <w:pPr>
      <w:suppressAutoHyphens/>
      <w:spacing w:line="240" w:lineRule="auto"/>
    </w:pPr>
    <w:rPr>
      <w:rFonts w:ascii="Times New Roman" w:eastAsia="Times New Roman" w:hAnsi="Times New Roman" w:cs="Times New Roman"/>
      <w:b/>
      <w:bCs/>
      <w:sz w:val="20"/>
      <w:szCs w:val="20"/>
      <w:lang w:eastAsia="ar-SA"/>
    </w:rPr>
  </w:style>
  <w:style w:type="paragraph" w:styleId="Pidipagina">
    <w:name w:val="footer"/>
    <w:basedOn w:val="Normale"/>
    <w:link w:val="PidipaginaCarattere"/>
    <w:uiPriority w:val="99"/>
    <w:rsid w:val="00D90182"/>
    <w:pPr>
      <w:tabs>
        <w:tab w:val="center" w:pos="4819"/>
        <w:tab w:val="right" w:pos="9071"/>
      </w:tabs>
      <w:suppressAutoHyphens/>
      <w:spacing w:line="300" w:lineRule="atLeast"/>
      <w:ind w:firstLine="284"/>
      <w:jc w:val="both"/>
    </w:pPr>
    <w:rPr>
      <w:rFonts w:ascii="Book Antiqua" w:eastAsia="Times New Roman" w:hAnsi="Book Antiqua" w:cs="Times New Roman"/>
      <w:szCs w:val="20"/>
      <w:lang w:eastAsia="ar-SA"/>
    </w:rPr>
  </w:style>
  <w:style w:type="character" w:customStyle="1" w:styleId="PidipaginaCarattere">
    <w:name w:val="Piè di pagina Carattere"/>
    <w:basedOn w:val="Carpredefinitoparagrafo"/>
    <w:link w:val="Pidipagina"/>
    <w:uiPriority w:val="99"/>
    <w:rsid w:val="00D90182"/>
    <w:rPr>
      <w:rFonts w:ascii="Book Antiqua" w:eastAsia="Times New Roman" w:hAnsi="Book Antiqua" w:cs="Times New Roman"/>
      <w:szCs w:val="20"/>
      <w:lang w:val="it-IT" w:eastAsia="ar-SA"/>
    </w:rPr>
  </w:style>
  <w:style w:type="paragraph" w:styleId="Testonotaapidipagina">
    <w:name w:val="footnote text"/>
    <w:basedOn w:val="Normale"/>
    <w:link w:val="TestonotaapidipaginaCarattere"/>
    <w:rsid w:val="00D90182"/>
    <w:pPr>
      <w:suppressAutoHyphens/>
      <w:spacing w:line="300" w:lineRule="atLeast"/>
      <w:ind w:firstLine="284"/>
      <w:jc w:val="both"/>
    </w:pPr>
    <w:rPr>
      <w:rFonts w:ascii="Book Antiqua" w:eastAsia="Times New Roman" w:hAnsi="Book Antiqua" w:cs="Times New Roman"/>
      <w:sz w:val="20"/>
      <w:szCs w:val="20"/>
      <w:lang w:eastAsia="ar-SA"/>
    </w:rPr>
  </w:style>
  <w:style w:type="character" w:customStyle="1" w:styleId="TestonotaapidipaginaCarattere">
    <w:name w:val="Testo nota a piè di pagina Carattere"/>
    <w:basedOn w:val="Carpredefinitoparagrafo"/>
    <w:link w:val="Testonotaapidipagina"/>
    <w:rsid w:val="00D90182"/>
    <w:rPr>
      <w:rFonts w:ascii="Book Antiqua" w:eastAsia="Times New Roman" w:hAnsi="Book Antiqua" w:cs="Times New Roman"/>
      <w:sz w:val="20"/>
      <w:szCs w:val="20"/>
      <w:lang w:val="it-IT" w:eastAsia="ar-SA"/>
    </w:rPr>
  </w:style>
  <w:style w:type="paragraph" w:styleId="Sommario1">
    <w:name w:val="toc 1"/>
    <w:basedOn w:val="Normale"/>
    <w:next w:val="Normale"/>
    <w:uiPriority w:val="39"/>
    <w:rsid w:val="00D90182"/>
    <w:pPr>
      <w:spacing w:before="240" w:after="120"/>
    </w:pPr>
    <w:rPr>
      <w:b/>
      <w:bCs/>
      <w:sz w:val="20"/>
      <w:szCs w:val="20"/>
    </w:rPr>
  </w:style>
  <w:style w:type="paragraph" w:styleId="Sommario2">
    <w:name w:val="toc 2"/>
    <w:basedOn w:val="Normale"/>
    <w:next w:val="Normale"/>
    <w:uiPriority w:val="39"/>
    <w:rsid w:val="00D90182"/>
    <w:pPr>
      <w:spacing w:before="120"/>
      <w:ind w:left="220"/>
    </w:pPr>
    <w:rPr>
      <w:i/>
      <w:iCs/>
      <w:sz w:val="20"/>
      <w:szCs w:val="20"/>
    </w:rPr>
  </w:style>
  <w:style w:type="paragraph" w:styleId="Sommario3">
    <w:name w:val="toc 3"/>
    <w:basedOn w:val="Normale"/>
    <w:next w:val="Normale"/>
    <w:uiPriority w:val="39"/>
    <w:rsid w:val="00D90182"/>
    <w:pPr>
      <w:ind w:left="440"/>
    </w:pPr>
    <w:rPr>
      <w:sz w:val="20"/>
      <w:szCs w:val="20"/>
    </w:rPr>
  </w:style>
  <w:style w:type="paragraph" w:styleId="Sommario4">
    <w:name w:val="toc 4"/>
    <w:basedOn w:val="Normale"/>
    <w:next w:val="Normale"/>
    <w:uiPriority w:val="39"/>
    <w:rsid w:val="00D90182"/>
    <w:pPr>
      <w:ind w:left="660"/>
    </w:pPr>
    <w:rPr>
      <w:sz w:val="20"/>
      <w:szCs w:val="20"/>
    </w:rPr>
  </w:style>
  <w:style w:type="paragraph" w:styleId="Rientrocorpodeltesto">
    <w:name w:val="Body Text Indent"/>
    <w:basedOn w:val="Normale"/>
    <w:link w:val="RientrocorpodeltestoCarattere"/>
    <w:rsid w:val="00D90182"/>
    <w:pPr>
      <w:suppressAutoHyphens/>
      <w:spacing w:line="360" w:lineRule="auto"/>
      <w:ind w:firstLine="284"/>
      <w:jc w:val="both"/>
    </w:pPr>
    <w:rPr>
      <w:rFonts w:ascii="Book Antiqua" w:eastAsia="Times New Roman" w:hAnsi="Book Antiqua" w:cs="Times New Roman"/>
      <w:szCs w:val="20"/>
      <w:lang w:eastAsia="ar-SA"/>
    </w:rPr>
  </w:style>
  <w:style w:type="character" w:customStyle="1" w:styleId="RientrocorpodeltestoCarattere">
    <w:name w:val="Rientro corpo del testo Carattere"/>
    <w:basedOn w:val="Carpredefinitoparagrafo"/>
    <w:link w:val="Rientrocorpodeltesto"/>
    <w:rsid w:val="00D90182"/>
    <w:rPr>
      <w:rFonts w:ascii="Book Antiqua" w:eastAsia="Times New Roman" w:hAnsi="Book Antiqua" w:cs="Times New Roman"/>
      <w:szCs w:val="20"/>
      <w:lang w:val="it-IT" w:eastAsia="ar-SA"/>
    </w:rPr>
  </w:style>
  <w:style w:type="paragraph" w:customStyle="1" w:styleId="Testonormale2">
    <w:name w:val="Testo normale2"/>
    <w:basedOn w:val="Normale"/>
    <w:rsid w:val="00D90182"/>
    <w:pPr>
      <w:widowControl w:val="0"/>
      <w:suppressAutoHyphens/>
      <w:spacing w:line="240" w:lineRule="auto"/>
    </w:pPr>
    <w:rPr>
      <w:rFonts w:ascii="Courier New" w:eastAsia="Times New Roman" w:hAnsi="Courier New" w:cs="Times New Roman"/>
      <w:szCs w:val="20"/>
      <w:lang w:eastAsia="ar-SA"/>
    </w:rPr>
  </w:style>
  <w:style w:type="paragraph" w:customStyle="1" w:styleId="Corpodeltesto32">
    <w:name w:val="Corpo del testo 32"/>
    <w:basedOn w:val="Normale"/>
    <w:rsid w:val="00D90182"/>
    <w:pPr>
      <w:suppressAutoHyphens/>
      <w:spacing w:line="300" w:lineRule="atLeast"/>
      <w:ind w:right="-1"/>
      <w:jc w:val="both"/>
    </w:pPr>
    <w:rPr>
      <w:rFonts w:ascii="Book Antiqua" w:eastAsia="Times New Roman" w:hAnsi="Book Antiqua" w:cs="Times New Roman"/>
      <w:szCs w:val="20"/>
      <w:lang w:eastAsia="ar-SA"/>
    </w:rPr>
  </w:style>
  <w:style w:type="paragraph" w:styleId="Titolo">
    <w:name w:val="Title"/>
    <w:basedOn w:val="Normale"/>
    <w:next w:val="Sottotitolo"/>
    <w:link w:val="TitoloCarattere"/>
    <w:qFormat/>
    <w:rsid w:val="00D90182"/>
    <w:pPr>
      <w:suppressAutoHyphens/>
      <w:spacing w:before="120" w:after="720" w:line="300" w:lineRule="atLeast"/>
      <w:ind w:firstLine="284"/>
      <w:jc w:val="center"/>
    </w:pPr>
    <w:rPr>
      <w:rFonts w:ascii="Arial" w:eastAsia="Times New Roman" w:hAnsi="Arial" w:cs="Arial"/>
      <w:b/>
      <w:bCs/>
      <w:kern w:val="1"/>
      <w:sz w:val="32"/>
      <w:szCs w:val="32"/>
      <w:lang w:eastAsia="ar-SA"/>
    </w:rPr>
  </w:style>
  <w:style w:type="character" w:customStyle="1" w:styleId="TitoloCarattere">
    <w:name w:val="Titolo Carattere"/>
    <w:basedOn w:val="Carpredefinitoparagrafo"/>
    <w:link w:val="Titolo"/>
    <w:rsid w:val="00D90182"/>
    <w:rPr>
      <w:rFonts w:ascii="Arial" w:eastAsia="Times New Roman" w:hAnsi="Arial" w:cs="Arial"/>
      <w:b/>
      <w:bCs/>
      <w:kern w:val="1"/>
      <w:sz w:val="32"/>
      <w:szCs w:val="32"/>
      <w:lang w:val="it-IT" w:eastAsia="ar-SA"/>
    </w:rPr>
  </w:style>
  <w:style w:type="paragraph" w:styleId="Sottotitolo">
    <w:name w:val="Subtitle"/>
    <w:basedOn w:val="Intestazione1"/>
    <w:next w:val="Corpotesto"/>
    <w:link w:val="SottotitoloCarattere"/>
    <w:qFormat/>
    <w:rsid w:val="00D90182"/>
    <w:pPr>
      <w:jc w:val="center"/>
    </w:pPr>
    <w:rPr>
      <w:i/>
      <w:iCs/>
    </w:rPr>
  </w:style>
  <w:style w:type="character" w:customStyle="1" w:styleId="SottotitoloCarattere">
    <w:name w:val="Sottotitolo Carattere"/>
    <w:basedOn w:val="Carpredefinitoparagrafo"/>
    <w:link w:val="Sottotitolo"/>
    <w:rsid w:val="00D90182"/>
    <w:rPr>
      <w:rFonts w:ascii="Arial" w:eastAsia="Lucida Sans Unicode" w:hAnsi="Arial" w:cs="Mangal"/>
      <w:i/>
      <w:iCs/>
      <w:sz w:val="28"/>
      <w:szCs w:val="28"/>
      <w:lang w:val="it-IT" w:eastAsia="ar-SA"/>
    </w:rPr>
  </w:style>
  <w:style w:type="paragraph" w:customStyle="1" w:styleId="Testocommento2">
    <w:name w:val="Testo commento2"/>
    <w:basedOn w:val="Normale"/>
    <w:rsid w:val="00D90182"/>
    <w:pPr>
      <w:suppressAutoHyphens/>
      <w:spacing w:line="240" w:lineRule="auto"/>
      <w:jc w:val="center"/>
    </w:pPr>
    <w:rPr>
      <w:rFonts w:ascii="Times" w:eastAsia="Times New Roman" w:hAnsi="Times" w:cs="Times New Roman"/>
      <w:szCs w:val="20"/>
      <w:lang w:val="en-US" w:eastAsia="ar-SA"/>
    </w:rPr>
  </w:style>
  <w:style w:type="paragraph" w:styleId="NormaleWeb">
    <w:name w:val="Normal (Web)"/>
    <w:basedOn w:val="Normale"/>
    <w:uiPriority w:val="99"/>
    <w:rsid w:val="00D90182"/>
    <w:pPr>
      <w:suppressAutoHyphens/>
      <w:spacing w:before="280" w:after="280" w:line="240" w:lineRule="auto"/>
    </w:pPr>
    <w:rPr>
      <w:rFonts w:ascii="Arial Unicode MS" w:eastAsia="Arial Unicode MS" w:hAnsi="Arial Unicode MS" w:cs="Arial Unicode MS"/>
      <w:sz w:val="24"/>
      <w:szCs w:val="24"/>
      <w:lang w:eastAsia="ar-SA"/>
    </w:rPr>
  </w:style>
  <w:style w:type="paragraph" w:styleId="Sommario5">
    <w:name w:val="toc 5"/>
    <w:basedOn w:val="Normale"/>
    <w:next w:val="Normale"/>
    <w:uiPriority w:val="39"/>
    <w:rsid w:val="00D90182"/>
    <w:pPr>
      <w:ind w:left="880"/>
    </w:pPr>
    <w:rPr>
      <w:sz w:val="20"/>
      <w:szCs w:val="20"/>
    </w:rPr>
  </w:style>
  <w:style w:type="paragraph" w:styleId="Sommario6">
    <w:name w:val="toc 6"/>
    <w:basedOn w:val="Normale"/>
    <w:next w:val="Normale"/>
    <w:uiPriority w:val="39"/>
    <w:rsid w:val="00D90182"/>
    <w:pPr>
      <w:ind w:left="1100"/>
    </w:pPr>
    <w:rPr>
      <w:sz w:val="20"/>
      <w:szCs w:val="20"/>
    </w:rPr>
  </w:style>
  <w:style w:type="paragraph" w:styleId="Sommario7">
    <w:name w:val="toc 7"/>
    <w:basedOn w:val="Normale"/>
    <w:next w:val="Normale"/>
    <w:uiPriority w:val="39"/>
    <w:rsid w:val="00D90182"/>
    <w:pPr>
      <w:ind w:left="1320"/>
    </w:pPr>
    <w:rPr>
      <w:sz w:val="20"/>
      <w:szCs w:val="20"/>
    </w:rPr>
  </w:style>
  <w:style w:type="paragraph" w:styleId="Sommario8">
    <w:name w:val="toc 8"/>
    <w:basedOn w:val="Normale"/>
    <w:next w:val="Normale"/>
    <w:uiPriority w:val="39"/>
    <w:rsid w:val="00D90182"/>
    <w:pPr>
      <w:ind w:left="1540"/>
    </w:pPr>
    <w:rPr>
      <w:sz w:val="20"/>
      <w:szCs w:val="20"/>
    </w:rPr>
  </w:style>
  <w:style w:type="paragraph" w:styleId="Sommario9">
    <w:name w:val="toc 9"/>
    <w:basedOn w:val="Normale"/>
    <w:next w:val="Normale"/>
    <w:uiPriority w:val="39"/>
    <w:rsid w:val="00D90182"/>
    <w:pPr>
      <w:ind w:left="1760"/>
    </w:pPr>
    <w:rPr>
      <w:sz w:val="20"/>
      <w:szCs w:val="20"/>
    </w:rPr>
  </w:style>
  <w:style w:type="paragraph" w:customStyle="1" w:styleId="Corpodeltesto21">
    <w:name w:val="Corpo del testo 21"/>
    <w:basedOn w:val="Normale"/>
    <w:rsid w:val="00D90182"/>
    <w:pPr>
      <w:suppressAutoHyphens/>
      <w:spacing w:after="120" w:line="480" w:lineRule="auto"/>
      <w:ind w:firstLine="284"/>
      <w:jc w:val="both"/>
    </w:pPr>
    <w:rPr>
      <w:rFonts w:ascii="Book Antiqua" w:eastAsia="Times New Roman" w:hAnsi="Book Antiqua" w:cs="Times New Roman"/>
      <w:szCs w:val="20"/>
      <w:lang w:eastAsia="ar-SA"/>
    </w:rPr>
  </w:style>
  <w:style w:type="paragraph" w:customStyle="1" w:styleId="Rientronormale1">
    <w:name w:val="Rientro normale1"/>
    <w:basedOn w:val="Normale"/>
    <w:rsid w:val="00D90182"/>
    <w:pPr>
      <w:suppressAutoHyphens/>
      <w:spacing w:before="120" w:after="120" w:line="280" w:lineRule="atLeast"/>
      <w:ind w:left="737"/>
      <w:jc w:val="both"/>
    </w:pPr>
    <w:rPr>
      <w:rFonts w:ascii="Book Antiqua" w:eastAsia="Times New Roman" w:hAnsi="Book Antiqua" w:cs="Times New Roman"/>
      <w:i/>
      <w:szCs w:val="20"/>
      <w:lang w:eastAsia="ar-SA"/>
    </w:rPr>
  </w:style>
  <w:style w:type="paragraph" w:customStyle="1" w:styleId="Testonormale1">
    <w:name w:val="Testo normale1"/>
    <w:basedOn w:val="Normale"/>
    <w:rsid w:val="00D90182"/>
    <w:pPr>
      <w:widowControl w:val="0"/>
      <w:suppressAutoHyphens/>
      <w:spacing w:line="240" w:lineRule="auto"/>
    </w:pPr>
    <w:rPr>
      <w:rFonts w:ascii="Courier New" w:eastAsia="Times New Roman" w:hAnsi="Courier New" w:cs="Times New Roman"/>
      <w:szCs w:val="20"/>
      <w:lang w:eastAsia="ar-SA"/>
    </w:rPr>
  </w:style>
  <w:style w:type="paragraph" w:customStyle="1" w:styleId="Corpodeltesto31">
    <w:name w:val="Corpo del testo 31"/>
    <w:basedOn w:val="Normale"/>
    <w:rsid w:val="00D90182"/>
    <w:pPr>
      <w:suppressAutoHyphens/>
      <w:spacing w:line="300" w:lineRule="atLeast"/>
      <w:ind w:right="-1"/>
      <w:jc w:val="both"/>
    </w:pPr>
    <w:rPr>
      <w:rFonts w:ascii="Book Antiqua" w:eastAsia="Times New Roman" w:hAnsi="Book Antiqua" w:cs="Times New Roman"/>
      <w:szCs w:val="20"/>
      <w:lang w:eastAsia="ar-SA"/>
    </w:rPr>
  </w:style>
  <w:style w:type="paragraph" w:customStyle="1" w:styleId="Testocommento1">
    <w:name w:val="Testo commento1"/>
    <w:basedOn w:val="Normale"/>
    <w:rsid w:val="00D90182"/>
    <w:pPr>
      <w:suppressAutoHyphens/>
      <w:spacing w:line="240" w:lineRule="auto"/>
      <w:jc w:val="center"/>
    </w:pPr>
    <w:rPr>
      <w:rFonts w:ascii="Times" w:eastAsia="Times New Roman" w:hAnsi="Times" w:cs="Times New Roman"/>
      <w:szCs w:val="20"/>
      <w:lang w:val="en-US" w:eastAsia="ar-SA"/>
    </w:rPr>
  </w:style>
  <w:style w:type="paragraph" w:customStyle="1" w:styleId="Contenutocornice">
    <w:name w:val="Contenuto cornice"/>
    <w:basedOn w:val="Corpotesto"/>
    <w:rsid w:val="00D90182"/>
  </w:style>
  <w:style w:type="paragraph" w:customStyle="1" w:styleId="Indice10">
    <w:name w:val="Indice 10"/>
    <w:basedOn w:val="Indice"/>
    <w:rsid w:val="00D90182"/>
    <w:pPr>
      <w:tabs>
        <w:tab w:val="right" w:leader="dot" w:pos="7091"/>
      </w:tabs>
      <w:ind w:left="2547" w:firstLine="0"/>
    </w:pPr>
  </w:style>
  <w:style w:type="paragraph" w:customStyle="1" w:styleId="Contenutotabella">
    <w:name w:val="Contenuto tabella"/>
    <w:basedOn w:val="Normale"/>
    <w:rsid w:val="00D90182"/>
    <w:pPr>
      <w:suppressLineNumbers/>
      <w:suppressAutoHyphens/>
      <w:spacing w:line="300" w:lineRule="atLeast"/>
      <w:ind w:firstLine="284"/>
      <w:jc w:val="both"/>
    </w:pPr>
    <w:rPr>
      <w:rFonts w:ascii="Book Antiqua" w:eastAsia="Times New Roman" w:hAnsi="Book Antiqua" w:cs="Times New Roman"/>
      <w:szCs w:val="20"/>
      <w:lang w:eastAsia="ar-SA"/>
    </w:rPr>
  </w:style>
  <w:style w:type="paragraph" w:customStyle="1" w:styleId="Intestazionetabella">
    <w:name w:val="Intestazione tabella"/>
    <w:basedOn w:val="Contenutotabella"/>
    <w:rsid w:val="00D90182"/>
    <w:pPr>
      <w:jc w:val="center"/>
    </w:pPr>
    <w:rPr>
      <w:b/>
      <w:bCs/>
    </w:rPr>
  </w:style>
  <w:style w:type="paragraph" w:customStyle="1" w:styleId="Intestazioneindice">
    <w:name w:val="Intestazione indice"/>
    <w:basedOn w:val="Intestazione1"/>
    <w:rsid w:val="00D90182"/>
    <w:pPr>
      <w:suppressLineNumbers/>
      <w:ind w:firstLine="0"/>
    </w:pPr>
    <w:rPr>
      <w:b/>
      <w:bCs/>
      <w:sz w:val="32"/>
      <w:szCs w:val="32"/>
    </w:rPr>
  </w:style>
  <w:style w:type="paragraph" w:customStyle="1" w:styleId="Rientronormale3">
    <w:name w:val="Rientro normale3"/>
    <w:basedOn w:val="Normale"/>
    <w:rsid w:val="00D90182"/>
    <w:pPr>
      <w:spacing w:before="120" w:after="120" w:line="280" w:lineRule="atLeast"/>
      <w:ind w:left="737"/>
      <w:jc w:val="both"/>
    </w:pPr>
    <w:rPr>
      <w:rFonts w:ascii="Book Antiqua" w:eastAsia="Times New Roman" w:hAnsi="Book Antiqua" w:cs="Times New Roman"/>
      <w:i/>
      <w:szCs w:val="20"/>
      <w:lang w:eastAsia="ar-SA"/>
    </w:rPr>
  </w:style>
  <w:style w:type="paragraph" w:customStyle="1" w:styleId="Stile1">
    <w:name w:val="Stile1"/>
    <w:basedOn w:val="Titolo3"/>
    <w:rsid w:val="00D90182"/>
    <w:pPr>
      <w:tabs>
        <w:tab w:val="left" w:pos="720"/>
      </w:tabs>
      <w:autoSpaceDE/>
      <w:autoSpaceDN/>
      <w:adjustRightInd/>
      <w:jc w:val="both"/>
    </w:pPr>
    <w:rPr>
      <w:rFonts w:cs="Times New Roman"/>
      <w:szCs w:val="20"/>
    </w:rPr>
  </w:style>
  <w:style w:type="paragraph" w:customStyle="1" w:styleId="Stile2">
    <w:name w:val="Stile2"/>
    <w:basedOn w:val="Titolo3"/>
    <w:rsid w:val="00D90182"/>
    <w:pPr>
      <w:tabs>
        <w:tab w:val="clear" w:pos="720"/>
      </w:tabs>
      <w:autoSpaceDE/>
      <w:autoSpaceDN/>
      <w:adjustRightInd/>
      <w:ind w:left="0" w:firstLine="0"/>
      <w:jc w:val="both"/>
    </w:pPr>
    <w:rPr>
      <w:rFonts w:cs="Times New Roman"/>
      <w:szCs w:val="20"/>
    </w:rPr>
  </w:style>
  <w:style w:type="paragraph" w:customStyle="1" w:styleId="Stile3">
    <w:name w:val="Stile3"/>
    <w:basedOn w:val="Normale"/>
    <w:rsid w:val="00D90182"/>
    <w:pPr>
      <w:suppressAutoHyphens/>
      <w:spacing w:line="300" w:lineRule="atLeast"/>
      <w:ind w:firstLine="284"/>
      <w:jc w:val="both"/>
    </w:pPr>
    <w:rPr>
      <w:rFonts w:ascii="Book Antiqua" w:eastAsia="Times New Roman" w:hAnsi="Book Antiqua" w:cs="Times New Roman"/>
      <w:szCs w:val="20"/>
      <w:lang w:eastAsia="ar-SA"/>
    </w:rPr>
  </w:style>
  <w:style w:type="paragraph" w:customStyle="1" w:styleId="Stile4">
    <w:name w:val="Stile4"/>
    <w:basedOn w:val="Normale"/>
    <w:rsid w:val="00D90182"/>
    <w:pPr>
      <w:keepNext/>
      <w:keepLines/>
      <w:suppressAutoHyphens/>
      <w:spacing w:line="300" w:lineRule="atLeast"/>
      <w:ind w:firstLine="284"/>
      <w:jc w:val="both"/>
    </w:pPr>
    <w:rPr>
      <w:rFonts w:ascii="Book Antiqua" w:eastAsia="Times New Roman" w:hAnsi="Book Antiqua" w:cs="Times New Roman"/>
      <w:szCs w:val="20"/>
      <w:lang w:eastAsia="ar-SA"/>
    </w:rPr>
  </w:style>
  <w:style w:type="paragraph" w:styleId="Intestazione">
    <w:name w:val="header"/>
    <w:basedOn w:val="Normale"/>
    <w:link w:val="IntestazioneCarattere"/>
    <w:rsid w:val="00D90182"/>
    <w:pPr>
      <w:suppressLineNumbers/>
      <w:tabs>
        <w:tab w:val="center" w:pos="4819"/>
        <w:tab w:val="right" w:pos="9638"/>
      </w:tabs>
      <w:suppressAutoHyphens/>
      <w:spacing w:line="300" w:lineRule="atLeast"/>
      <w:ind w:firstLine="284"/>
      <w:jc w:val="both"/>
    </w:pPr>
    <w:rPr>
      <w:rFonts w:ascii="Book Antiqua" w:eastAsia="Times New Roman" w:hAnsi="Book Antiqua" w:cs="Times New Roman"/>
      <w:szCs w:val="20"/>
      <w:lang w:eastAsia="ar-SA"/>
    </w:rPr>
  </w:style>
  <w:style w:type="character" w:customStyle="1" w:styleId="IntestazioneCarattere">
    <w:name w:val="Intestazione Carattere"/>
    <w:basedOn w:val="Carpredefinitoparagrafo"/>
    <w:link w:val="Intestazione"/>
    <w:rsid w:val="00D90182"/>
    <w:rPr>
      <w:rFonts w:ascii="Book Antiqua" w:eastAsia="Times New Roman" w:hAnsi="Book Antiqua" w:cs="Times New Roman"/>
      <w:szCs w:val="20"/>
      <w:lang w:val="it-IT" w:eastAsia="ar-SA"/>
    </w:rPr>
  </w:style>
  <w:style w:type="paragraph" w:customStyle="1" w:styleId="Stile5">
    <w:name w:val="Stile5"/>
    <w:basedOn w:val="Stile3"/>
    <w:rsid w:val="00D90182"/>
    <w:pPr>
      <w:keepNext/>
      <w:keepLines/>
      <w:suppressAutoHyphens w:val="0"/>
    </w:pPr>
  </w:style>
  <w:style w:type="paragraph" w:customStyle="1" w:styleId="StileTitolo4BookAntiquaNonCorsivoprima0ptdopo0pt">
    <w:name w:val="Stile Titolo 4 + Book Antiqua Non Corsivo prima 0 pt  dopo 0 pt"/>
    <w:basedOn w:val="Titolo4"/>
    <w:rsid w:val="00D90182"/>
    <w:pPr>
      <w:keepNext w:val="0"/>
      <w:tabs>
        <w:tab w:val="clear" w:pos="864"/>
      </w:tabs>
      <w:spacing w:before="0"/>
      <w:ind w:left="0" w:firstLine="0"/>
    </w:pPr>
    <w:rPr>
      <w:bCs w:val="0"/>
      <w:i w:val="0"/>
      <w:sz w:val="22"/>
    </w:rPr>
  </w:style>
  <w:style w:type="paragraph" w:customStyle="1" w:styleId="StileTitolo410ptNonGrassetto">
    <w:name w:val="Stile Titolo 4 + 10 pt Non Grassetto"/>
    <w:basedOn w:val="Normale"/>
    <w:rsid w:val="00D90182"/>
    <w:pPr>
      <w:numPr>
        <w:numId w:val="4"/>
      </w:numPr>
      <w:suppressAutoHyphens/>
      <w:spacing w:line="300" w:lineRule="atLeast"/>
      <w:jc w:val="both"/>
    </w:pPr>
    <w:rPr>
      <w:rFonts w:ascii="Book Antiqua" w:eastAsia="Times New Roman" w:hAnsi="Book Antiqua" w:cs="Times New Roman"/>
      <w:szCs w:val="20"/>
      <w:lang w:eastAsia="ar-SA"/>
    </w:rPr>
  </w:style>
  <w:style w:type="paragraph" w:customStyle="1" w:styleId="StileTitolo311ptNonGrassettoAllineatoasinistradopo">
    <w:name w:val="Stile Titolo 3 + 11 pt Non Grassetto Allineato a sinistra  dopo ..."/>
    <w:basedOn w:val="Normale"/>
    <w:rsid w:val="00D90182"/>
    <w:pPr>
      <w:tabs>
        <w:tab w:val="left" w:pos="2160"/>
      </w:tabs>
      <w:suppressAutoHyphens/>
      <w:spacing w:line="300" w:lineRule="atLeast"/>
      <w:ind w:left="1224" w:hanging="504"/>
      <w:jc w:val="both"/>
    </w:pPr>
    <w:rPr>
      <w:rFonts w:ascii="Book Antiqua" w:eastAsia="Times New Roman" w:hAnsi="Book Antiqua" w:cs="Times New Roman"/>
      <w:szCs w:val="20"/>
      <w:lang w:eastAsia="ar-SA"/>
    </w:rPr>
  </w:style>
  <w:style w:type="paragraph" w:customStyle="1" w:styleId="StileTitolo2GrassettoGiustificatoprima12ptdopo3pt">
    <w:name w:val="Stile Titolo 2 + Grassetto Giustificato prima 12 pt  dopo 3 pt ..."/>
    <w:basedOn w:val="Titolo2"/>
    <w:rsid w:val="00D90182"/>
    <w:pPr>
      <w:keepNext/>
      <w:keepLines/>
      <w:numPr>
        <w:numId w:val="8"/>
      </w:numPr>
      <w:spacing w:before="240" w:after="60" w:line="300" w:lineRule="atLeast"/>
      <w:jc w:val="both"/>
    </w:pPr>
    <w:rPr>
      <w:b w:val="0"/>
      <w:bCs/>
      <w:szCs w:val="20"/>
    </w:rPr>
  </w:style>
  <w:style w:type="paragraph" w:customStyle="1" w:styleId="StileTitolo411ptNonGrassettoInterlineaminima15pt">
    <w:name w:val="Stile Titolo 4 + 11 pt Non Grassetto Interlinea minima 15 pt"/>
    <w:basedOn w:val="Titolo4"/>
    <w:rsid w:val="00D90182"/>
    <w:pPr>
      <w:tabs>
        <w:tab w:val="left" w:pos="864"/>
      </w:tabs>
      <w:spacing w:after="60"/>
      <w:ind w:left="864" w:hanging="864"/>
      <w:jc w:val="left"/>
    </w:pPr>
    <w:rPr>
      <w:i w:val="0"/>
    </w:rPr>
  </w:style>
  <w:style w:type="paragraph" w:styleId="Paragrafoelenco">
    <w:name w:val="List Paragraph"/>
    <w:basedOn w:val="Normale"/>
    <w:uiPriority w:val="34"/>
    <w:qFormat/>
    <w:rsid w:val="00D90182"/>
    <w:pPr>
      <w:ind w:left="720"/>
    </w:pPr>
    <w:rPr>
      <w:rFonts w:ascii="Calibri" w:eastAsia="Calibri" w:hAnsi="Calibri" w:cs="Times New Roman"/>
      <w:lang w:eastAsia="ar-SA"/>
    </w:rPr>
  </w:style>
  <w:style w:type="paragraph" w:styleId="Rientronormale">
    <w:name w:val="Normal Indent"/>
    <w:basedOn w:val="Normale"/>
    <w:rsid w:val="00D90182"/>
    <w:pPr>
      <w:spacing w:before="120" w:after="120" w:line="280" w:lineRule="atLeast"/>
      <w:ind w:left="737"/>
      <w:jc w:val="both"/>
    </w:pPr>
    <w:rPr>
      <w:rFonts w:ascii="Book Antiqua" w:eastAsia="Times New Roman" w:hAnsi="Book Antiqua" w:cs="Times New Roman"/>
      <w:i/>
      <w:szCs w:val="20"/>
      <w:lang w:eastAsia="it-IT"/>
    </w:rPr>
  </w:style>
  <w:style w:type="paragraph" w:customStyle="1" w:styleId="StileStileTitolo410ptNonGrassettoprima6ptdopo3pt">
    <w:name w:val="Stile Stile Titolo 4 + 10 pt Non Grassetto + prima 6 pt  dopo 3 pt"/>
    <w:basedOn w:val="StileTitolo410ptNonGrassetto"/>
    <w:rsid w:val="00D90182"/>
    <w:pPr>
      <w:spacing w:before="240" w:after="120"/>
      <w:ind w:left="431" w:hanging="431"/>
    </w:pPr>
  </w:style>
  <w:style w:type="character" w:styleId="Enfasigrassetto">
    <w:name w:val="Strong"/>
    <w:qFormat/>
    <w:rsid w:val="00D90182"/>
    <w:rPr>
      <w:b/>
      <w:bCs/>
    </w:rPr>
  </w:style>
  <w:style w:type="character" w:customStyle="1" w:styleId="style6">
    <w:name w:val="style6"/>
    <w:basedOn w:val="Carpredefinitoparagrafo"/>
    <w:rsid w:val="00D90182"/>
  </w:style>
  <w:style w:type="character" w:styleId="Enfasicorsivo">
    <w:name w:val="Emphasis"/>
    <w:qFormat/>
    <w:rsid w:val="00D90182"/>
    <w:rPr>
      <w:i/>
      <w:iCs/>
    </w:rPr>
  </w:style>
  <w:style w:type="character" w:customStyle="1" w:styleId="DidascaliaCarattere">
    <w:name w:val="Didascalia Carattere"/>
    <w:link w:val="Didascalia"/>
    <w:rsid w:val="00D90182"/>
    <w:rPr>
      <w:b/>
      <w:bCs/>
      <w:color w:val="4F81BD" w:themeColor="accent1"/>
      <w:sz w:val="18"/>
      <w:szCs w:val="18"/>
      <w:lang w:val="it-IT"/>
    </w:rPr>
  </w:style>
  <w:style w:type="character" w:customStyle="1" w:styleId="Variabile">
    <w:name w:val="Variabile"/>
    <w:semiHidden/>
    <w:rsid w:val="00D90182"/>
    <w:rPr>
      <w:rFonts w:ascii="Times New Roman" w:hAnsi="Times New Roman" w:cs="Times New Roman"/>
      <w:i/>
      <w:sz w:val="24"/>
      <w:lang w:val="en-GB" w:eastAsia="x-none"/>
    </w:rPr>
  </w:style>
  <w:style w:type="paragraph" w:customStyle="1" w:styleId="Corpodeltesto22">
    <w:name w:val="Corpo del testo 22"/>
    <w:basedOn w:val="Normale"/>
    <w:rsid w:val="00D90182"/>
    <w:pPr>
      <w:spacing w:line="360" w:lineRule="auto"/>
      <w:jc w:val="both"/>
    </w:pPr>
    <w:rPr>
      <w:rFonts w:ascii="Times New Roman" w:eastAsia="Times New Roman" w:hAnsi="Times New Roman" w:cs="Times New Roman"/>
      <w:szCs w:val="20"/>
      <w:lang w:eastAsia="it-IT"/>
    </w:rPr>
  </w:style>
  <w:style w:type="character" w:customStyle="1" w:styleId="CaptionChar">
    <w:name w:val="Caption Char"/>
    <w:rsid w:val="00D90182"/>
    <w:rPr>
      <w:rFonts w:ascii="Verdana" w:hAnsi="Verdana"/>
      <w:sz w:val="16"/>
      <w:lang w:val="x-none" w:eastAsia="it-IT"/>
    </w:rPr>
  </w:style>
  <w:style w:type="paragraph" w:customStyle="1" w:styleId="Stile6">
    <w:name w:val="Stile6"/>
    <w:basedOn w:val="StileTitolo410ptNonGrassetto"/>
    <w:qFormat/>
    <w:rsid w:val="00D90182"/>
    <w:pPr>
      <w:keepNext/>
      <w:keepLines/>
      <w:numPr>
        <w:numId w:val="9"/>
      </w:numPr>
      <w:tabs>
        <w:tab w:val="left" w:pos="864"/>
      </w:tabs>
    </w:pPr>
  </w:style>
  <w:style w:type="numbering" w:customStyle="1" w:styleId="Nessunelenco11">
    <w:name w:val="Nessun elenco11"/>
    <w:next w:val="Nessunelenco"/>
    <w:uiPriority w:val="99"/>
    <w:semiHidden/>
    <w:unhideWhenUsed/>
    <w:rsid w:val="00D90182"/>
  </w:style>
  <w:style w:type="character" w:customStyle="1" w:styleId="WW8Num23z2">
    <w:name w:val="WW8Num23z2"/>
    <w:rsid w:val="00D90182"/>
    <w:rPr>
      <w:rFonts w:ascii="Wingdings" w:hAnsi="Wingdings"/>
    </w:rPr>
  </w:style>
  <w:style w:type="character" w:customStyle="1" w:styleId="WW8Num23z3">
    <w:name w:val="WW8Num23z3"/>
    <w:rsid w:val="00D90182"/>
    <w:rPr>
      <w:rFonts w:ascii="Symbol" w:hAnsi="Symbol"/>
    </w:rPr>
  </w:style>
  <w:style w:type="character" w:customStyle="1" w:styleId="WW8NumSt36z0">
    <w:name w:val="WW8NumSt36z0"/>
    <w:rsid w:val="00D90182"/>
    <w:rPr>
      <w:rFonts w:ascii="Comic Sans MS" w:hAnsi="Comic Sans MS"/>
      <w:sz w:val="40"/>
    </w:rPr>
  </w:style>
  <w:style w:type="character" w:customStyle="1" w:styleId="WW8Num2z0">
    <w:name w:val="WW8Num2z0"/>
    <w:rsid w:val="00D90182"/>
    <w:rPr>
      <w:rFonts w:ascii="Symbol" w:hAnsi="Symbol"/>
    </w:rPr>
  </w:style>
  <w:style w:type="character" w:customStyle="1" w:styleId="WW8Num2z1">
    <w:name w:val="WW8Num2z1"/>
    <w:rsid w:val="00D90182"/>
    <w:rPr>
      <w:rFonts w:ascii="Courier New" w:hAnsi="Courier New" w:cs="Courier New"/>
    </w:rPr>
  </w:style>
  <w:style w:type="character" w:customStyle="1" w:styleId="WW8Num2z2">
    <w:name w:val="WW8Num2z2"/>
    <w:rsid w:val="00D90182"/>
    <w:rPr>
      <w:rFonts w:ascii="Wingdings" w:hAnsi="Wingdings"/>
    </w:rPr>
  </w:style>
  <w:style w:type="character" w:customStyle="1" w:styleId="WW8Num5z3">
    <w:name w:val="WW8Num5z3"/>
    <w:rsid w:val="00D90182"/>
    <w:rPr>
      <w:rFonts w:ascii="Times New Roman" w:hAnsi="Times New Roman" w:cs="Times New Roman"/>
      <w:b/>
      <w:bCs w:val="0"/>
      <w:i w:val="0"/>
      <w:iCs w:val="0"/>
      <w:caps w:val="0"/>
      <w:smallCaps w:val="0"/>
      <w:strike w:val="0"/>
      <w:dstrike w:val="0"/>
      <w:vanish w:val="0"/>
      <w:color w:val="000000"/>
      <w:spacing w:val="0"/>
      <w:kern w:val="1"/>
      <w:position w:val="0"/>
      <w:sz w:val="24"/>
      <w:szCs w:val="24"/>
      <w:u w:val="none"/>
      <w:vertAlign w:val="baseline"/>
      <w:em w:val="none"/>
      <w:lang w:val="x-none" w:eastAsia="x-none" w:bidi="x-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1">
    <w:name w:val="WW8Num6z1"/>
    <w:rsid w:val="00D90182"/>
    <w:rPr>
      <w:rFonts w:ascii="Courier New" w:hAnsi="Courier New" w:cs="Courier New"/>
    </w:rPr>
  </w:style>
  <w:style w:type="character" w:customStyle="1" w:styleId="WW8Num6z2">
    <w:name w:val="WW8Num6z2"/>
    <w:rsid w:val="00D90182"/>
    <w:rPr>
      <w:rFonts w:ascii="Wingdings" w:hAnsi="Wingdings"/>
    </w:rPr>
  </w:style>
  <w:style w:type="character" w:customStyle="1" w:styleId="WW8Num6z3">
    <w:name w:val="WW8Num6z3"/>
    <w:rsid w:val="00D90182"/>
    <w:rPr>
      <w:rFonts w:ascii="Symbol" w:hAnsi="Symbol"/>
    </w:rPr>
  </w:style>
  <w:style w:type="character" w:customStyle="1" w:styleId="WW8Num7z1">
    <w:name w:val="WW8Num7z1"/>
    <w:rsid w:val="00D90182"/>
    <w:rPr>
      <w:rFonts w:ascii="Courier New" w:hAnsi="Courier New" w:cs="Courier New"/>
    </w:rPr>
  </w:style>
  <w:style w:type="character" w:customStyle="1" w:styleId="WW8Num7z3">
    <w:name w:val="WW8Num7z3"/>
    <w:rsid w:val="00D90182"/>
    <w:rPr>
      <w:rFonts w:ascii="Symbol" w:hAnsi="Symbol"/>
    </w:rPr>
  </w:style>
  <w:style w:type="character" w:customStyle="1" w:styleId="WW8Num8z2">
    <w:name w:val="WW8Num8z2"/>
    <w:rsid w:val="00D90182"/>
    <w:rPr>
      <w:rFonts w:ascii="Wingdings" w:hAnsi="Wingdings"/>
    </w:rPr>
  </w:style>
  <w:style w:type="character" w:customStyle="1" w:styleId="WW8Num9z2">
    <w:name w:val="WW8Num9z2"/>
    <w:rsid w:val="00D90182"/>
    <w:rPr>
      <w:b/>
      <w:i w:val="0"/>
      <w:sz w:val="22"/>
      <w:szCs w:val="22"/>
    </w:rPr>
  </w:style>
  <w:style w:type="character" w:customStyle="1" w:styleId="WW8Num11z1">
    <w:name w:val="WW8Num11z1"/>
    <w:rsid w:val="00D90182"/>
    <w:rPr>
      <w:rFonts w:ascii="Courier New" w:hAnsi="Courier New" w:cs="Courier New"/>
    </w:rPr>
  </w:style>
  <w:style w:type="character" w:customStyle="1" w:styleId="WW8Num11z2">
    <w:name w:val="WW8Num11z2"/>
    <w:rsid w:val="00D90182"/>
    <w:rPr>
      <w:rFonts w:ascii="Wingdings" w:hAnsi="Wingdings"/>
    </w:rPr>
  </w:style>
  <w:style w:type="character" w:customStyle="1" w:styleId="WW8Num11z3">
    <w:name w:val="WW8Num11z3"/>
    <w:rsid w:val="00D90182"/>
    <w:rPr>
      <w:rFonts w:ascii="Symbol" w:hAnsi="Symbol"/>
    </w:rPr>
  </w:style>
  <w:style w:type="character" w:customStyle="1" w:styleId="WW8Num13z3">
    <w:name w:val="WW8Num13z3"/>
    <w:rsid w:val="00D90182"/>
    <w:rPr>
      <w:rFonts w:ascii="Symbol" w:hAnsi="Symbol"/>
    </w:rPr>
  </w:style>
  <w:style w:type="character" w:customStyle="1" w:styleId="WW8Num18z1">
    <w:name w:val="WW8Num18z1"/>
    <w:rsid w:val="00D90182"/>
    <w:rPr>
      <w:rFonts w:ascii="Courier New" w:hAnsi="Courier New" w:cs="Courier New"/>
    </w:rPr>
  </w:style>
  <w:style w:type="character" w:customStyle="1" w:styleId="WW8Num18z2">
    <w:name w:val="WW8Num18z2"/>
    <w:rsid w:val="00D90182"/>
    <w:rPr>
      <w:rFonts w:ascii="Wingdings" w:hAnsi="Wingdings"/>
    </w:rPr>
  </w:style>
  <w:style w:type="character" w:customStyle="1" w:styleId="WW8Num18z3">
    <w:name w:val="WW8Num18z3"/>
    <w:rsid w:val="00D90182"/>
    <w:rPr>
      <w:rFonts w:ascii="Symbol" w:hAnsi="Symbol"/>
    </w:rPr>
  </w:style>
  <w:style w:type="character" w:customStyle="1" w:styleId="WW8Num20z1">
    <w:name w:val="WW8Num20z1"/>
    <w:rsid w:val="00D90182"/>
    <w:rPr>
      <w:rFonts w:ascii="Courier New" w:hAnsi="Courier New"/>
    </w:rPr>
  </w:style>
  <w:style w:type="character" w:customStyle="1" w:styleId="WW8Num20z2">
    <w:name w:val="WW8Num20z2"/>
    <w:rsid w:val="00D90182"/>
    <w:rPr>
      <w:rFonts w:ascii="Wingdings" w:hAnsi="Wingdings"/>
    </w:rPr>
  </w:style>
  <w:style w:type="character" w:customStyle="1" w:styleId="WW8Num20z3">
    <w:name w:val="WW8Num20z3"/>
    <w:rsid w:val="00D90182"/>
    <w:rPr>
      <w:rFonts w:ascii="Symbol" w:hAnsi="Symbol"/>
    </w:rPr>
  </w:style>
  <w:style w:type="character" w:customStyle="1" w:styleId="WW8Num24z3">
    <w:name w:val="WW8Num24z3"/>
    <w:rsid w:val="00D90182"/>
    <w:rPr>
      <w:rFonts w:ascii="Symbol" w:hAnsi="Symbol"/>
    </w:rPr>
  </w:style>
  <w:style w:type="character" w:customStyle="1" w:styleId="WW8Num40z3">
    <w:name w:val="WW8Num40z3"/>
    <w:rsid w:val="00D90182"/>
    <w:rPr>
      <w:rFonts w:ascii="Symbol" w:hAnsi="Symbol"/>
    </w:rPr>
  </w:style>
  <w:style w:type="character" w:customStyle="1" w:styleId="WW8NumSt4z0">
    <w:name w:val="WW8NumSt4z0"/>
    <w:rsid w:val="00D90182"/>
    <w:rPr>
      <w:rFonts w:ascii="Book Antiqua" w:hAnsi="Book Antiqua"/>
    </w:rPr>
  </w:style>
  <w:style w:type="character" w:customStyle="1" w:styleId="WW8NumSt5z0">
    <w:name w:val="WW8NumSt5z0"/>
    <w:rsid w:val="00D90182"/>
    <w:rPr>
      <w:rFonts w:ascii="Book Antiqua" w:hAnsi="Book Antiqua"/>
    </w:rPr>
  </w:style>
  <w:style w:type="character" w:customStyle="1" w:styleId="WW8NumSt6z0">
    <w:name w:val="WW8NumSt6z0"/>
    <w:rsid w:val="00D90182"/>
    <w:rPr>
      <w:rFonts w:ascii="Book Antiqua" w:hAnsi="Book Antiqua"/>
    </w:rPr>
  </w:style>
  <w:style w:type="character" w:customStyle="1" w:styleId="WW8NumSt11z0">
    <w:name w:val="WW8NumSt11z0"/>
    <w:rsid w:val="00D90182"/>
    <w:rPr>
      <w:rFonts w:ascii="Wingdings" w:hAnsi="Wingdings"/>
      <w:sz w:val="28"/>
    </w:rPr>
  </w:style>
  <w:style w:type="character" w:customStyle="1" w:styleId="WW8NumSt23z0">
    <w:name w:val="WW8NumSt23z0"/>
    <w:rsid w:val="00D90182"/>
    <w:rPr>
      <w:rFonts w:ascii="Monotype Sorts" w:hAnsi="Monotype Sorts"/>
      <w:sz w:val="54"/>
    </w:rPr>
  </w:style>
  <w:style w:type="character" w:styleId="Numeroriga">
    <w:name w:val="line number"/>
    <w:basedOn w:val="Caratterepredefinitoparagrafo1"/>
    <w:rsid w:val="00D90182"/>
  </w:style>
  <w:style w:type="character" w:customStyle="1" w:styleId="Corpodeltesto43">
    <w:name w:val="Corpo del testo43"/>
    <w:aliases w:val="Corpo del testo Carattere Carattere13,Corpo del testo Carattere53,Corpo del testo Carattere1 Carattere53,Corpo del testo Carattere2 Carattere43,Corpo del testo Carattere2 Carattere Carattere Carattere13"/>
    <w:rsid w:val="00D90182"/>
    <w:rPr>
      <w:sz w:val="26"/>
      <w:szCs w:val="24"/>
      <w:lang w:val="it-IT" w:eastAsia="ar-SA" w:bidi="ar-SA"/>
    </w:rPr>
  </w:style>
  <w:style w:type="character" w:customStyle="1" w:styleId="TestoGiustificatoCarattere">
    <w:name w:val="Testo_Giustificato Carattere"/>
    <w:rsid w:val="00D90182"/>
    <w:rPr>
      <w:rFonts w:ascii="Verdana" w:hAnsi="Verdana"/>
      <w:sz w:val="24"/>
      <w:szCs w:val="24"/>
      <w:lang w:val="it-IT" w:eastAsia="ar-SA" w:bidi="ar-SA"/>
    </w:rPr>
  </w:style>
  <w:style w:type="character" w:customStyle="1" w:styleId="CaptionCarattere">
    <w:name w:val="Caption Carattere"/>
    <w:rsid w:val="00D90182"/>
    <w:rPr>
      <w:rFonts w:ascii="Verdana" w:hAnsi="Verdana"/>
      <w:szCs w:val="24"/>
      <w:lang w:val="it-IT" w:eastAsia="ar-SA" w:bidi="ar-SA"/>
    </w:rPr>
  </w:style>
  <w:style w:type="character" w:styleId="VariabileHTML">
    <w:name w:val="HTML Variable"/>
    <w:rsid w:val="00D90182"/>
    <w:rPr>
      <w:i/>
      <w:iCs/>
    </w:rPr>
  </w:style>
  <w:style w:type="character" w:customStyle="1" w:styleId="Interlinea7Carattere">
    <w:name w:val="Interlinea 7 Carattere"/>
    <w:rsid w:val="00D90182"/>
    <w:rPr>
      <w:rFonts w:ascii="Arial" w:hAnsi="Arial"/>
      <w:sz w:val="24"/>
      <w:szCs w:val="24"/>
      <w:lang w:val="it-IT" w:eastAsia="ar-SA" w:bidi="ar-SA"/>
    </w:rPr>
  </w:style>
  <w:style w:type="character" w:customStyle="1" w:styleId="Caratteredinumerazione">
    <w:name w:val="Carattere di numerazione"/>
    <w:rsid w:val="00D90182"/>
  </w:style>
  <w:style w:type="paragraph" w:customStyle="1" w:styleId="StileTitolo3Interlineasingola">
    <w:name w:val="Stile Titolo 3 + Interlinea singola"/>
    <w:basedOn w:val="Titolo3"/>
    <w:rsid w:val="00D90182"/>
    <w:pPr>
      <w:tabs>
        <w:tab w:val="clear" w:pos="720"/>
      </w:tabs>
      <w:autoSpaceDE/>
      <w:ind w:hanging="11"/>
      <w:jc w:val="both"/>
    </w:pPr>
    <w:rPr>
      <w:rFonts w:cs="Times New Roman"/>
      <w:i/>
      <w:iCs/>
      <w:szCs w:val="20"/>
    </w:rPr>
  </w:style>
  <w:style w:type="paragraph" w:customStyle="1" w:styleId="H3">
    <w:name w:val="H3"/>
    <w:basedOn w:val="Normale"/>
    <w:next w:val="Normale"/>
    <w:rsid w:val="00D90182"/>
    <w:pPr>
      <w:keepNext/>
      <w:suppressAutoHyphens/>
      <w:spacing w:before="100" w:after="100" w:line="240" w:lineRule="auto"/>
    </w:pPr>
    <w:rPr>
      <w:rFonts w:ascii="Times New Roman" w:eastAsia="Times New Roman" w:hAnsi="Times New Roman" w:cs="Times New Roman"/>
      <w:b/>
      <w:sz w:val="28"/>
      <w:szCs w:val="20"/>
      <w:lang w:eastAsia="ar-SA"/>
    </w:rPr>
  </w:style>
  <w:style w:type="paragraph" w:customStyle="1" w:styleId="Elencodefinizione">
    <w:name w:val="Elenco definizione"/>
    <w:basedOn w:val="Normale"/>
    <w:next w:val="Normale"/>
    <w:rsid w:val="00D90182"/>
    <w:pPr>
      <w:suppressAutoHyphens/>
      <w:spacing w:line="240" w:lineRule="auto"/>
      <w:ind w:left="360"/>
    </w:pPr>
    <w:rPr>
      <w:rFonts w:ascii="Times New Roman" w:eastAsia="Times New Roman" w:hAnsi="Times New Roman" w:cs="Times New Roman"/>
      <w:sz w:val="24"/>
      <w:szCs w:val="20"/>
      <w:lang w:eastAsia="ar-SA"/>
    </w:rPr>
  </w:style>
  <w:style w:type="paragraph" w:customStyle="1" w:styleId="H1">
    <w:name w:val="H1"/>
    <w:basedOn w:val="Normale"/>
    <w:next w:val="Normale"/>
    <w:rsid w:val="00D90182"/>
    <w:pPr>
      <w:keepNext/>
      <w:suppressAutoHyphens/>
      <w:spacing w:before="100" w:after="100" w:line="240" w:lineRule="auto"/>
    </w:pPr>
    <w:rPr>
      <w:rFonts w:ascii="Times New Roman" w:eastAsia="Times New Roman" w:hAnsi="Times New Roman" w:cs="Times New Roman"/>
      <w:b/>
      <w:kern w:val="1"/>
      <w:sz w:val="48"/>
      <w:szCs w:val="20"/>
      <w:lang w:eastAsia="ar-SA"/>
    </w:rPr>
  </w:style>
  <w:style w:type="paragraph" w:customStyle="1" w:styleId="Rientrocorpodeltesto21">
    <w:name w:val="Rientro corpo del testo 21"/>
    <w:basedOn w:val="Normale"/>
    <w:rsid w:val="00D90182"/>
    <w:pPr>
      <w:suppressAutoHyphens/>
      <w:spacing w:line="300" w:lineRule="atLeast"/>
      <w:ind w:firstLine="284"/>
      <w:jc w:val="both"/>
    </w:pPr>
    <w:rPr>
      <w:rFonts w:ascii="Book Antiqua" w:eastAsia="Times New Roman" w:hAnsi="Book Antiqua" w:cs="Times New Roman"/>
      <w:i/>
      <w:szCs w:val="20"/>
      <w:lang w:eastAsia="ar-SA"/>
    </w:rPr>
  </w:style>
  <w:style w:type="paragraph" w:customStyle="1" w:styleId="Rientrocorpodeltesto31">
    <w:name w:val="Rientro corpo del testo 31"/>
    <w:basedOn w:val="Normale"/>
    <w:rsid w:val="00D90182"/>
    <w:pPr>
      <w:suppressAutoHyphens/>
      <w:spacing w:line="300" w:lineRule="atLeast"/>
      <w:ind w:right="-1" w:firstLine="284"/>
      <w:jc w:val="both"/>
    </w:pPr>
    <w:rPr>
      <w:rFonts w:ascii="Book Antiqua" w:eastAsia="Times New Roman" w:hAnsi="Book Antiqua" w:cs="Times New Roman"/>
      <w:szCs w:val="20"/>
      <w:lang w:eastAsia="ar-SA"/>
    </w:rPr>
  </w:style>
  <w:style w:type="paragraph" w:customStyle="1" w:styleId="Figura">
    <w:name w:val="Figura"/>
    <w:basedOn w:val="Normale"/>
    <w:rsid w:val="00D90182"/>
    <w:pPr>
      <w:tabs>
        <w:tab w:val="left" w:pos="0"/>
      </w:tabs>
      <w:suppressAutoHyphens/>
      <w:spacing w:line="240" w:lineRule="auto"/>
      <w:jc w:val="center"/>
    </w:pPr>
    <w:rPr>
      <w:rFonts w:ascii="Times New Roman" w:eastAsia="Times New Roman" w:hAnsi="Times New Roman" w:cs="Times New Roman"/>
      <w:szCs w:val="20"/>
      <w:lang w:eastAsia="ar-SA"/>
    </w:rPr>
  </w:style>
  <w:style w:type="paragraph" w:customStyle="1" w:styleId="BodyTextIndent21">
    <w:name w:val="Body Text Indent 21"/>
    <w:basedOn w:val="Normale"/>
    <w:rsid w:val="00D90182"/>
    <w:pPr>
      <w:suppressAutoHyphens/>
      <w:spacing w:line="240" w:lineRule="auto"/>
      <w:ind w:left="48"/>
      <w:jc w:val="both"/>
    </w:pPr>
    <w:rPr>
      <w:rFonts w:ascii="Times New Roman" w:eastAsia="Times New Roman" w:hAnsi="Times New Roman" w:cs="Times New Roman"/>
      <w:szCs w:val="20"/>
      <w:lang w:eastAsia="ar-SA"/>
    </w:rPr>
  </w:style>
  <w:style w:type="paragraph" w:customStyle="1" w:styleId="par-1">
    <w:name w:val="par-1"/>
    <w:basedOn w:val="Corpotesto"/>
    <w:rsid w:val="00D90182"/>
  </w:style>
  <w:style w:type="paragraph" w:customStyle="1" w:styleId="Corpodeltestocontinuo">
    <w:name w:val="Corpo del testo continuo"/>
    <w:basedOn w:val="Corpotesto"/>
    <w:rsid w:val="00D90182"/>
    <w:pPr>
      <w:keepNext/>
      <w:widowControl/>
      <w:spacing w:after="240" w:line="240" w:lineRule="atLeast"/>
      <w:ind w:firstLine="360"/>
    </w:pPr>
    <w:rPr>
      <w:rFonts w:ascii="Garamond" w:hAnsi="Garamond"/>
      <w:sz w:val="22"/>
    </w:rPr>
  </w:style>
  <w:style w:type="paragraph" w:customStyle="1" w:styleId="Equazioni">
    <w:name w:val="Equazioni"/>
    <w:basedOn w:val="Normale"/>
    <w:rsid w:val="00D90182"/>
    <w:pPr>
      <w:tabs>
        <w:tab w:val="left" w:pos="644"/>
      </w:tabs>
      <w:suppressAutoHyphens/>
      <w:spacing w:after="120" w:line="240" w:lineRule="auto"/>
      <w:ind w:left="644" w:hanging="360"/>
    </w:pPr>
    <w:rPr>
      <w:rFonts w:ascii="Book Antiqua" w:eastAsia="Times New Roman" w:hAnsi="Book Antiqua" w:cs="Times New Roman"/>
      <w:b/>
      <w:kern w:val="1"/>
      <w:szCs w:val="20"/>
      <w:lang w:eastAsia="ar-SA"/>
    </w:rPr>
  </w:style>
  <w:style w:type="paragraph" w:customStyle="1" w:styleId="f">
    <w:name w:val="f"/>
    <w:basedOn w:val="Normale"/>
    <w:rsid w:val="00D90182"/>
    <w:pPr>
      <w:suppressAutoHyphens/>
      <w:spacing w:line="240" w:lineRule="auto"/>
      <w:jc w:val="center"/>
    </w:pPr>
    <w:rPr>
      <w:rFonts w:ascii="Book Antiqua" w:eastAsia="Times New Roman" w:hAnsi="Book Antiqua" w:cs="Times New Roman"/>
      <w:szCs w:val="20"/>
      <w:lang w:eastAsia="ar-SA"/>
    </w:rPr>
  </w:style>
  <w:style w:type="paragraph" w:customStyle="1" w:styleId="NotaGrafico">
    <w:name w:val="NotaGrafico"/>
    <w:basedOn w:val="Normale"/>
    <w:rsid w:val="00D90182"/>
    <w:pPr>
      <w:suppressAutoHyphens/>
      <w:spacing w:line="280" w:lineRule="exact"/>
      <w:ind w:left="851" w:right="1134"/>
      <w:jc w:val="center"/>
    </w:pPr>
    <w:rPr>
      <w:rFonts w:ascii="Book Antiqua" w:eastAsia="Times New Roman" w:hAnsi="Book Antiqua" w:cs="Times New Roman"/>
      <w:i/>
      <w:szCs w:val="20"/>
      <w:lang w:eastAsia="ar-SA"/>
    </w:rPr>
  </w:style>
  <w:style w:type="paragraph" w:customStyle="1" w:styleId="FigureTesto">
    <w:name w:val="FigureTesto"/>
    <w:basedOn w:val="f"/>
    <w:rsid w:val="00D90182"/>
    <w:rPr>
      <w:i/>
      <w:sz w:val="16"/>
    </w:rPr>
  </w:style>
  <w:style w:type="paragraph" w:customStyle="1" w:styleId="Landini">
    <w:name w:val="Landini"/>
    <w:basedOn w:val="Normale"/>
    <w:rsid w:val="00D90182"/>
    <w:pPr>
      <w:suppressAutoHyphens/>
      <w:spacing w:line="300" w:lineRule="atLeast"/>
      <w:jc w:val="both"/>
    </w:pPr>
    <w:rPr>
      <w:rFonts w:ascii="Bookman Old Style" w:eastAsia="Times New Roman" w:hAnsi="Bookman Old Style" w:cs="Times New Roman"/>
      <w:szCs w:val="20"/>
      <w:lang w:eastAsia="ar-SA"/>
    </w:rPr>
  </w:style>
  <w:style w:type="paragraph" w:customStyle="1" w:styleId="equazioni0">
    <w:name w:val="equazioni"/>
    <w:basedOn w:val="Normale"/>
    <w:rsid w:val="00D90182"/>
    <w:pPr>
      <w:suppressAutoHyphens/>
      <w:spacing w:before="120" w:after="120" w:line="240" w:lineRule="auto"/>
      <w:ind w:firstLine="284"/>
    </w:pPr>
    <w:rPr>
      <w:rFonts w:ascii="Book Antiqua" w:eastAsia="Times New Roman" w:hAnsi="Book Antiqua" w:cs="Times New Roman"/>
      <w:szCs w:val="20"/>
      <w:lang w:eastAsia="ar-SA"/>
    </w:rPr>
  </w:style>
  <w:style w:type="paragraph" w:customStyle="1" w:styleId="MyNotaGrafico">
    <w:name w:val="MyNotaGrafico"/>
    <w:basedOn w:val="NotaGrafico"/>
    <w:rsid w:val="00D90182"/>
    <w:pPr>
      <w:spacing w:line="240" w:lineRule="exact"/>
    </w:pPr>
  </w:style>
  <w:style w:type="paragraph" w:customStyle="1" w:styleId="NormaleTabellaLyap">
    <w:name w:val="NormaleTabellaLyap"/>
    <w:basedOn w:val="Normale"/>
    <w:rsid w:val="00D90182"/>
    <w:pPr>
      <w:suppressAutoHyphens/>
      <w:spacing w:line="360" w:lineRule="auto"/>
      <w:jc w:val="center"/>
    </w:pPr>
    <w:rPr>
      <w:rFonts w:ascii="Times New Roman" w:eastAsia="Times New Roman" w:hAnsi="Times New Roman" w:cs="Times New Roman"/>
      <w:kern w:val="1"/>
      <w:sz w:val="16"/>
      <w:szCs w:val="20"/>
      <w:lang w:eastAsia="ar-SA"/>
    </w:rPr>
  </w:style>
  <w:style w:type="paragraph" w:customStyle="1" w:styleId="NormaleSenzaPrimaRiga">
    <w:name w:val="NormaleSenzaPrimaRiga"/>
    <w:basedOn w:val="Normale"/>
    <w:rsid w:val="00D90182"/>
    <w:pPr>
      <w:suppressAutoHyphens/>
      <w:spacing w:line="300" w:lineRule="atLeast"/>
      <w:ind w:right="1588" w:firstLine="284"/>
      <w:jc w:val="both"/>
    </w:pPr>
    <w:rPr>
      <w:rFonts w:ascii="Book Antiqua" w:eastAsia="Times New Roman" w:hAnsi="Book Antiqua" w:cs="Times New Roman"/>
      <w:kern w:val="1"/>
      <w:szCs w:val="20"/>
      <w:lang w:eastAsia="ar-SA"/>
    </w:rPr>
  </w:style>
  <w:style w:type="paragraph" w:customStyle="1" w:styleId="FiguraT">
    <w:name w:val="FiguraT"/>
    <w:basedOn w:val="Normale"/>
    <w:rsid w:val="00D90182"/>
    <w:pPr>
      <w:suppressAutoHyphens/>
      <w:spacing w:line="280" w:lineRule="exact"/>
      <w:ind w:firstLine="284"/>
      <w:jc w:val="center"/>
    </w:pPr>
    <w:rPr>
      <w:rFonts w:ascii="Book Antiqua" w:eastAsia="Times New Roman" w:hAnsi="Book Antiqua" w:cs="Times New Roman"/>
      <w:szCs w:val="20"/>
      <w:lang w:eastAsia="ar-SA"/>
    </w:rPr>
  </w:style>
  <w:style w:type="paragraph" w:customStyle="1" w:styleId="NoteFigure">
    <w:name w:val="Note_Figure"/>
    <w:basedOn w:val="Normale"/>
    <w:rsid w:val="00D90182"/>
    <w:pPr>
      <w:suppressAutoHyphens/>
      <w:spacing w:after="240" w:line="280" w:lineRule="exact"/>
      <w:ind w:right="1588" w:firstLine="284"/>
      <w:jc w:val="both"/>
    </w:pPr>
    <w:rPr>
      <w:rFonts w:ascii="Book Antiqua" w:eastAsia="Times New Roman" w:hAnsi="Book Antiqua" w:cs="Times New Roman"/>
      <w:i/>
      <w:kern w:val="1"/>
      <w:sz w:val="16"/>
      <w:szCs w:val="20"/>
      <w:lang w:eastAsia="ar-SA"/>
    </w:rPr>
  </w:style>
  <w:style w:type="paragraph" w:customStyle="1" w:styleId="FigureTT">
    <w:name w:val="FigureTT"/>
    <w:basedOn w:val="f"/>
    <w:rsid w:val="00D90182"/>
    <w:pPr>
      <w:ind w:right="1304"/>
    </w:pPr>
    <w:rPr>
      <w:i/>
      <w:sz w:val="16"/>
    </w:rPr>
  </w:style>
  <w:style w:type="paragraph" w:customStyle="1" w:styleId="MyBibliografia">
    <w:name w:val="MyBibliografia"/>
    <w:basedOn w:val="Normale"/>
    <w:rsid w:val="00D90182"/>
    <w:pPr>
      <w:tabs>
        <w:tab w:val="left" w:pos="510"/>
        <w:tab w:val="left" w:pos="2410"/>
      </w:tabs>
      <w:suppressAutoHyphens/>
      <w:spacing w:line="240" w:lineRule="auto"/>
      <w:ind w:left="510" w:hanging="510"/>
      <w:jc w:val="both"/>
    </w:pPr>
    <w:rPr>
      <w:rFonts w:ascii="Times New Roman" w:eastAsia="Times New Roman" w:hAnsi="Times New Roman" w:cs="Times New Roman"/>
      <w:spacing w:val="2"/>
      <w:sz w:val="18"/>
      <w:szCs w:val="20"/>
      <w:lang w:eastAsia="ar-SA"/>
    </w:rPr>
  </w:style>
  <w:style w:type="paragraph" w:customStyle="1" w:styleId="Immagine">
    <w:name w:val="Immagine"/>
    <w:basedOn w:val="Corpotesto"/>
    <w:next w:val="Didascalia1"/>
    <w:rsid w:val="00D90182"/>
    <w:pPr>
      <w:keepNext/>
      <w:widowControl/>
      <w:tabs>
        <w:tab w:val="left" w:pos="8222"/>
        <w:tab w:val="left" w:pos="9072"/>
      </w:tabs>
      <w:spacing w:before="120" w:after="120"/>
      <w:ind w:left="284" w:firstLine="284"/>
    </w:pPr>
    <w:rPr>
      <w:sz w:val="20"/>
    </w:rPr>
  </w:style>
  <w:style w:type="paragraph" w:customStyle="1" w:styleId="Figure">
    <w:name w:val="Figure"/>
    <w:basedOn w:val="Normale"/>
    <w:rsid w:val="00D90182"/>
    <w:pPr>
      <w:widowControl w:val="0"/>
      <w:suppressAutoHyphens/>
      <w:spacing w:line="480" w:lineRule="auto"/>
      <w:jc w:val="both"/>
    </w:pPr>
    <w:rPr>
      <w:rFonts w:ascii="Times New Roman" w:eastAsia="Times New Roman" w:hAnsi="Times New Roman" w:cs="Times New Roman"/>
      <w:sz w:val="20"/>
      <w:szCs w:val="20"/>
      <w:lang w:val="en-US" w:eastAsia="ar-SA"/>
    </w:rPr>
  </w:style>
  <w:style w:type="paragraph" w:customStyle="1" w:styleId="CM35">
    <w:name w:val="CM35"/>
    <w:basedOn w:val="Normale"/>
    <w:next w:val="Normale"/>
    <w:rsid w:val="00D90182"/>
    <w:pPr>
      <w:suppressAutoHyphens/>
      <w:autoSpaceDE w:val="0"/>
      <w:spacing w:after="242" w:line="240" w:lineRule="auto"/>
    </w:pPr>
    <w:rPr>
      <w:rFonts w:ascii="Times New Roman" w:eastAsia="Times New Roman" w:hAnsi="Times New Roman" w:cs="Times New Roman"/>
      <w:sz w:val="20"/>
      <w:szCs w:val="24"/>
      <w:lang w:eastAsia="ar-SA"/>
    </w:rPr>
  </w:style>
  <w:style w:type="paragraph" w:customStyle="1" w:styleId="listanonnumerata">
    <w:name w:val="lista non numerata"/>
    <w:basedOn w:val="Normale"/>
    <w:rsid w:val="00D90182"/>
    <w:pPr>
      <w:tabs>
        <w:tab w:val="left" w:pos="360"/>
      </w:tabs>
      <w:suppressAutoHyphens/>
      <w:spacing w:line="240" w:lineRule="auto"/>
      <w:ind w:left="360" w:hanging="360"/>
    </w:pPr>
    <w:rPr>
      <w:rFonts w:ascii="Times New Roman" w:eastAsia="Times New Roman" w:hAnsi="Times New Roman" w:cs="Times New Roman"/>
      <w:sz w:val="24"/>
      <w:szCs w:val="24"/>
      <w:lang w:val="en-US" w:eastAsia="ar-SA"/>
    </w:rPr>
  </w:style>
  <w:style w:type="paragraph" w:customStyle="1" w:styleId="spara">
    <w:name w:val="spara"/>
    <w:basedOn w:val="Normale"/>
    <w:next w:val="Normale"/>
    <w:rsid w:val="00D90182"/>
    <w:pPr>
      <w:suppressAutoHyphens/>
      <w:spacing w:line="240" w:lineRule="auto"/>
      <w:jc w:val="both"/>
    </w:pPr>
    <w:rPr>
      <w:rFonts w:ascii="Times New Roman" w:eastAsia="Times New Roman" w:hAnsi="Times New Roman" w:cs="Times New Roman"/>
      <w:sz w:val="24"/>
      <w:szCs w:val="20"/>
      <w:lang w:val="en-US" w:eastAsia="ar-SA"/>
    </w:rPr>
  </w:style>
  <w:style w:type="paragraph" w:customStyle="1" w:styleId="Sottoparagrafo">
    <w:name w:val="Sotto paragrafo"/>
    <w:basedOn w:val="Titolo3"/>
    <w:next w:val="Normale"/>
    <w:rsid w:val="00D90182"/>
    <w:pPr>
      <w:tabs>
        <w:tab w:val="clear" w:pos="720"/>
        <w:tab w:val="left" w:pos="360"/>
      </w:tabs>
      <w:autoSpaceDE/>
      <w:spacing w:before="360"/>
      <w:ind w:left="360" w:right="-48" w:hanging="360"/>
      <w:jc w:val="both"/>
    </w:pPr>
    <w:rPr>
      <w:rFonts w:ascii="Verdana" w:hAnsi="Verdana"/>
      <w:b w:val="0"/>
      <w:i/>
    </w:rPr>
  </w:style>
  <w:style w:type="paragraph" w:customStyle="1" w:styleId="particolare">
    <w:name w:val="particolare"/>
    <w:basedOn w:val="Sottoparagrafo"/>
    <w:next w:val="Normale"/>
    <w:rsid w:val="00D90182"/>
    <w:rPr>
      <w:sz w:val="24"/>
    </w:rPr>
  </w:style>
  <w:style w:type="paragraph" w:customStyle="1" w:styleId="TestoGiustificato">
    <w:name w:val="Testo_Giustificato"/>
    <w:basedOn w:val="Corpotesto"/>
    <w:rsid w:val="00D90182"/>
    <w:pPr>
      <w:widowControl/>
      <w:ind w:firstLine="284"/>
    </w:pPr>
    <w:rPr>
      <w:rFonts w:ascii="Verdana" w:hAnsi="Verdana"/>
      <w:szCs w:val="24"/>
    </w:rPr>
  </w:style>
  <w:style w:type="paragraph" w:customStyle="1" w:styleId="Caption1">
    <w:name w:val="Caption1"/>
    <w:basedOn w:val="Normale"/>
    <w:rsid w:val="00D90182"/>
    <w:pPr>
      <w:suppressAutoHyphens/>
      <w:spacing w:line="240" w:lineRule="auto"/>
      <w:ind w:firstLine="709"/>
      <w:jc w:val="center"/>
    </w:pPr>
    <w:rPr>
      <w:rFonts w:ascii="Verdana" w:eastAsia="Times New Roman" w:hAnsi="Verdana" w:cs="Times New Roman"/>
      <w:sz w:val="20"/>
      <w:szCs w:val="24"/>
      <w:lang w:eastAsia="ar-SA"/>
    </w:rPr>
  </w:style>
  <w:style w:type="paragraph" w:customStyle="1" w:styleId="m">
    <w:name w:val="m"/>
    <w:basedOn w:val="Normale"/>
    <w:rsid w:val="00D90182"/>
    <w:pPr>
      <w:suppressAutoHyphens/>
      <w:spacing w:line="240" w:lineRule="auto"/>
      <w:jc w:val="both"/>
    </w:pPr>
    <w:rPr>
      <w:rFonts w:ascii="Times New Roman" w:eastAsia="Times New Roman" w:hAnsi="Times New Roman" w:cs="Times New Roman"/>
      <w:sz w:val="24"/>
      <w:szCs w:val="20"/>
      <w:lang w:eastAsia="ar-SA"/>
    </w:rPr>
  </w:style>
  <w:style w:type="paragraph" w:customStyle="1" w:styleId="Default">
    <w:name w:val="Default"/>
    <w:rsid w:val="00D90182"/>
    <w:pPr>
      <w:suppressAutoHyphens/>
      <w:autoSpaceDE w:val="0"/>
      <w:spacing w:after="0" w:line="240" w:lineRule="auto"/>
    </w:pPr>
    <w:rPr>
      <w:rFonts w:ascii="Arial" w:eastAsia="Arial" w:hAnsi="Arial" w:cs="Arial"/>
      <w:color w:val="000000"/>
      <w:sz w:val="24"/>
      <w:szCs w:val="24"/>
      <w:lang w:val="it-IT" w:eastAsia="ar-SA"/>
    </w:rPr>
  </w:style>
  <w:style w:type="paragraph" w:customStyle="1" w:styleId="domandarisposta1">
    <w:name w:val="domandarisposta1"/>
    <w:basedOn w:val="Normale"/>
    <w:rsid w:val="00D90182"/>
    <w:pPr>
      <w:suppressAutoHyphens/>
      <w:spacing w:before="200" w:line="240" w:lineRule="auto"/>
    </w:pPr>
    <w:rPr>
      <w:rFonts w:ascii="Times New Roman" w:eastAsia="Times New Roman" w:hAnsi="Times New Roman" w:cs="Times New Roman"/>
      <w:sz w:val="24"/>
      <w:szCs w:val="24"/>
      <w:lang w:eastAsia="ar-SA"/>
    </w:rPr>
  </w:style>
  <w:style w:type="paragraph" w:customStyle="1" w:styleId="NormaleInterlineadoppia">
    <w:name w:val="Normale + Interlinea doppia"/>
    <w:basedOn w:val="Normale"/>
    <w:rsid w:val="00D90182"/>
    <w:pPr>
      <w:suppressAutoHyphens/>
      <w:spacing w:before="120" w:line="480" w:lineRule="auto"/>
      <w:ind w:firstLine="567"/>
      <w:jc w:val="both"/>
    </w:pPr>
    <w:rPr>
      <w:rFonts w:ascii="Bookman Old Style" w:eastAsia="Times New Roman" w:hAnsi="Bookman Old Style" w:cs="Times New Roman"/>
      <w:szCs w:val="20"/>
      <w:lang w:eastAsia="ar-SA"/>
    </w:rPr>
  </w:style>
  <w:style w:type="paragraph" w:customStyle="1" w:styleId="TitoloAppendice1">
    <w:name w:val="Titolo Appendice 1"/>
    <w:basedOn w:val="Titolo1"/>
    <w:next w:val="Normale"/>
    <w:rsid w:val="00D90182"/>
    <w:pPr>
      <w:pageBreakBefore/>
      <w:pBdr>
        <w:bottom w:val="single" w:sz="40" w:space="1" w:color="808080"/>
      </w:pBdr>
      <w:tabs>
        <w:tab w:val="left" w:pos="2160"/>
      </w:tabs>
      <w:spacing w:before="480"/>
      <w:ind w:left="0" w:firstLine="0"/>
    </w:pPr>
    <w:rPr>
      <w:rFonts w:ascii="Trebuchet MS" w:hAnsi="Trebuchet MS"/>
      <w:b w:val="0"/>
      <w:sz w:val="36"/>
      <w:szCs w:val="20"/>
    </w:rPr>
  </w:style>
  <w:style w:type="paragraph" w:customStyle="1" w:styleId="TitoloAppendice2">
    <w:name w:val="Titolo Appendice 2"/>
    <w:basedOn w:val="Titolo2"/>
    <w:next w:val="Normale"/>
    <w:rsid w:val="00D90182"/>
    <w:pPr>
      <w:keepNext/>
      <w:keepLines/>
      <w:widowControl/>
      <w:numPr>
        <w:ilvl w:val="1"/>
        <w:numId w:val="1"/>
      </w:numPr>
      <w:pBdr>
        <w:bottom w:val="single" w:sz="4" w:space="1" w:color="000000"/>
      </w:pBdr>
      <w:tabs>
        <w:tab w:val="clear" w:pos="576"/>
        <w:tab w:val="left" w:pos="720"/>
        <w:tab w:val="num" w:pos="860"/>
      </w:tabs>
      <w:autoSpaceDE/>
      <w:spacing w:before="240" w:after="60"/>
      <w:ind w:left="860"/>
    </w:pPr>
    <w:rPr>
      <w:rFonts w:ascii="Trebuchet MS" w:hAnsi="Trebuchet MS"/>
      <w:b w:val="0"/>
      <w:szCs w:val="20"/>
    </w:rPr>
  </w:style>
  <w:style w:type="paragraph" w:customStyle="1" w:styleId="TitoloAppendice3">
    <w:name w:val="Titolo Appendice 3"/>
    <w:basedOn w:val="Titolo3"/>
    <w:next w:val="Normale"/>
    <w:rsid w:val="00D90182"/>
    <w:pPr>
      <w:tabs>
        <w:tab w:val="clear" w:pos="720"/>
        <w:tab w:val="left" w:pos="1080"/>
      </w:tabs>
      <w:autoSpaceDE/>
      <w:ind w:left="0" w:firstLine="0"/>
    </w:pPr>
    <w:rPr>
      <w:rFonts w:ascii="Trebuchet MS" w:hAnsi="Trebuchet MS" w:cs="Times New Roman"/>
      <w:sz w:val="25"/>
      <w:szCs w:val="20"/>
    </w:rPr>
  </w:style>
  <w:style w:type="paragraph" w:customStyle="1" w:styleId="TitoloAppendice4">
    <w:name w:val="Titolo Appendice 4"/>
    <w:basedOn w:val="Titolo4"/>
    <w:next w:val="Normale"/>
    <w:rsid w:val="00D90182"/>
    <w:pPr>
      <w:tabs>
        <w:tab w:val="clear" w:pos="864"/>
        <w:tab w:val="left" w:pos="1440"/>
      </w:tabs>
      <w:ind w:left="0" w:firstLine="0"/>
    </w:pPr>
    <w:rPr>
      <w:rFonts w:ascii="Trebuchet MS" w:hAnsi="Trebuchet MS"/>
      <w:bCs w:val="0"/>
      <w:sz w:val="24"/>
    </w:rPr>
  </w:style>
  <w:style w:type="paragraph" w:customStyle="1" w:styleId="TitoloAppendice5">
    <w:name w:val="Titolo Appendice 5"/>
    <w:basedOn w:val="Titolo5"/>
    <w:next w:val="Normale"/>
    <w:rsid w:val="00D90182"/>
    <w:pPr>
      <w:keepNext/>
      <w:keepLines/>
      <w:numPr>
        <w:ilvl w:val="0"/>
        <w:numId w:val="0"/>
      </w:numPr>
      <w:tabs>
        <w:tab w:val="clear" w:pos="567"/>
        <w:tab w:val="clear" w:pos="1134"/>
        <w:tab w:val="left" w:pos="1440"/>
      </w:tabs>
      <w:spacing w:after="60" w:line="240" w:lineRule="auto"/>
      <w:jc w:val="left"/>
    </w:pPr>
    <w:rPr>
      <w:rFonts w:ascii="Trebuchet MS" w:eastAsia="Times New Roman" w:hAnsi="Trebuchet MS" w:cs="Times New Roman"/>
      <w:b/>
      <w:sz w:val="20"/>
      <w:szCs w:val="20"/>
      <w:u w:val="none"/>
    </w:rPr>
  </w:style>
  <w:style w:type="paragraph" w:customStyle="1" w:styleId="TitoloAppendice6">
    <w:name w:val="Titolo Appendice 6"/>
    <w:basedOn w:val="Titolo6"/>
    <w:next w:val="Normale"/>
    <w:rsid w:val="00D90182"/>
    <w:pPr>
      <w:keepNext/>
      <w:keepLines/>
      <w:tabs>
        <w:tab w:val="clear" w:pos="1152"/>
        <w:tab w:val="left" w:pos="1800"/>
      </w:tabs>
      <w:spacing w:before="240" w:after="60" w:line="240" w:lineRule="auto"/>
      <w:ind w:left="0" w:firstLine="0"/>
      <w:jc w:val="left"/>
    </w:pPr>
    <w:rPr>
      <w:rFonts w:ascii="AvantGarde" w:hAnsi="AvantGarde"/>
      <w:b/>
      <w:sz w:val="22"/>
      <w:u w:val="none"/>
    </w:rPr>
  </w:style>
  <w:style w:type="paragraph" w:customStyle="1" w:styleId="TitoloAppendice7">
    <w:name w:val="Titolo Appendice 7"/>
    <w:basedOn w:val="Titolo7"/>
    <w:next w:val="Normale"/>
    <w:rsid w:val="00D90182"/>
    <w:pPr>
      <w:keepNext/>
      <w:keepLines/>
      <w:tabs>
        <w:tab w:val="clear" w:pos="1296"/>
        <w:tab w:val="left" w:pos="2160"/>
      </w:tabs>
      <w:spacing w:before="240" w:after="60" w:line="240" w:lineRule="auto"/>
      <w:ind w:left="0" w:firstLine="0"/>
      <w:jc w:val="left"/>
    </w:pPr>
    <w:rPr>
      <w:rFonts w:ascii="AvantGarde" w:hAnsi="AvantGarde"/>
      <w:b/>
      <w:i w:val="0"/>
      <w:sz w:val="22"/>
    </w:rPr>
  </w:style>
  <w:style w:type="paragraph" w:customStyle="1" w:styleId="TitoloAppendice8">
    <w:name w:val="Titolo Appendice 8"/>
    <w:basedOn w:val="Titolo8"/>
    <w:next w:val="Normale"/>
    <w:rsid w:val="00D90182"/>
    <w:pPr>
      <w:keepNext/>
      <w:keepLines/>
      <w:tabs>
        <w:tab w:val="clear" w:pos="1440"/>
        <w:tab w:val="left" w:pos="2520"/>
      </w:tabs>
      <w:spacing w:before="240" w:after="60" w:line="240" w:lineRule="auto"/>
      <w:ind w:left="0" w:firstLine="0"/>
      <w:jc w:val="left"/>
    </w:pPr>
    <w:rPr>
      <w:rFonts w:ascii="AvantGarde" w:hAnsi="AvantGarde"/>
      <w:b/>
      <w:i w:val="0"/>
      <w:sz w:val="22"/>
    </w:rPr>
  </w:style>
  <w:style w:type="paragraph" w:customStyle="1" w:styleId="TitoloAppendice9">
    <w:name w:val="Titolo Appendice 9"/>
    <w:basedOn w:val="Titolo9"/>
    <w:next w:val="Normale"/>
    <w:rsid w:val="00D90182"/>
    <w:pPr>
      <w:keepNext/>
      <w:keepLines/>
      <w:tabs>
        <w:tab w:val="clear" w:pos="1584"/>
        <w:tab w:val="left" w:pos="2880"/>
      </w:tabs>
      <w:spacing w:before="240" w:after="60" w:line="240" w:lineRule="auto"/>
      <w:ind w:left="0" w:firstLine="0"/>
      <w:jc w:val="left"/>
    </w:pPr>
    <w:rPr>
      <w:rFonts w:ascii="AvantGarde" w:hAnsi="AvantGarde"/>
      <w:b/>
      <w:i w:val="0"/>
      <w:sz w:val="22"/>
    </w:rPr>
  </w:style>
  <w:style w:type="paragraph" w:customStyle="1" w:styleId="Equation">
    <w:name w:val="Equation"/>
    <w:basedOn w:val="Normale"/>
    <w:next w:val="Normale"/>
    <w:rsid w:val="00D90182"/>
    <w:pPr>
      <w:suppressAutoHyphens/>
      <w:autoSpaceDE w:val="0"/>
      <w:spacing w:before="260" w:after="260" w:line="240" w:lineRule="auto"/>
    </w:pPr>
    <w:rPr>
      <w:rFonts w:ascii="DAMGAD+TimesNewRoman" w:eastAsia="Times New Roman" w:hAnsi="DAMGAD+TimesNewRoman" w:cs="Times New Roman"/>
      <w:sz w:val="24"/>
      <w:szCs w:val="24"/>
      <w:lang w:eastAsia="ar-SA"/>
    </w:rPr>
  </w:style>
  <w:style w:type="paragraph" w:customStyle="1" w:styleId="Numeroelenco1">
    <w:name w:val="Numero elenco1"/>
    <w:basedOn w:val="Normale"/>
    <w:rsid w:val="00D90182"/>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formula">
    <w:name w:val="formula"/>
    <w:basedOn w:val="Normale"/>
    <w:rsid w:val="00D90182"/>
    <w:pPr>
      <w:suppressAutoHyphens/>
      <w:spacing w:before="280" w:after="280" w:line="240" w:lineRule="auto"/>
    </w:pPr>
    <w:rPr>
      <w:rFonts w:ascii="Times New Roman" w:eastAsia="Times New Roman" w:hAnsi="Times New Roman" w:cs="Times New Roman"/>
      <w:sz w:val="24"/>
      <w:szCs w:val="24"/>
      <w:lang w:eastAsia="ar-SA"/>
    </w:rPr>
  </w:style>
  <w:style w:type="paragraph" w:customStyle="1" w:styleId="Pa5">
    <w:name w:val="Pa5"/>
    <w:basedOn w:val="Default"/>
    <w:next w:val="Default"/>
    <w:rsid w:val="00D90182"/>
    <w:pPr>
      <w:spacing w:line="201" w:lineRule="atLeast"/>
    </w:pPr>
    <w:rPr>
      <w:rFonts w:ascii="Times LT Std" w:hAnsi="Times LT Std" w:cs="Times New Roman"/>
      <w:color w:val="auto"/>
    </w:rPr>
  </w:style>
  <w:style w:type="paragraph" w:customStyle="1" w:styleId="Interlinea7">
    <w:name w:val="Interlinea 7"/>
    <w:basedOn w:val="Normale"/>
    <w:rsid w:val="00D90182"/>
    <w:pPr>
      <w:suppressAutoHyphens/>
      <w:spacing w:line="140" w:lineRule="exact"/>
      <w:jc w:val="both"/>
    </w:pPr>
    <w:rPr>
      <w:rFonts w:ascii="Arial" w:eastAsia="Times New Roman" w:hAnsi="Arial" w:cs="Times New Roman"/>
      <w:sz w:val="24"/>
      <w:szCs w:val="24"/>
      <w:lang w:eastAsia="ar-SA"/>
    </w:rPr>
  </w:style>
  <w:style w:type="paragraph" w:styleId="Indice1">
    <w:name w:val="index 1"/>
    <w:basedOn w:val="Normale"/>
    <w:next w:val="Normale"/>
    <w:autoRedefine/>
    <w:uiPriority w:val="99"/>
    <w:unhideWhenUsed/>
    <w:rsid w:val="00D90182"/>
    <w:pPr>
      <w:widowControl w:val="0"/>
      <w:suppressAutoHyphens/>
      <w:autoSpaceDE w:val="0"/>
      <w:spacing w:line="240" w:lineRule="auto"/>
      <w:ind w:left="240" w:hanging="240"/>
    </w:pPr>
    <w:rPr>
      <w:rFonts w:ascii="Arial" w:eastAsia="Times New Roman" w:hAnsi="Arial" w:cs="Times New Roman"/>
      <w:sz w:val="24"/>
      <w:szCs w:val="24"/>
      <w:lang w:eastAsia="ar-SA"/>
    </w:rPr>
  </w:style>
  <w:style w:type="paragraph" w:styleId="Titoloindice">
    <w:name w:val="index heading"/>
    <w:basedOn w:val="Intestazione2"/>
    <w:rsid w:val="00D90182"/>
    <w:pPr>
      <w:widowControl w:val="0"/>
      <w:suppressLineNumbers/>
      <w:autoSpaceDE w:val="0"/>
      <w:spacing w:line="240" w:lineRule="auto"/>
      <w:ind w:firstLine="0"/>
      <w:jc w:val="left"/>
    </w:pPr>
    <w:rPr>
      <w:b/>
      <w:bCs/>
      <w:sz w:val="32"/>
      <w:szCs w:val="32"/>
    </w:rPr>
  </w:style>
  <w:style w:type="paragraph" w:customStyle="1" w:styleId="StileTitolo410ptNonGrassettoInterlineaminima15pt">
    <w:name w:val="Stile Titolo 4 + 10 pt Non Grassetto Interlinea minima 15 pt"/>
    <w:basedOn w:val="Titolo4"/>
    <w:autoRedefine/>
    <w:rsid w:val="00D90182"/>
    <w:pPr>
      <w:numPr>
        <w:ilvl w:val="3"/>
        <w:numId w:val="11"/>
      </w:numPr>
      <w:spacing w:after="60"/>
    </w:pPr>
    <w:rPr>
      <w:b/>
      <w:bCs w:val="0"/>
    </w:rPr>
  </w:style>
  <w:style w:type="paragraph" w:customStyle="1" w:styleId="StileBookAntiqua10ptInterlineaminima15pt">
    <w:name w:val="Stile Book Antiqua 10 pt Interlinea minima 15 pt"/>
    <w:basedOn w:val="Titolo4"/>
    <w:autoRedefine/>
    <w:rsid w:val="00D90182"/>
    <w:pPr>
      <w:tabs>
        <w:tab w:val="clear" w:pos="864"/>
      </w:tabs>
      <w:ind w:left="864" w:hanging="864"/>
    </w:pPr>
  </w:style>
  <w:style w:type="paragraph" w:customStyle="1" w:styleId="StileTitolo311ptNonGrassettoInterlineaminima15pt">
    <w:name w:val="Stile Titolo 3 + 11 pt Non Grassetto Interlinea minima 15 pt"/>
    <w:basedOn w:val="Titolo4"/>
    <w:autoRedefine/>
    <w:rsid w:val="00D90182"/>
    <w:pPr>
      <w:tabs>
        <w:tab w:val="clear" w:pos="864"/>
      </w:tabs>
      <w:ind w:left="864" w:hanging="864"/>
    </w:pPr>
    <w:rPr>
      <w:b/>
      <w:bCs w:val="0"/>
      <w:sz w:val="22"/>
    </w:rPr>
  </w:style>
  <w:style w:type="paragraph" w:customStyle="1" w:styleId="StileStileTitolo411ptNonGrassettoInterlineaminima15pt">
    <w:name w:val="Stile Stile Titolo 4 + 11 pt Non Grassetto Interlinea minima 15 pt ..."/>
    <w:basedOn w:val="StileTitolo411ptNonGrassettoInterlineaminima15pt"/>
    <w:autoRedefine/>
    <w:rsid w:val="00D90182"/>
    <w:pPr>
      <w:tabs>
        <w:tab w:val="num" w:pos="864"/>
      </w:tabs>
      <w:spacing w:after="120"/>
      <w:jc w:val="both"/>
    </w:pPr>
    <w:rPr>
      <w:b/>
      <w:bCs w:val="0"/>
      <w:i/>
    </w:rPr>
  </w:style>
  <w:style w:type="paragraph" w:customStyle="1" w:styleId="StileTitolo311ptNonGrassettoInterlineaminima15pt1">
    <w:name w:val="Stile Titolo 3 + 11 pt Non Grassetto Interlinea minima 15 pt1"/>
    <w:basedOn w:val="Titolo4"/>
    <w:autoRedefine/>
    <w:rsid w:val="00D90182"/>
    <w:pPr>
      <w:tabs>
        <w:tab w:val="clear" w:pos="864"/>
      </w:tabs>
      <w:ind w:left="864" w:hanging="864"/>
    </w:pPr>
    <w:rPr>
      <w:b/>
      <w:bCs w:val="0"/>
      <w:sz w:val="22"/>
    </w:rPr>
  </w:style>
  <w:style w:type="paragraph" w:customStyle="1" w:styleId="StileTitolo4BookAntiqua10ptNonGrassettoCorsivoGiust">
    <w:name w:val="Stile Titolo 4 + Book Antiqua 10 pt Non Grassetto Corsivo Giust..."/>
    <w:basedOn w:val="Titolo4"/>
    <w:rsid w:val="00D90182"/>
    <w:pPr>
      <w:tabs>
        <w:tab w:val="clear" w:pos="864"/>
      </w:tabs>
      <w:ind w:left="864" w:hanging="864"/>
    </w:pPr>
    <w:rPr>
      <w:b/>
      <w:bCs w:val="0"/>
      <w:i w:val="0"/>
      <w:iCs/>
    </w:rPr>
  </w:style>
  <w:style w:type="paragraph" w:customStyle="1" w:styleId="Stile7">
    <w:name w:val="Stile7"/>
    <w:basedOn w:val="StileTitolo2GrassettoGiustificatoprima12ptdopo3pt"/>
    <w:rsid w:val="00D90182"/>
    <w:pPr>
      <w:numPr>
        <w:numId w:val="0"/>
      </w:numPr>
      <w:tabs>
        <w:tab w:val="num" w:pos="860"/>
      </w:tabs>
      <w:ind w:left="860" w:hanging="576"/>
    </w:pPr>
  </w:style>
  <w:style w:type="paragraph" w:customStyle="1" w:styleId="Stile8">
    <w:name w:val="Stile8"/>
    <w:basedOn w:val="Titolo3"/>
    <w:rsid w:val="00D90182"/>
    <w:pPr>
      <w:numPr>
        <w:ilvl w:val="2"/>
        <w:numId w:val="1"/>
      </w:numPr>
    </w:pPr>
    <w:rPr>
      <w:b w:val="0"/>
      <w:bCs/>
    </w:rPr>
  </w:style>
  <w:style w:type="paragraph" w:customStyle="1" w:styleId="Stile9">
    <w:name w:val="Stile9"/>
    <w:basedOn w:val="StileTitolo2GrassettoGiustificatoprima12ptdopo3pt"/>
    <w:autoRedefine/>
    <w:rsid w:val="00D90182"/>
    <w:pPr>
      <w:numPr>
        <w:numId w:val="12"/>
      </w:numPr>
    </w:pPr>
  </w:style>
  <w:style w:type="paragraph" w:styleId="Rientrocorpodeltesto2">
    <w:name w:val="Body Text Indent 2"/>
    <w:basedOn w:val="Normale"/>
    <w:link w:val="Rientrocorpodeltesto2Carattere"/>
    <w:unhideWhenUsed/>
    <w:rsid w:val="00D90182"/>
    <w:pPr>
      <w:widowControl w:val="0"/>
      <w:suppressAutoHyphens/>
      <w:autoSpaceDE w:val="0"/>
      <w:spacing w:after="120" w:line="480" w:lineRule="auto"/>
      <w:ind w:left="283"/>
    </w:pPr>
    <w:rPr>
      <w:rFonts w:ascii="Arial" w:eastAsia="Times New Roman" w:hAnsi="Arial" w:cs="Times New Roman"/>
      <w:sz w:val="24"/>
      <w:szCs w:val="24"/>
      <w:lang w:eastAsia="ar-SA"/>
    </w:rPr>
  </w:style>
  <w:style w:type="character" w:customStyle="1" w:styleId="Rientrocorpodeltesto2Carattere">
    <w:name w:val="Rientro corpo del testo 2 Carattere"/>
    <w:basedOn w:val="Carpredefinitoparagrafo"/>
    <w:link w:val="Rientrocorpodeltesto2"/>
    <w:rsid w:val="00D90182"/>
    <w:rPr>
      <w:rFonts w:ascii="Arial" w:eastAsia="Times New Roman" w:hAnsi="Arial" w:cs="Times New Roman"/>
      <w:sz w:val="24"/>
      <w:szCs w:val="24"/>
      <w:lang w:val="it-IT" w:eastAsia="ar-SA"/>
    </w:rPr>
  </w:style>
  <w:style w:type="paragraph" w:styleId="Rientrocorpodeltesto3">
    <w:name w:val="Body Text Indent 3"/>
    <w:basedOn w:val="Normale"/>
    <w:link w:val="Rientrocorpodeltesto3Carattere"/>
    <w:unhideWhenUsed/>
    <w:rsid w:val="00D90182"/>
    <w:pPr>
      <w:widowControl w:val="0"/>
      <w:suppressAutoHyphens/>
      <w:autoSpaceDE w:val="0"/>
      <w:spacing w:after="120" w:line="240" w:lineRule="auto"/>
      <w:ind w:left="283"/>
    </w:pPr>
    <w:rPr>
      <w:rFonts w:ascii="Arial" w:eastAsia="Times New Roman" w:hAnsi="Arial" w:cs="Times New Roman"/>
      <w:sz w:val="16"/>
      <w:szCs w:val="16"/>
      <w:lang w:eastAsia="ar-SA"/>
    </w:rPr>
  </w:style>
  <w:style w:type="character" w:customStyle="1" w:styleId="Rientrocorpodeltesto3Carattere">
    <w:name w:val="Rientro corpo del testo 3 Carattere"/>
    <w:basedOn w:val="Carpredefinitoparagrafo"/>
    <w:link w:val="Rientrocorpodeltesto3"/>
    <w:rsid w:val="00D90182"/>
    <w:rPr>
      <w:rFonts w:ascii="Arial" w:eastAsia="Times New Roman" w:hAnsi="Arial" w:cs="Times New Roman"/>
      <w:sz w:val="16"/>
      <w:szCs w:val="16"/>
      <w:lang w:val="it-IT" w:eastAsia="ar-SA"/>
    </w:rPr>
  </w:style>
  <w:style w:type="paragraph" w:styleId="Testocommento">
    <w:name w:val="annotation text"/>
    <w:basedOn w:val="Normale"/>
    <w:link w:val="TestocommentoCarattere"/>
    <w:rsid w:val="00D90182"/>
    <w:pPr>
      <w:spacing w:line="240" w:lineRule="auto"/>
      <w:jc w:val="center"/>
    </w:pPr>
    <w:rPr>
      <w:rFonts w:ascii="Times" w:eastAsia="Times New Roman" w:hAnsi="Times" w:cs="Times New Roman"/>
      <w:szCs w:val="20"/>
      <w:lang w:val="en-US" w:eastAsia="it-IT"/>
    </w:rPr>
  </w:style>
  <w:style w:type="character" w:customStyle="1" w:styleId="TestocommentoCarattere">
    <w:name w:val="Testo commento Carattere"/>
    <w:basedOn w:val="Carpredefinitoparagrafo"/>
    <w:link w:val="Testocommento"/>
    <w:rsid w:val="00D90182"/>
    <w:rPr>
      <w:rFonts w:ascii="Times" w:eastAsia="Times New Roman" w:hAnsi="Times" w:cs="Times New Roman"/>
      <w:szCs w:val="20"/>
      <w:lang w:eastAsia="it-IT"/>
    </w:rPr>
  </w:style>
  <w:style w:type="paragraph" w:styleId="Corpodeltesto2">
    <w:name w:val="Body Text 2"/>
    <w:basedOn w:val="Normale"/>
    <w:link w:val="Corpodeltesto2Carattere"/>
    <w:rsid w:val="00D90182"/>
    <w:pPr>
      <w:widowControl w:val="0"/>
      <w:spacing w:line="240" w:lineRule="auto"/>
    </w:pPr>
    <w:rPr>
      <w:rFonts w:ascii="Times New Roman" w:eastAsia="Times New Roman" w:hAnsi="Times New Roman" w:cs="Times New Roman"/>
      <w:sz w:val="24"/>
      <w:szCs w:val="20"/>
      <w:lang w:eastAsia="it-IT"/>
    </w:rPr>
  </w:style>
  <w:style w:type="character" w:customStyle="1" w:styleId="Corpodeltesto2Carattere">
    <w:name w:val="Corpo del testo 2 Carattere"/>
    <w:basedOn w:val="Carpredefinitoparagrafo"/>
    <w:link w:val="Corpodeltesto2"/>
    <w:rsid w:val="00D90182"/>
    <w:rPr>
      <w:rFonts w:ascii="Times New Roman" w:eastAsia="Times New Roman" w:hAnsi="Times New Roman" w:cs="Times New Roman"/>
      <w:sz w:val="24"/>
      <w:szCs w:val="20"/>
      <w:lang w:val="it-IT" w:eastAsia="it-IT"/>
    </w:rPr>
  </w:style>
  <w:style w:type="paragraph" w:styleId="Testonormale">
    <w:name w:val="Plain Text"/>
    <w:basedOn w:val="Normale"/>
    <w:link w:val="TestonormaleCarattere"/>
    <w:rsid w:val="00D90182"/>
    <w:pPr>
      <w:widowControl w:val="0"/>
      <w:spacing w:line="240" w:lineRule="auto"/>
    </w:pPr>
    <w:rPr>
      <w:rFonts w:ascii="Courier New" w:eastAsia="Times New Roman" w:hAnsi="Courier New" w:cs="Times New Roman"/>
      <w:szCs w:val="20"/>
      <w:lang w:eastAsia="it-IT"/>
    </w:rPr>
  </w:style>
  <w:style w:type="character" w:customStyle="1" w:styleId="TestonormaleCarattere">
    <w:name w:val="Testo normale Carattere"/>
    <w:basedOn w:val="Carpredefinitoparagrafo"/>
    <w:link w:val="Testonormale"/>
    <w:rsid w:val="00D90182"/>
    <w:rPr>
      <w:rFonts w:ascii="Courier New" w:eastAsia="Times New Roman" w:hAnsi="Courier New" w:cs="Times New Roman"/>
      <w:szCs w:val="20"/>
      <w:lang w:val="it-IT" w:eastAsia="it-IT"/>
    </w:rPr>
  </w:style>
  <w:style w:type="paragraph" w:styleId="Corpodeltesto3">
    <w:name w:val="Body Text 3"/>
    <w:basedOn w:val="Normale"/>
    <w:link w:val="Corpodeltesto3Carattere"/>
    <w:rsid w:val="00D90182"/>
    <w:pPr>
      <w:spacing w:line="300" w:lineRule="atLeast"/>
      <w:ind w:right="-1"/>
      <w:jc w:val="both"/>
    </w:pPr>
    <w:rPr>
      <w:rFonts w:ascii="Book Antiqua" w:eastAsia="Times New Roman" w:hAnsi="Book Antiqua" w:cs="Times New Roman"/>
      <w:szCs w:val="20"/>
      <w:lang w:eastAsia="it-IT"/>
    </w:rPr>
  </w:style>
  <w:style w:type="character" w:customStyle="1" w:styleId="Corpodeltesto3Carattere">
    <w:name w:val="Corpo del testo 3 Carattere"/>
    <w:basedOn w:val="Carpredefinitoparagrafo"/>
    <w:link w:val="Corpodeltesto3"/>
    <w:rsid w:val="00D90182"/>
    <w:rPr>
      <w:rFonts w:ascii="Book Antiqua" w:eastAsia="Times New Roman" w:hAnsi="Book Antiqua" w:cs="Times New Roman"/>
      <w:szCs w:val="20"/>
      <w:lang w:val="it-IT" w:eastAsia="it-IT"/>
    </w:rPr>
  </w:style>
  <w:style w:type="paragraph" w:styleId="Numeroelenco">
    <w:name w:val="List Number"/>
    <w:basedOn w:val="Normale"/>
    <w:rsid w:val="00D90182"/>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ileTitolo411ptGrassetto">
    <w:name w:val="Stile Titolo 4 + 11 pt Grassetto"/>
    <w:basedOn w:val="Titolo4"/>
    <w:rsid w:val="00D90182"/>
    <w:pPr>
      <w:tabs>
        <w:tab w:val="clear" w:pos="864"/>
      </w:tabs>
      <w:ind w:left="864" w:hanging="864"/>
    </w:pPr>
    <w:rPr>
      <w:iCs/>
    </w:rPr>
  </w:style>
  <w:style w:type="character" w:customStyle="1" w:styleId="Titolo5Carattere1">
    <w:name w:val="Titolo 5 Carattere1"/>
    <w:rsid w:val="00D90182"/>
    <w:rPr>
      <w:rFonts w:ascii="Book Antiqua" w:hAnsi="Book Antiqua"/>
      <w:i/>
      <w:sz w:val="22"/>
      <w:lang w:eastAsia="ar-SA"/>
    </w:rPr>
  </w:style>
  <w:style w:type="paragraph" w:customStyle="1" w:styleId="Normal10pt">
    <w:name w:val="Normal + 10 pt"/>
    <w:aliases w:val="Line spacing:  single"/>
    <w:basedOn w:val="Normale"/>
    <w:rsid w:val="00D90182"/>
    <w:pPr>
      <w:keepNext/>
      <w:keepLines/>
      <w:tabs>
        <w:tab w:val="num" w:pos="0"/>
        <w:tab w:val="left" w:pos="900"/>
      </w:tabs>
      <w:spacing w:line="240" w:lineRule="auto"/>
      <w:ind w:firstLine="284"/>
      <w:jc w:val="both"/>
    </w:pPr>
    <w:rPr>
      <w:rFonts w:ascii="Book Antiqua" w:eastAsia="Times New Roman" w:hAnsi="Book Antiqua" w:cs="Times New Roman"/>
      <w:sz w:val="20"/>
      <w:szCs w:val="20"/>
      <w:lang w:eastAsia="it-IT"/>
    </w:rPr>
  </w:style>
  <w:style w:type="character" w:customStyle="1" w:styleId="Char">
    <w:name w:val="Char"/>
    <w:rsid w:val="00D90182"/>
    <w:rPr>
      <w:rFonts w:ascii="Book Antiqua" w:hAnsi="Book Antiqua"/>
      <w:b/>
      <w:sz w:val="18"/>
      <w:lang w:val="it-IT" w:eastAsia="it-IT" w:bidi="ar-SA"/>
    </w:rPr>
  </w:style>
  <w:style w:type="character" w:customStyle="1" w:styleId="texhtml">
    <w:name w:val="texhtml"/>
    <w:rsid w:val="00D90182"/>
    <w:rPr>
      <w:rFonts w:ascii="Times New Roman" w:hAnsi="Times New Roman" w:cs="Times New Roman" w:hint="default"/>
      <w:sz w:val="29"/>
      <w:szCs w:val="29"/>
    </w:rPr>
  </w:style>
  <w:style w:type="character" w:customStyle="1" w:styleId="google-src-text1">
    <w:name w:val="google-src-text1"/>
    <w:rsid w:val="00D90182"/>
    <w:rPr>
      <w:vanish/>
      <w:webHidden w:val="0"/>
      <w:specVanish w:val="0"/>
    </w:rPr>
  </w:style>
  <w:style w:type="character" w:customStyle="1" w:styleId="editsection">
    <w:name w:val="editsection"/>
    <w:rsid w:val="00D90182"/>
    <w:rPr>
      <w:vanish/>
      <w:webHidden w:val="0"/>
      <w:specVanish w:val="0"/>
    </w:rPr>
  </w:style>
  <w:style w:type="character" w:customStyle="1" w:styleId="Hyperlink1">
    <w:name w:val="Hyperlink1"/>
    <w:rsid w:val="00D90182"/>
    <w:rPr>
      <w:rFonts w:ascii="Tahoma" w:hAnsi="Tahoma" w:cs="Tahoma" w:hint="default"/>
      <w:color w:val="0000FF"/>
      <w:sz w:val="22"/>
      <w:szCs w:val="22"/>
      <w:u w:val="single"/>
    </w:rPr>
  </w:style>
  <w:style w:type="paragraph" w:styleId="Testodelblocco">
    <w:name w:val="Block Text"/>
    <w:basedOn w:val="Normale"/>
    <w:rsid w:val="00D90182"/>
    <w:pPr>
      <w:spacing w:line="240" w:lineRule="auto"/>
      <w:ind w:left="1701" w:right="1700"/>
      <w:jc w:val="both"/>
    </w:pPr>
    <w:rPr>
      <w:rFonts w:ascii="Times New Roman" w:eastAsia="Times New Roman" w:hAnsi="Times New Roman" w:cs="Times New Roman"/>
      <w:b/>
      <w:bCs/>
      <w:sz w:val="20"/>
      <w:szCs w:val="20"/>
      <w:lang w:eastAsia="it-IT"/>
    </w:rPr>
  </w:style>
  <w:style w:type="paragraph" w:customStyle="1" w:styleId="texteglossaire">
    <w:name w:val="texteglossaire"/>
    <w:basedOn w:val="Normale"/>
    <w:rsid w:val="00D90182"/>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yle1">
    <w:name w:val="Style1"/>
    <w:basedOn w:val="Sommario6"/>
    <w:autoRedefine/>
    <w:rsid w:val="00D90182"/>
    <w:pPr>
      <w:tabs>
        <w:tab w:val="left" w:pos="2669"/>
        <w:tab w:val="right" w:leader="dot" w:pos="9061"/>
      </w:tabs>
      <w:jc w:val="both"/>
    </w:pPr>
    <w:rPr>
      <w:noProof/>
      <w:lang w:eastAsia="it-IT"/>
    </w:rPr>
  </w:style>
  <w:style w:type="paragraph" w:customStyle="1" w:styleId="Stile11">
    <w:name w:val="Stile11"/>
    <w:basedOn w:val="Titolo4"/>
    <w:qFormat/>
    <w:rsid w:val="00D90182"/>
    <w:pPr>
      <w:keepNext w:val="0"/>
      <w:numPr>
        <w:numId w:val="13"/>
      </w:numPr>
    </w:pPr>
    <w:rPr>
      <w:bCs w:val="0"/>
      <w:sz w:val="22"/>
    </w:rPr>
  </w:style>
  <w:style w:type="paragraph" w:customStyle="1" w:styleId="Stile10">
    <w:name w:val="Stile10"/>
    <w:basedOn w:val="Titolo4"/>
    <w:link w:val="Stile10Carattere"/>
    <w:qFormat/>
    <w:rsid w:val="00D90182"/>
    <w:pPr>
      <w:keepNext w:val="0"/>
      <w:tabs>
        <w:tab w:val="clear" w:pos="864"/>
      </w:tabs>
      <w:ind w:left="1004" w:hanging="360"/>
    </w:pPr>
    <w:rPr>
      <w:bCs w:val="0"/>
    </w:rPr>
  </w:style>
  <w:style w:type="character" w:customStyle="1" w:styleId="Stile10Carattere">
    <w:name w:val="Stile10 Carattere"/>
    <w:basedOn w:val="Titolo4Carattere"/>
    <w:link w:val="Stile10"/>
    <w:rsid w:val="00D90182"/>
    <w:rPr>
      <w:rFonts w:ascii="Book Antiqua" w:eastAsia="Times New Roman" w:hAnsi="Book Antiqua" w:cs="Times New Roman"/>
      <w:bCs w:val="0"/>
      <w:i/>
      <w:sz w:val="20"/>
      <w:szCs w:val="20"/>
      <w:lang w:val="it-IT" w:eastAsia="ar-SA"/>
    </w:rPr>
  </w:style>
  <w:style w:type="paragraph" w:customStyle="1" w:styleId="Stile12">
    <w:name w:val="Stile12"/>
    <w:basedOn w:val="StileTitolo410ptNonGrassetto"/>
    <w:next w:val="Normale"/>
    <w:qFormat/>
    <w:rsid w:val="00D90182"/>
  </w:style>
  <w:style w:type="paragraph" w:customStyle="1" w:styleId="Stile13">
    <w:name w:val="Stile13"/>
    <w:basedOn w:val="Titolo4"/>
    <w:qFormat/>
    <w:rsid w:val="00D90182"/>
    <w:pPr>
      <w:keepNext w:val="0"/>
      <w:numPr>
        <w:numId w:val="14"/>
      </w:numPr>
    </w:pPr>
    <w:rPr>
      <w:bCs w:val="0"/>
      <w:sz w:val="22"/>
    </w:rPr>
  </w:style>
  <w:style w:type="paragraph" w:customStyle="1" w:styleId="Stile14">
    <w:name w:val="Stile14"/>
    <w:basedOn w:val="Titolo5"/>
    <w:qFormat/>
    <w:rsid w:val="00D90182"/>
    <w:pPr>
      <w:tabs>
        <w:tab w:val="clear" w:pos="567"/>
        <w:tab w:val="clear" w:pos="2852"/>
        <w:tab w:val="num" w:pos="1008"/>
      </w:tabs>
      <w:ind w:left="1009" w:hanging="1009"/>
    </w:pPr>
    <w:rPr>
      <w:rFonts w:eastAsia="Times New Roman" w:cs="Times New Roman"/>
      <w:sz w:val="20"/>
      <w:szCs w:val="20"/>
    </w:rPr>
  </w:style>
  <w:style w:type="numbering" w:customStyle="1" w:styleId="Nessunelenco2">
    <w:name w:val="Nessun elenco2"/>
    <w:next w:val="Nessunelenco"/>
    <w:uiPriority w:val="99"/>
    <w:semiHidden/>
    <w:unhideWhenUsed/>
    <w:rsid w:val="00D90182"/>
  </w:style>
  <w:style w:type="numbering" w:customStyle="1" w:styleId="Nessunelenco12">
    <w:name w:val="Nessun elenco12"/>
    <w:next w:val="Nessunelenco"/>
    <w:uiPriority w:val="99"/>
    <w:semiHidden/>
    <w:unhideWhenUsed/>
    <w:rsid w:val="00D90182"/>
  </w:style>
  <w:style w:type="character" w:customStyle="1" w:styleId="a-size-large">
    <w:name w:val="a-size-large"/>
    <w:basedOn w:val="Carpredefinitoparagrafo"/>
    <w:rsid w:val="00D90182"/>
  </w:style>
  <w:style w:type="table" w:styleId="Grigliatabella">
    <w:name w:val="Table Grid"/>
    <w:basedOn w:val="Tabellanormale"/>
    <w:uiPriority w:val="59"/>
    <w:rsid w:val="00D90182"/>
    <w:pPr>
      <w:spacing w:after="0" w:line="240" w:lineRule="auto"/>
    </w:pPr>
    <w:rPr>
      <w:rFonts w:ascii="Times New Roman" w:eastAsia="Times New Roman" w:hAnsi="Times New Roman"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ubeb02bodytextfullout">
    <w:name w:val="epub__eb02bodytextfullout"/>
    <w:basedOn w:val="Normale"/>
    <w:rsid w:val="00D90182"/>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epubeb03bodytextindented">
    <w:name w:val="epub__eb03bodytextindented"/>
    <w:basedOn w:val="Normale"/>
    <w:rsid w:val="00D90182"/>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StileTitolo3Interlineamultipla115ri">
    <w:name w:val="Stile Titolo 3 + Interlinea multipla 115 ri"/>
    <w:basedOn w:val="Titolo2"/>
    <w:rsid w:val="00D90182"/>
    <w:pPr>
      <w:keepNext/>
      <w:keepLines/>
      <w:widowControl/>
      <w:tabs>
        <w:tab w:val="left" w:pos="284"/>
        <w:tab w:val="left" w:pos="1134"/>
      </w:tabs>
      <w:suppressAutoHyphens w:val="0"/>
      <w:autoSpaceDE/>
      <w:spacing w:after="240" w:line="276" w:lineRule="auto"/>
      <w:jc w:val="both"/>
    </w:pPr>
    <w:rPr>
      <w:bCs/>
      <w:sz w:val="28"/>
      <w:szCs w:val="20"/>
    </w:rPr>
  </w:style>
  <w:style w:type="character" w:styleId="DefinizioneHTML">
    <w:name w:val="HTML Definition"/>
    <w:uiPriority w:val="99"/>
    <w:semiHidden/>
    <w:unhideWhenUsed/>
    <w:rsid w:val="00D90182"/>
    <w:rPr>
      <w:i/>
      <w:iCs/>
    </w:rPr>
  </w:style>
  <w:style w:type="character" w:customStyle="1" w:styleId="hps">
    <w:name w:val="hps"/>
    <w:rsid w:val="00D90182"/>
  </w:style>
  <w:style w:type="character" w:customStyle="1" w:styleId="atn">
    <w:name w:val="atn"/>
    <w:rsid w:val="00D90182"/>
  </w:style>
  <w:style w:type="paragraph" w:styleId="Nessunaspaziatura">
    <w:name w:val="No Spacing"/>
    <w:uiPriority w:val="1"/>
    <w:qFormat/>
    <w:rsid w:val="00D90182"/>
    <w:pPr>
      <w:suppressAutoHyphens/>
      <w:spacing w:after="0" w:line="240" w:lineRule="auto"/>
      <w:ind w:firstLine="284"/>
      <w:jc w:val="both"/>
    </w:pPr>
    <w:rPr>
      <w:rFonts w:ascii="Book Antiqua" w:eastAsia="Times New Roman" w:hAnsi="Book Antiqua" w:cs="Times New Roman"/>
      <w:szCs w:val="20"/>
      <w:lang w:val="it-IT" w:eastAsia="ar-SA"/>
    </w:rPr>
  </w:style>
  <w:style w:type="character" w:customStyle="1" w:styleId="ircsu">
    <w:name w:val="irc_su"/>
    <w:rsid w:val="00D90182"/>
  </w:style>
  <w:style w:type="table" w:styleId="Sfondochiaro-Colore5">
    <w:name w:val="Light Shading Accent 5"/>
    <w:basedOn w:val="Tabellanormale"/>
    <w:uiPriority w:val="60"/>
    <w:rsid w:val="00D90182"/>
    <w:pPr>
      <w:spacing w:after="0" w:line="240" w:lineRule="auto"/>
    </w:pPr>
    <w:rPr>
      <w:rFonts w:ascii="Times New Roman" w:eastAsia="Times New Roman" w:hAnsi="Times New Roman" w:cs="Times New Roman"/>
      <w:color w:val="31849B"/>
      <w:sz w:val="20"/>
      <w:szCs w:val="20"/>
      <w:lang w:val="it-IT" w:eastAsia="it-IT"/>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D90182"/>
  </w:style>
  <w:style w:type="paragraph" w:styleId="Titolosommario">
    <w:name w:val="TOC Heading"/>
    <w:basedOn w:val="Titolo1"/>
    <w:next w:val="Normale"/>
    <w:uiPriority w:val="39"/>
    <w:unhideWhenUsed/>
    <w:qFormat/>
    <w:rsid w:val="00D90182"/>
    <w:pPr>
      <w:suppressAutoHyphens w:val="0"/>
      <w:spacing w:before="480" w:after="0" w:line="276" w:lineRule="auto"/>
      <w:ind w:left="0" w:firstLine="0"/>
      <w:outlineLvl w:val="9"/>
    </w:pPr>
    <w:rPr>
      <w:rFonts w:asciiTheme="majorHAnsi" w:eastAsiaTheme="majorEastAsia" w:hAnsiTheme="majorHAnsi" w:cstheme="majorBidi"/>
      <w:bCs w:val="0"/>
      <w:color w:val="365F91" w:themeColor="accent1" w:themeShade="BF"/>
      <w:szCs w:val="28"/>
      <w:lang w:val="en-US" w:eastAsia="en-US"/>
    </w:rPr>
  </w:style>
  <w:style w:type="numbering" w:customStyle="1" w:styleId="Nessunelenco3">
    <w:name w:val="Nessun elenco3"/>
    <w:next w:val="Nessunelenco"/>
    <w:uiPriority w:val="99"/>
    <w:semiHidden/>
    <w:unhideWhenUsed/>
    <w:rsid w:val="00D90182"/>
  </w:style>
  <w:style w:type="table" w:customStyle="1" w:styleId="Grigliatabella1">
    <w:name w:val="Griglia tabella1"/>
    <w:basedOn w:val="Tabellanormale"/>
    <w:next w:val="Grigliatabella"/>
    <w:uiPriority w:val="59"/>
    <w:rsid w:val="00D90182"/>
    <w:pPr>
      <w:spacing w:after="0" w:line="240" w:lineRule="auto"/>
    </w:pPr>
    <w:rPr>
      <w:rFonts w:ascii="Times New Roman" w:eastAsia="Times New Roman" w:hAnsi="Times New Roman"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fondochiaro-Colore51">
    <w:name w:val="Sfondo chiaro - Colore 51"/>
    <w:basedOn w:val="Tabellanormale"/>
    <w:next w:val="Sfondochiaro-Colore5"/>
    <w:uiPriority w:val="60"/>
    <w:rsid w:val="00D90182"/>
    <w:pPr>
      <w:spacing w:after="0" w:line="240" w:lineRule="auto"/>
    </w:pPr>
    <w:rPr>
      <w:rFonts w:ascii="Times New Roman" w:eastAsia="Times New Roman" w:hAnsi="Times New Roman" w:cs="Times New Roman"/>
      <w:color w:val="31849B"/>
      <w:sz w:val="20"/>
      <w:szCs w:val="20"/>
      <w:lang w:val="it-IT" w:eastAsia="it-IT"/>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converted-space">
    <w:name w:val="apple-converted-space"/>
    <w:rsid w:val="00D90182"/>
  </w:style>
  <w:style w:type="character" w:customStyle="1" w:styleId="highlight">
    <w:name w:val="highlight"/>
    <w:rsid w:val="00D90182"/>
  </w:style>
  <w:style w:type="character" w:customStyle="1" w:styleId="renderedqtext">
    <w:name w:val="rendered_qtext"/>
    <w:rsid w:val="00D90182"/>
  </w:style>
  <w:style w:type="character" w:styleId="CodiceHTML">
    <w:name w:val="HTML Code"/>
    <w:uiPriority w:val="99"/>
    <w:semiHidden/>
    <w:unhideWhenUsed/>
    <w:rsid w:val="00D90182"/>
    <w:rPr>
      <w:rFonts w:ascii="Courier New" w:eastAsia="Times New Roman" w:hAnsi="Courier New" w:cs="Courier New"/>
      <w:sz w:val="20"/>
      <w:szCs w:val="20"/>
    </w:rPr>
  </w:style>
  <w:style w:type="numbering" w:customStyle="1" w:styleId="Nessunelenco13">
    <w:name w:val="Nessun elenco13"/>
    <w:next w:val="Nessunelenco"/>
    <w:uiPriority w:val="99"/>
    <w:semiHidden/>
    <w:unhideWhenUsed/>
    <w:rsid w:val="00D90182"/>
  </w:style>
  <w:style w:type="numbering" w:customStyle="1" w:styleId="Nessunelenco111">
    <w:name w:val="Nessun elenco111"/>
    <w:next w:val="Nessunelenco"/>
    <w:uiPriority w:val="99"/>
    <w:semiHidden/>
    <w:unhideWhenUsed/>
    <w:rsid w:val="00D90182"/>
  </w:style>
  <w:style w:type="numbering" w:customStyle="1" w:styleId="Nessunelenco21">
    <w:name w:val="Nessun elenco21"/>
    <w:next w:val="Nessunelenco"/>
    <w:uiPriority w:val="99"/>
    <w:semiHidden/>
    <w:unhideWhenUsed/>
    <w:rsid w:val="00D90182"/>
  </w:style>
  <w:style w:type="numbering" w:customStyle="1" w:styleId="Nessunelenco121">
    <w:name w:val="Nessun elenco121"/>
    <w:next w:val="Nessunelenco"/>
    <w:uiPriority w:val="99"/>
    <w:semiHidden/>
    <w:unhideWhenUsed/>
    <w:rsid w:val="00D90182"/>
  </w:style>
  <w:style w:type="character" w:customStyle="1" w:styleId="Carattere3">
    <w:name w:val="Carattere3"/>
    <w:rsid w:val="00D90182"/>
    <w:rPr>
      <w:rFonts w:ascii="Arial" w:hAnsi="Arial"/>
      <w:i/>
      <w:lang w:val="it-IT" w:eastAsia="it-IT" w:bidi="ar-SA"/>
    </w:rPr>
  </w:style>
  <w:style w:type="paragraph" w:customStyle="1" w:styleId="TestoPrimoParagrafo">
    <w:name w:val="TestoPrimoParagrafo"/>
    <w:basedOn w:val="Normale"/>
    <w:rsid w:val="00D90182"/>
    <w:pPr>
      <w:autoSpaceDE w:val="0"/>
      <w:autoSpaceDN w:val="0"/>
      <w:adjustRightInd w:val="0"/>
      <w:spacing w:line="288" w:lineRule="auto"/>
      <w:jc w:val="both"/>
      <w:textAlignment w:val="center"/>
    </w:pPr>
    <w:rPr>
      <w:rFonts w:ascii="Elena Regular" w:eastAsia="Times New Roman" w:hAnsi="Elena Regular" w:cs="Elena Regular"/>
      <w:color w:val="000000"/>
      <w:sz w:val="20"/>
      <w:szCs w:val="20"/>
      <w:lang w:bidi="gu-IN"/>
    </w:rPr>
  </w:style>
  <w:style w:type="paragraph" w:customStyle="1" w:styleId="Note">
    <w:name w:val="Note"/>
    <w:basedOn w:val="Normale"/>
    <w:qFormat/>
    <w:rsid w:val="00D90182"/>
    <w:pPr>
      <w:tabs>
        <w:tab w:val="left" w:pos="510"/>
      </w:tabs>
      <w:autoSpaceDE w:val="0"/>
      <w:autoSpaceDN w:val="0"/>
      <w:adjustRightInd w:val="0"/>
      <w:spacing w:line="200" w:lineRule="atLeast"/>
      <w:ind w:firstLine="283"/>
      <w:jc w:val="both"/>
      <w:textAlignment w:val="center"/>
    </w:pPr>
    <w:rPr>
      <w:rFonts w:ascii="Elena Regular" w:eastAsia="Times New Roman" w:hAnsi="Elena Regular" w:cs="Elena Regular"/>
      <w:color w:val="000000"/>
      <w:sz w:val="17"/>
      <w:szCs w:val="17"/>
      <w:lang w:bidi="gu-IN"/>
    </w:rPr>
  </w:style>
  <w:style w:type="character" w:styleId="Testosegnaposto">
    <w:name w:val="Placeholder Text"/>
    <w:basedOn w:val="Carpredefinitoparagrafo"/>
    <w:uiPriority w:val="99"/>
    <w:semiHidden/>
    <w:rsid w:val="00D90182"/>
    <w:rPr>
      <w:color w:val="808080"/>
    </w:rPr>
  </w:style>
  <w:style w:type="character" w:styleId="Rimandocommento">
    <w:name w:val="annotation reference"/>
    <w:basedOn w:val="Carpredefinitoparagrafo"/>
    <w:uiPriority w:val="99"/>
    <w:semiHidden/>
    <w:unhideWhenUsed/>
    <w:rsid w:val="00D90182"/>
    <w:rPr>
      <w:sz w:val="18"/>
      <w:szCs w:val="18"/>
    </w:rPr>
  </w:style>
  <w:style w:type="paragraph" w:styleId="Soggettocommento">
    <w:name w:val="annotation subject"/>
    <w:basedOn w:val="Testocommento"/>
    <w:next w:val="Testocommento"/>
    <w:link w:val="SoggettocommentoCarattere"/>
    <w:uiPriority w:val="99"/>
    <w:semiHidden/>
    <w:unhideWhenUsed/>
    <w:rsid w:val="00D90182"/>
    <w:pPr>
      <w:ind w:firstLine="284"/>
      <w:jc w:val="both"/>
    </w:pPr>
    <w:rPr>
      <w:rFonts w:ascii="Book Antiqua" w:hAnsi="Book Antiqua"/>
      <w:b/>
      <w:bCs/>
      <w:sz w:val="20"/>
      <w:lang w:val="it-IT"/>
    </w:rPr>
  </w:style>
  <w:style w:type="character" w:customStyle="1" w:styleId="SoggettocommentoCarattere">
    <w:name w:val="Soggetto commento Carattere"/>
    <w:basedOn w:val="TestocommentoCarattere"/>
    <w:link w:val="Soggettocommento"/>
    <w:uiPriority w:val="99"/>
    <w:semiHidden/>
    <w:rsid w:val="00D90182"/>
    <w:rPr>
      <w:rFonts w:ascii="Book Antiqua" w:eastAsia="Times New Roman" w:hAnsi="Book Antiqua" w:cs="Times New Roman"/>
      <w:b/>
      <w:bCs/>
      <w:sz w:val="20"/>
      <w:szCs w:val="20"/>
      <w:lang w:val="it-IT" w:eastAsia="it-IT"/>
    </w:rPr>
  </w:style>
  <w:style w:type="character" w:customStyle="1" w:styleId="mwe-math-mathml-inline">
    <w:name w:val="mwe-math-mathml-inline"/>
    <w:basedOn w:val="Carpredefinitoparagrafo"/>
    <w:rsid w:val="00D901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8.bin"/><Relationship Id="rId42" Type="http://schemas.openxmlformats.org/officeDocument/2006/relationships/image" Target="media/image19.wmf"/><Relationship Id="rId63" Type="http://schemas.openxmlformats.org/officeDocument/2006/relationships/image" Target="media/image30.png"/><Relationship Id="rId84" Type="http://schemas.openxmlformats.org/officeDocument/2006/relationships/image" Target="media/image43.emf"/><Relationship Id="rId138" Type="http://schemas.openxmlformats.org/officeDocument/2006/relationships/image" Target="media/image72.wmf"/><Relationship Id="rId159" Type="http://schemas.openxmlformats.org/officeDocument/2006/relationships/oleObject" Target="embeddings/oleObject72.bin"/><Relationship Id="rId170" Type="http://schemas.openxmlformats.org/officeDocument/2006/relationships/image" Target="media/image88.wmf"/><Relationship Id="rId191" Type="http://schemas.openxmlformats.org/officeDocument/2006/relationships/oleObject" Target="embeddings/oleObject88.bin"/><Relationship Id="rId205" Type="http://schemas.openxmlformats.org/officeDocument/2006/relationships/oleObject" Target="embeddings/oleObject96.bin"/><Relationship Id="rId107" Type="http://schemas.openxmlformats.org/officeDocument/2006/relationships/oleObject" Target="embeddings/oleObject45.bin"/><Relationship Id="rId11" Type="http://schemas.openxmlformats.org/officeDocument/2006/relationships/image" Target="media/image4.wmf"/><Relationship Id="rId32" Type="http://schemas.openxmlformats.org/officeDocument/2006/relationships/oleObject" Target="embeddings/oleObject14.bin"/><Relationship Id="rId53" Type="http://schemas.openxmlformats.org/officeDocument/2006/relationships/oleObject" Target="embeddings/oleObject24.bin"/><Relationship Id="rId74" Type="http://schemas.openxmlformats.org/officeDocument/2006/relationships/image" Target="media/image36.wmf"/><Relationship Id="rId128" Type="http://schemas.openxmlformats.org/officeDocument/2006/relationships/oleObject" Target="embeddings/oleObject56.bin"/><Relationship Id="rId149" Type="http://schemas.openxmlformats.org/officeDocument/2006/relationships/image" Target="media/image77.wmf"/><Relationship Id="rId5" Type="http://schemas.openxmlformats.org/officeDocument/2006/relationships/webSettings" Target="webSettings.xml"/><Relationship Id="rId95" Type="http://schemas.openxmlformats.org/officeDocument/2006/relationships/image" Target="media/image52.wmf"/><Relationship Id="rId160" Type="http://schemas.openxmlformats.org/officeDocument/2006/relationships/image" Target="media/image83.wmf"/><Relationship Id="rId181" Type="http://schemas.openxmlformats.org/officeDocument/2006/relationships/oleObject" Target="embeddings/oleObject83.bin"/><Relationship Id="rId22" Type="http://schemas.openxmlformats.org/officeDocument/2006/relationships/image" Target="media/image9.wmf"/><Relationship Id="rId43" Type="http://schemas.openxmlformats.org/officeDocument/2006/relationships/oleObject" Target="embeddings/oleObject19.bin"/><Relationship Id="rId64" Type="http://schemas.openxmlformats.org/officeDocument/2006/relationships/image" Target="media/image31.wmf"/><Relationship Id="rId118" Type="http://schemas.openxmlformats.org/officeDocument/2006/relationships/oleObject" Target="embeddings/oleObject51.bin"/><Relationship Id="rId139" Type="http://schemas.openxmlformats.org/officeDocument/2006/relationships/oleObject" Target="embeddings/oleObject62.bin"/><Relationship Id="rId85" Type="http://schemas.openxmlformats.org/officeDocument/2006/relationships/image" Target="media/image44.emf"/><Relationship Id="rId150" Type="http://schemas.openxmlformats.org/officeDocument/2006/relationships/oleObject" Target="embeddings/oleObject68.bin"/><Relationship Id="rId171" Type="http://schemas.openxmlformats.org/officeDocument/2006/relationships/oleObject" Target="embeddings/oleObject78.bin"/><Relationship Id="rId192" Type="http://schemas.openxmlformats.org/officeDocument/2006/relationships/oleObject" Target="embeddings/oleObject89.bin"/><Relationship Id="rId206" Type="http://schemas.openxmlformats.org/officeDocument/2006/relationships/image" Target="media/image105.emf"/><Relationship Id="rId12" Type="http://schemas.openxmlformats.org/officeDocument/2006/relationships/oleObject" Target="embeddings/oleObject3.bin"/><Relationship Id="rId33" Type="http://schemas.openxmlformats.org/officeDocument/2006/relationships/image" Target="media/image14.wmf"/><Relationship Id="rId108" Type="http://schemas.openxmlformats.org/officeDocument/2006/relationships/image" Target="media/image58.wmf"/><Relationship Id="rId129" Type="http://schemas.openxmlformats.org/officeDocument/2006/relationships/oleObject" Target="embeddings/oleObject57.bin"/><Relationship Id="rId54" Type="http://schemas.openxmlformats.org/officeDocument/2006/relationships/image" Target="media/image25.wmf"/><Relationship Id="rId75" Type="http://schemas.openxmlformats.org/officeDocument/2006/relationships/oleObject" Target="embeddings/oleObject34.bin"/><Relationship Id="rId96" Type="http://schemas.openxmlformats.org/officeDocument/2006/relationships/oleObject" Target="embeddings/oleObject39.bin"/><Relationship Id="rId140" Type="http://schemas.openxmlformats.org/officeDocument/2006/relationships/image" Target="media/image73.wmf"/><Relationship Id="rId161" Type="http://schemas.openxmlformats.org/officeDocument/2006/relationships/oleObject" Target="embeddings/oleObject73.bin"/><Relationship Id="rId182" Type="http://schemas.openxmlformats.org/officeDocument/2006/relationships/image" Target="media/image94.wmf"/><Relationship Id="rId6" Type="http://schemas.openxmlformats.org/officeDocument/2006/relationships/image" Target="media/image1.wmf"/><Relationship Id="rId23" Type="http://schemas.openxmlformats.org/officeDocument/2006/relationships/oleObject" Target="embeddings/oleObject9.bin"/><Relationship Id="rId119" Type="http://schemas.openxmlformats.org/officeDocument/2006/relationships/image" Target="media/image63.wmf"/><Relationship Id="rId44" Type="http://schemas.openxmlformats.org/officeDocument/2006/relationships/image" Target="media/image20.wmf"/><Relationship Id="rId65" Type="http://schemas.openxmlformats.org/officeDocument/2006/relationships/oleObject" Target="embeddings/oleObject29.bin"/><Relationship Id="rId86" Type="http://schemas.openxmlformats.org/officeDocument/2006/relationships/image" Target="media/image45.emf"/><Relationship Id="rId130" Type="http://schemas.openxmlformats.org/officeDocument/2006/relationships/image" Target="media/image68.wmf"/><Relationship Id="rId151" Type="http://schemas.openxmlformats.org/officeDocument/2006/relationships/image" Target="media/image78.wmf"/><Relationship Id="rId172" Type="http://schemas.openxmlformats.org/officeDocument/2006/relationships/image" Target="media/image89.wmf"/><Relationship Id="rId193" Type="http://schemas.openxmlformats.org/officeDocument/2006/relationships/oleObject" Target="embeddings/oleObject90.bin"/><Relationship Id="rId207" Type="http://schemas.openxmlformats.org/officeDocument/2006/relationships/image" Target="media/image106.emf"/><Relationship Id="rId13" Type="http://schemas.openxmlformats.org/officeDocument/2006/relationships/image" Target="media/image5.wmf"/><Relationship Id="rId109" Type="http://schemas.openxmlformats.org/officeDocument/2006/relationships/oleObject" Target="embeddings/oleObject46.bin"/><Relationship Id="rId34" Type="http://schemas.openxmlformats.org/officeDocument/2006/relationships/oleObject" Target="embeddings/oleObject15.bin"/><Relationship Id="rId55" Type="http://schemas.openxmlformats.org/officeDocument/2006/relationships/oleObject" Target="embeddings/oleObject25.bin"/><Relationship Id="rId76" Type="http://schemas.openxmlformats.org/officeDocument/2006/relationships/image" Target="media/image37.wmf"/><Relationship Id="rId97" Type="http://schemas.openxmlformats.org/officeDocument/2006/relationships/oleObject" Target="embeddings/oleObject40.bin"/><Relationship Id="rId120" Type="http://schemas.openxmlformats.org/officeDocument/2006/relationships/oleObject" Target="embeddings/oleObject52.bin"/><Relationship Id="rId141" Type="http://schemas.openxmlformats.org/officeDocument/2006/relationships/oleObject" Target="embeddings/oleObject63.bin"/><Relationship Id="rId7" Type="http://schemas.openxmlformats.org/officeDocument/2006/relationships/oleObject" Target="embeddings/oleObject1.bin"/><Relationship Id="rId162" Type="http://schemas.openxmlformats.org/officeDocument/2006/relationships/image" Target="media/image84.wmf"/><Relationship Id="rId183" Type="http://schemas.openxmlformats.org/officeDocument/2006/relationships/oleObject" Target="embeddings/oleObject84.bin"/><Relationship Id="rId24" Type="http://schemas.openxmlformats.org/officeDocument/2006/relationships/image" Target="media/image10.wmf"/><Relationship Id="rId45" Type="http://schemas.openxmlformats.org/officeDocument/2006/relationships/oleObject" Target="embeddings/oleObject20.bin"/><Relationship Id="rId66" Type="http://schemas.openxmlformats.org/officeDocument/2006/relationships/image" Target="media/image32.wmf"/><Relationship Id="rId87" Type="http://schemas.openxmlformats.org/officeDocument/2006/relationships/image" Target="media/image46.png"/><Relationship Id="rId110" Type="http://schemas.openxmlformats.org/officeDocument/2006/relationships/image" Target="media/image59.wmf"/><Relationship Id="rId131" Type="http://schemas.openxmlformats.org/officeDocument/2006/relationships/oleObject" Target="embeddings/oleObject58.bin"/><Relationship Id="rId152" Type="http://schemas.openxmlformats.org/officeDocument/2006/relationships/oleObject" Target="embeddings/oleObject69.bin"/><Relationship Id="rId173" Type="http://schemas.openxmlformats.org/officeDocument/2006/relationships/oleObject" Target="embeddings/oleObject79.bin"/><Relationship Id="rId194" Type="http://schemas.openxmlformats.org/officeDocument/2006/relationships/image" Target="media/image99.wmf"/><Relationship Id="rId208" Type="http://schemas.openxmlformats.org/officeDocument/2006/relationships/image" Target="media/image107.emf"/><Relationship Id="rId19" Type="http://schemas.openxmlformats.org/officeDocument/2006/relationships/oleObject" Target="embeddings/oleObject7.bin"/><Relationship Id="rId14" Type="http://schemas.openxmlformats.org/officeDocument/2006/relationships/oleObject" Target="embeddings/oleObject4.bin"/><Relationship Id="rId30" Type="http://schemas.openxmlformats.org/officeDocument/2006/relationships/oleObject" Target="embeddings/oleObject13.bin"/><Relationship Id="rId35" Type="http://schemas.openxmlformats.org/officeDocument/2006/relationships/image" Target="media/image15.emf"/><Relationship Id="rId56" Type="http://schemas.openxmlformats.org/officeDocument/2006/relationships/image" Target="media/image26.wmf"/><Relationship Id="rId77" Type="http://schemas.openxmlformats.org/officeDocument/2006/relationships/oleObject" Target="embeddings/oleObject35.bin"/><Relationship Id="rId100" Type="http://schemas.openxmlformats.org/officeDocument/2006/relationships/image" Target="media/image54.wmf"/><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image" Target="media/image76.wmf"/><Relationship Id="rId168" Type="http://schemas.openxmlformats.org/officeDocument/2006/relationships/image" Target="media/image87.wmf"/><Relationship Id="rId8" Type="http://schemas.openxmlformats.org/officeDocument/2006/relationships/image" Target="media/image2.emf"/><Relationship Id="rId51" Type="http://schemas.openxmlformats.org/officeDocument/2006/relationships/oleObject" Target="embeddings/oleObject23.bin"/><Relationship Id="rId72" Type="http://schemas.openxmlformats.org/officeDocument/2006/relationships/image" Target="media/image35.wmf"/><Relationship Id="rId93" Type="http://schemas.openxmlformats.org/officeDocument/2006/relationships/image" Target="media/image51.wmf"/><Relationship Id="rId98" Type="http://schemas.openxmlformats.org/officeDocument/2006/relationships/image" Target="media/image53.wmf"/><Relationship Id="rId121" Type="http://schemas.openxmlformats.org/officeDocument/2006/relationships/image" Target="media/image64.wmf"/><Relationship Id="rId142" Type="http://schemas.openxmlformats.org/officeDocument/2006/relationships/image" Target="media/image74.wmf"/><Relationship Id="rId163" Type="http://schemas.openxmlformats.org/officeDocument/2006/relationships/oleObject" Target="embeddings/oleObject74.bin"/><Relationship Id="rId184" Type="http://schemas.openxmlformats.org/officeDocument/2006/relationships/image" Target="media/image95.wmf"/><Relationship Id="rId189" Type="http://schemas.openxmlformats.org/officeDocument/2006/relationships/oleObject" Target="embeddings/oleObject87.bin"/><Relationship Id="rId3" Type="http://schemas.microsoft.com/office/2007/relationships/stylesWithEffects" Target="stylesWithEffects.xml"/><Relationship Id="rId214" Type="http://schemas.openxmlformats.org/officeDocument/2006/relationships/theme" Target="theme/theme1.xml"/><Relationship Id="rId25" Type="http://schemas.openxmlformats.org/officeDocument/2006/relationships/oleObject" Target="embeddings/oleObject10.bin"/><Relationship Id="rId46" Type="http://schemas.openxmlformats.org/officeDocument/2006/relationships/image" Target="media/image21.wmf"/><Relationship Id="rId67" Type="http://schemas.openxmlformats.org/officeDocument/2006/relationships/oleObject" Target="embeddings/oleObject30.bin"/><Relationship Id="rId116" Type="http://schemas.openxmlformats.org/officeDocument/2006/relationships/image" Target="media/image62.wmf"/><Relationship Id="rId137" Type="http://schemas.openxmlformats.org/officeDocument/2006/relationships/oleObject" Target="embeddings/oleObject61.bin"/><Relationship Id="rId158" Type="http://schemas.openxmlformats.org/officeDocument/2006/relationships/image" Target="media/image82.wmf"/><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oleObject" Target="embeddings/oleObject28.bin"/><Relationship Id="rId83" Type="http://schemas.openxmlformats.org/officeDocument/2006/relationships/image" Target="media/image42.emf"/><Relationship Id="rId88" Type="http://schemas.openxmlformats.org/officeDocument/2006/relationships/image" Target="media/image47.jpeg"/><Relationship Id="rId111" Type="http://schemas.openxmlformats.org/officeDocument/2006/relationships/oleObject" Target="embeddings/oleObject47.bin"/><Relationship Id="rId132" Type="http://schemas.openxmlformats.org/officeDocument/2006/relationships/image" Target="media/image69.wmf"/><Relationship Id="rId153" Type="http://schemas.openxmlformats.org/officeDocument/2006/relationships/image" Target="media/image79.png"/><Relationship Id="rId174" Type="http://schemas.openxmlformats.org/officeDocument/2006/relationships/image" Target="media/image90.wmf"/><Relationship Id="rId179" Type="http://schemas.openxmlformats.org/officeDocument/2006/relationships/oleObject" Target="embeddings/oleObject82.bin"/><Relationship Id="rId195" Type="http://schemas.openxmlformats.org/officeDocument/2006/relationships/oleObject" Target="embeddings/oleObject91.bin"/><Relationship Id="rId209" Type="http://schemas.openxmlformats.org/officeDocument/2006/relationships/image" Target="media/image108.emf"/><Relationship Id="rId190" Type="http://schemas.openxmlformats.org/officeDocument/2006/relationships/image" Target="media/image98.wmf"/><Relationship Id="rId204" Type="http://schemas.openxmlformats.org/officeDocument/2006/relationships/image" Target="media/image104.wmf"/><Relationship Id="rId15" Type="http://schemas.openxmlformats.org/officeDocument/2006/relationships/oleObject" Target="embeddings/oleObject5.bin"/><Relationship Id="rId36" Type="http://schemas.openxmlformats.org/officeDocument/2006/relationships/image" Target="media/image16.wmf"/><Relationship Id="rId57" Type="http://schemas.openxmlformats.org/officeDocument/2006/relationships/oleObject" Target="embeddings/oleObject26.bin"/><Relationship Id="rId106" Type="http://schemas.openxmlformats.org/officeDocument/2006/relationships/image" Target="media/image57.wmf"/><Relationship Id="rId127" Type="http://schemas.openxmlformats.org/officeDocument/2006/relationships/image" Target="media/image67.wmf"/><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3.bin"/><Relationship Id="rId78" Type="http://schemas.openxmlformats.org/officeDocument/2006/relationships/image" Target="media/image38.wmf"/><Relationship Id="rId94" Type="http://schemas.openxmlformats.org/officeDocument/2006/relationships/oleObject" Target="embeddings/oleObject38.bin"/><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oleObject" Target="embeddings/oleObject53.bin"/><Relationship Id="rId143" Type="http://schemas.openxmlformats.org/officeDocument/2006/relationships/oleObject" Target="embeddings/oleObject64.bin"/><Relationship Id="rId148" Type="http://schemas.openxmlformats.org/officeDocument/2006/relationships/oleObject" Target="embeddings/oleObject67.bin"/><Relationship Id="rId164" Type="http://schemas.openxmlformats.org/officeDocument/2006/relationships/image" Target="media/image85.wmf"/><Relationship Id="rId169" Type="http://schemas.openxmlformats.org/officeDocument/2006/relationships/oleObject" Target="embeddings/oleObject77.bin"/><Relationship Id="rId185" Type="http://schemas.openxmlformats.org/officeDocument/2006/relationships/oleObject" Target="embeddings/oleObject85.bin"/><Relationship Id="rId4" Type="http://schemas.openxmlformats.org/officeDocument/2006/relationships/settings" Target="settings.xml"/><Relationship Id="rId9" Type="http://schemas.openxmlformats.org/officeDocument/2006/relationships/image" Target="media/image3.wmf"/><Relationship Id="rId180" Type="http://schemas.openxmlformats.org/officeDocument/2006/relationships/image" Target="media/image93.wmf"/><Relationship Id="rId210" Type="http://schemas.openxmlformats.org/officeDocument/2006/relationships/image" Target="media/image109.emf"/><Relationship Id="rId26" Type="http://schemas.openxmlformats.org/officeDocument/2006/relationships/image" Target="media/image11.wmf"/><Relationship Id="rId47" Type="http://schemas.openxmlformats.org/officeDocument/2006/relationships/oleObject" Target="embeddings/oleObject21.bin"/><Relationship Id="rId68" Type="http://schemas.openxmlformats.org/officeDocument/2006/relationships/image" Target="media/image33.wmf"/><Relationship Id="rId89" Type="http://schemas.openxmlformats.org/officeDocument/2006/relationships/image" Target="media/image48.png"/><Relationship Id="rId112" Type="http://schemas.openxmlformats.org/officeDocument/2006/relationships/image" Target="media/image60.wmf"/><Relationship Id="rId133" Type="http://schemas.openxmlformats.org/officeDocument/2006/relationships/oleObject" Target="embeddings/oleObject59.bin"/><Relationship Id="rId154" Type="http://schemas.openxmlformats.org/officeDocument/2006/relationships/image" Target="media/image80.wmf"/><Relationship Id="rId175" Type="http://schemas.openxmlformats.org/officeDocument/2006/relationships/oleObject" Target="embeddings/oleObject80.bin"/><Relationship Id="rId196" Type="http://schemas.openxmlformats.org/officeDocument/2006/relationships/image" Target="media/image100.wmf"/><Relationship Id="rId200" Type="http://schemas.openxmlformats.org/officeDocument/2006/relationships/image" Target="media/image102.wmf"/><Relationship Id="rId16" Type="http://schemas.openxmlformats.org/officeDocument/2006/relationships/image" Target="media/image6.wmf"/><Relationship Id="rId37" Type="http://schemas.openxmlformats.org/officeDocument/2006/relationships/oleObject" Target="embeddings/oleObject16.bin"/><Relationship Id="rId58" Type="http://schemas.openxmlformats.org/officeDocument/2006/relationships/image" Target="media/image27.wmf"/><Relationship Id="rId79" Type="http://schemas.openxmlformats.org/officeDocument/2006/relationships/oleObject" Target="embeddings/oleObject36.bin"/><Relationship Id="rId102" Type="http://schemas.openxmlformats.org/officeDocument/2006/relationships/image" Target="media/image55.wmf"/><Relationship Id="rId123" Type="http://schemas.openxmlformats.org/officeDocument/2006/relationships/image" Target="media/image65.wmf"/><Relationship Id="rId144" Type="http://schemas.openxmlformats.org/officeDocument/2006/relationships/image" Target="media/image75.wmf"/><Relationship Id="rId90" Type="http://schemas.openxmlformats.org/officeDocument/2006/relationships/image" Target="media/image49.wmf"/><Relationship Id="rId165" Type="http://schemas.openxmlformats.org/officeDocument/2006/relationships/oleObject" Target="embeddings/oleObject75.bin"/><Relationship Id="rId186" Type="http://schemas.openxmlformats.org/officeDocument/2006/relationships/image" Target="media/image96.wmf"/><Relationship Id="rId211" Type="http://schemas.openxmlformats.org/officeDocument/2006/relationships/image" Target="media/image110.emf"/><Relationship Id="rId27" Type="http://schemas.openxmlformats.org/officeDocument/2006/relationships/oleObject" Target="embeddings/oleObject11.bin"/><Relationship Id="rId48" Type="http://schemas.openxmlformats.org/officeDocument/2006/relationships/image" Target="media/image22.wmf"/><Relationship Id="rId69" Type="http://schemas.openxmlformats.org/officeDocument/2006/relationships/oleObject" Target="embeddings/oleObject31.bin"/><Relationship Id="rId113" Type="http://schemas.openxmlformats.org/officeDocument/2006/relationships/oleObject" Target="embeddings/oleObject48.bin"/><Relationship Id="rId134" Type="http://schemas.openxmlformats.org/officeDocument/2006/relationships/image" Target="media/image70.wmf"/><Relationship Id="rId80" Type="http://schemas.openxmlformats.org/officeDocument/2006/relationships/image" Target="media/image39.emf"/><Relationship Id="rId155" Type="http://schemas.openxmlformats.org/officeDocument/2006/relationships/oleObject" Target="embeddings/oleObject70.bin"/><Relationship Id="rId176" Type="http://schemas.openxmlformats.org/officeDocument/2006/relationships/image" Target="media/image91.wmf"/><Relationship Id="rId197" Type="http://schemas.openxmlformats.org/officeDocument/2006/relationships/oleObject" Target="embeddings/oleObject92.bin"/><Relationship Id="rId201" Type="http://schemas.openxmlformats.org/officeDocument/2006/relationships/oleObject" Target="embeddings/oleObject94.bin"/><Relationship Id="rId17" Type="http://schemas.openxmlformats.org/officeDocument/2006/relationships/oleObject" Target="embeddings/oleObject6.bin"/><Relationship Id="rId38" Type="http://schemas.openxmlformats.org/officeDocument/2006/relationships/image" Target="media/image17.wmf"/><Relationship Id="rId59" Type="http://schemas.openxmlformats.org/officeDocument/2006/relationships/oleObject" Target="embeddings/oleObject27.bin"/><Relationship Id="rId103" Type="http://schemas.openxmlformats.org/officeDocument/2006/relationships/oleObject" Target="embeddings/oleObject43.bin"/><Relationship Id="rId124" Type="http://schemas.openxmlformats.org/officeDocument/2006/relationships/oleObject" Target="embeddings/oleObject54.bin"/><Relationship Id="rId70" Type="http://schemas.openxmlformats.org/officeDocument/2006/relationships/image" Target="media/image34.wmf"/><Relationship Id="rId91" Type="http://schemas.openxmlformats.org/officeDocument/2006/relationships/oleObject" Target="embeddings/oleObject37.bin"/><Relationship Id="rId145" Type="http://schemas.openxmlformats.org/officeDocument/2006/relationships/oleObject" Target="embeddings/oleObject65.bin"/><Relationship Id="rId166" Type="http://schemas.openxmlformats.org/officeDocument/2006/relationships/image" Target="media/image86.wmf"/><Relationship Id="rId187" Type="http://schemas.openxmlformats.org/officeDocument/2006/relationships/oleObject" Target="embeddings/oleObject86.bin"/><Relationship Id="rId1" Type="http://schemas.openxmlformats.org/officeDocument/2006/relationships/numbering" Target="numbering.xml"/><Relationship Id="rId212" Type="http://schemas.openxmlformats.org/officeDocument/2006/relationships/image" Target="media/image111.emf"/><Relationship Id="rId28" Type="http://schemas.openxmlformats.org/officeDocument/2006/relationships/image" Target="media/image12.wmf"/><Relationship Id="rId49" Type="http://schemas.openxmlformats.org/officeDocument/2006/relationships/oleObject" Target="embeddings/oleObject22.bin"/><Relationship Id="rId114" Type="http://schemas.openxmlformats.org/officeDocument/2006/relationships/image" Target="media/image61.wmf"/><Relationship Id="rId60" Type="http://schemas.openxmlformats.org/officeDocument/2006/relationships/image" Target="media/image28.emf"/><Relationship Id="rId81" Type="http://schemas.openxmlformats.org/officeDocument/2006/relationships/image" Target="media/image40.emf"/><Relationship Id="rId135" Type="http://schemas.openxmlformats.org/officeDocument/2006/relationships/oleObject" Target="embeddings/oleObject60.bin"/><Relationship Id="rId156" Type="http://schemas.openxmlformats.org/officeDocument/2006/relationships/image" Target="media/image81.wmf"/><Relationship Id="rId177" Type="http://schemas.openxmlformats.org/officeDocument/2006/relationships/oleObject" Target="embeddings/oleObject81.bin"/><Relationship Id="rId198" Type="http://schemas.openxmlformats.org/officeDocument/2006/relationships/image" Target="media/image101.wmf"/><Relationship Id="rId202" Type="http://schemas.openxmlformats.org/officeDocument/2006/relationships/image" Target="media/image103.wmf"/><Relationship Id="rId18" Type="http://schemas.openxmlformats.org/officeDocument/2006/relationships/image" Target="media/image7.wmf"/><Relationship Id="rId39" Type="http://schemas.openxmlformats.org/officeDocument/2006/relationships/oleObject" Target="embeddings/oleObject17.bin"/><Relationship Id="rId50" Type="http://schemas.openxmlformats.org/officeDocument/2006/relationships/image" Target="media/image23.wmf"/><Relationship Id="rId104" Type="http://schemas.openxmlformats.org/officeDocument/2006/relationships/image" Target="media/image56.wmf"/><Relationship Id="rId125" Type="http://schemas.openxmlformats.org/officeDocument/2006/relationships/image" Target="media/image66.wmf"/><Relationship Id="rId146" Type="http://schemas.openxmlformats.org/officeDocument/2006/relationships/oleObject" Target="embeddings/oleObject66.bin"/><Relationship Id="rId167" Type="http://schemas.openxmlformats.org/officeDocument/2006/relationships/oleObject" Target="embeddings/oleObject76.bin"/><Relationship Id="rId188" Type="http://schemas.openxmlformats.org/officeDocument/2006/relationships/image" Target="media/image97.wmf"/><Relationship Id="rId71" Type="http://schemas.openxmlformats.org/officeDocument/2006/relationships/oleObject" Target="embeddings/oleObject32.bin"/><Relationship Id="rId92" Type="http://schemas.openxmlformats.org/officeDocument/2006/relationships/image" Target="media/image50.emf"/><Relationship Id="rId21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oleObject" Target="embeddings/oleObject12.bin"/><Relationship Id="rId40" Type="http://schemas.openxmlformats.org/officeDocument/2006/relationships/image" Target="media/image18.wmf"/><Relationship Id="rId115" Type="http://schemas.openxmlformats.org/officeDocument/2006/relationships/oleObject" Target="embeddings/oleObject49.bin"/><Relationship Id="rId136" Type="http://schemas.openxmlformats.org/officeDocument/2006/relationships/image" Target="media/image71.wmf"/><Relationship Id="rId157" Type="http://schemas.openxmlformats.org/officeDocument/2006/relationships/oleObject" Target="embeddings/oleObject71.bin"/><Relationship Id="rId178" Type="http://schemas.openxmlformats.org/officeDocument/2006/relationships/image" Target="media/image92.wmf"/><Relationship Id="rId61" Type="http://schemas.openxmlformats.org/officeDocument/2006/relationships/image" Target="media/image29.wmf"/><Relationship Id="rId82" Type="http://schemas.openxmlformats.org/officeDocument/2006/relationships/image" Target="media/image41.emf"/><Relationship Id="rId199" Type="http://schemas.openxmlformats.org/officeDocument/2006/relationships/oleObject" Target="embeddings/oleObject93.bin"/><Relationship Id="rId203" Type="http://schemas.openxmlformats.org/officeDocument/2006/relationships/oleObject" Target="embeddings/oleObject95.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3676</Words>
  <Characters>20955</Characters>
  <Application>Microsoft Office Word</Application>
  <DocSecurity>0</DocSecurity>
  <Lines>174</Lines>
  <Paragraphs>49</Paragraphs>
  <ScaleCrop>false</ScaleCrop>
  <Company>Microsoft</Company>
  <LinksUpToDate>false</LinksUpToDate>
  <CharactersWithSpaces>24582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luigi</cp:lastModifiedBy>
  <cp:revision>3</cp:revision>
  <dcterms:created xsi:type="dcterms:W3CDTF">2018-11-06T10:25:00Z</dcterms:created>
  <dcterms:modified xsi:type="dcterms:W3CDTF">2018-11-06T10:38:00Z</dcterms:modified>
</cp:coreProperties>
</file>